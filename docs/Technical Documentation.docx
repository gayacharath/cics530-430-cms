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653" w:rsidRPr="008A3897" w:rsidRDefault="006A0653" w:rsidP="006A0653">
      <w:pPr>
        <w:jc w:val="center"/>
        <w:rPr>
          <w:rFonts w:ascii="Trebuchet MS" w:hAnsi="Trebuchet MS" w:cs="Arial"/>
          <w:b/>
          <w:bCs/>
          <w:kern w:val="28"/>
          <w:sz w:val="50"/>
          <w:szCs w:val="32"/>
        </w:rPr>
      </w:pPr>
      <w:proofErr w:type="spellStart"/>
      <w:r w:rsidRPr="008A3897">
        <w:rPr>
          <w:rFonts w:ascii="Trebuchet MS" w:hAnsi="Trebuchet MS" w:cs="Arial"/>
          <w:b/>
          <w:bCs/>
          <w:kern w:val="28"/>
          <w:sz w:val="50"/>
          <w:szCs w:val="32"/>
        </w:rPr>
        <w:t>Projectbox</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An open source project-sharing </w:t>
      </w:r>
      <w:r w:rsidR="00684248" w:rsidRPr="009B0422">
        <w:rPr>
          <w:rFonts w:ascii="Trebuchet MS" w:hAnsi="Trebuchet MS" w:cs="Arial"/>
          <w:bCs/>
          <w:kern w:val="28"/>
          <w:sz w:val="22"/>
          <w:szCs w:val="32"/>
        </w:rPr>
        <w:t>application for the World Wide Web and mobile systems</w:t>
      </w:r>
    </w:p>
    <w:p w:rsidR="006A0653" w:rsidRPr="009B0422" w:rsidRDefault="006A0653" w:rsidP="006A0653">
      <w:pPr>
        <w:jc w:val="center"/>
        <w:rPr>
          <w:rFonts w:ascii="Trebuchet MS" w:hAnsi="Trebuchet MS" w:cs="Arial"/>
          <w:b/>
          <w:bCs/>
          <w:kern w:val="28"/>
          <w:sz w:val="22"/>
          <w:szCs w:val="32"/>
        </w:rPr>
      </w:pPr>
    </w:p>
    <w:p w:rsidR="006A0653" w:rsidRDefault="006A0653" w:rsidP="006A0653">
      <w:pPr>
        <w:jc w:val="center"/>
        <w:rPr>
          <w:rFonts w:ascii="Trebuchet MS" w:hAnsi="Trebuchet MS" w:cs="Arial"/>
          <w:b/>
          <w:bCs/>
          <w:kern w:val="28"/>
          <w:sz w:val="22"/>
          <w:szCs w:val="32"/>
        </w:rPr>
      </w:pPr>
    </w:p>
    <w:p w:rsidR="008A3897" w:rsidRDefault="008A3897" w:rsidP="006A0653">
      <w:pPr>
        <w:jc w:val="center"/>
        <w:rPr>
          <w:rFonts w:ascii="Trebuchet MS" w:hAnsi="Trebuchet MS" w:cs="Arial"/>
          <w:b/>
          <w:bCs/>
          <w:kern w:val="28"/>
          <w:sz w:val="22"/>
          <w:szCs w:val="32"/>
        </w:rPr>
      </w:pPr>
      <w:r>
        <w:rPr>
          <w:rFonts w:ascii="Trebuchet MS" w:hAnsi="Trebuchet MS" w:cs="Arial"/>
          <w:b/>
          <w:bCs/>
          <w:noProof/>
          <w:kern w:val="28"/>
          <w:sz w:val="40"/>
          <w:szCs w:val="32"/>
          <w:lang w:val="en-GB" w:eastAsia="en-GB"/>
        </w:rPr>
        <w:drawing>
          <wp:inline distT="0" distB="0" distL="0" distR="0" wp14:anchorId="26A87C3B" wp14:editId="28B297E3">
            <wp:extent cx="1041990" cy="1041990"/>
            <wp:effectExtent l="0" t="0" r="0" b="0"/>
            <wp:docPr id="8" name="Picture 8" descr="C:\Users\Parvez\Desktop\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vez\Desktop\ic_launch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1990" cy="1041990"/>
                    </a:xfrm>
                    <a:prstGeom prst="rect">
                      <a:avLst/>
                    </a:prstGeom>
                    <a:noFill/>
                    <a:ln>
                      <a:noFill/>
                    </a:ln>
                  </pic:spPr>
                </pic:pic>
              </a:graphicData>
            </a:graphic>
          </wp:inline>
        </w:drawing>
      </w:r>
    </w:p>
    <w:p w:rsidR="008A3897" w:rsidRDefault="008A3897" w:rsidP="006A0653">
      <w:pPr>
        <w:jc w:val="center"/>
        <w:rPr>
          <w:rFonts w:ascii="Trebuchet MS" w:hAnsi="Trebuchet MS" w:cs="Arial"/>
          <w:b/>
          <w:bCs/>
          <w:kern w:val="28"/>
          <w:sz w:val="22"/>
          <w:szCs w:val="32"/>
        </w:rPr>
      </w:pPr>
    </w:p>
    <w:p w:rsidR="008A3897" w:rsidRPr="00F64A06" w:rsidRDefault="00F64A06" w:rsidP="006A0653">
      <w:pPr>
        <w:jc w:val="center"/>
        <w:rPr>
          <w:rFonts w:ascii="Trebuchet MS" w:hAnsi="Trebuchet MS" w:cs="Arial"/>
          <w:b/>
          <w:bCs/>
          <w:kern w:val="28"/>
          <w:sz w:val="24"/>
          <w:szCs w:val="32"/>
        </w:rPr>
      </w:pPr>
      <w:r w:rsidRPr="00F64A06">
        <w:rPr>
          <w:rFonts w:ascii="Trebuchet MS" w:hAnsi="Trebuchet MS" w:cs="Arial"/>
          <w:b/>
          <w:bCs/>
          <w:kern w:val="28"/>
          <w:sz w:val="24"/>
          <w:szCs w:val="32"/>
        </w:rPr>
        <w:t>System Documentation</w:t>
      </w:r>
    </w:p>
    <w:p w:rsidR="00F64A06" w:rsidRDefault="00F64A06" w:rsidP="006A0653">
      <w:pPr>
        <w:jc w:val="center"/>
        <w:rPr>
          <w:rFonts w:ascii="Trebuchet MS" w:hAnsi="Trebuchet MS" w:cs="Arial"/>
          <w:b/>
          <w:bCs/>
          <w:kern w:val="28"/>
          <w:sz w:val="22"/>
          <w:szCs w:val="32"/>
        </w:rPr>
      </w:pPr>
    </w:p>
    <w:p w:rsidR="00684248" w:rsidRPr="009B0422" w:rsidRDefault="00684248" w:rsidP="00684248">
      <w:pPr>
        <w:jc w:val="center"/>
        <w:rPr>
          <w:rFonts w:ascii="Trebuchet MS" w:hAnsi="Trebuchet MS" w:cs="Arial"/>
          <w:bCs/>
          <w:kern w:val="28"/>
          <w:sz w:val="22"/>
          <w:szCs w:val="32"/>
        </w:rPr>
      </w:pPr>
      <w:r w:rsidRPr="009B0422">
        <w:rPr>
          <w:rFonts w:ascii="Trebuchet MS" w:hAnsi="Trebuchet MS" w:cs="Arial"/>
          <w:bCs/>
          <w:kern w:val="28"/>
          <w:sz w:val="22"/>
          <w:szCs w:val="32"/>
        </w:rPr>
        <w:t>Course: Software Engineering Project</w:t>
      </w:r>
      <w:r w:rsidR="005D7CD0">
        <w:rPr>
          <w:rFonts w:ascii="Trebuchet MS" w:hAnsi="Trebuchet MS" w:cs="Arial"/>
          <w:bCs/>
          <w:kern w:val="28"/>
          <w:sz w:val="22"/>
          <w:szCs w:val="32"/>
        </w:rPr>
        <w:t xml:space="preserve"> II</w:t>
      </w:r>
      <w:r w:rsidRPr="009B0422">
        <w:rPr>
          <w:rFonts w:ascii="Trebuchet MS" w:hAnsi="Trebuchet MS" w:cs="Arial"/>
          <w:bCs/>
          <w:kern w:val="28"/>
          <w:sz w:val="22"/>
          <w:szCs w:val="32"/>
        </w:rPr>
        <w:t xml:space="preserve"> (CICS 530)</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Term: Winter</w:t>
      </w:r>
      <w:r w:rsidR="005D7CD0">
        <w:rPr>
          <w:rFonts w:ascii="Trebuchet MS" w:hAnsi="Trebuchet MS" w:cs="Arial"/>
          <w:bCs/>
          <w:kern w:val="28"/>
          <w:sz w:val="22"/>
          <w:szCs w:val="32"/>
        </w:rPr>
        <w:t>-</w:t>
      </w:r>
      <w:r w:rsidRPr="009B0422">
        <w:rPr>
          <w:rFonts w:ascii="Trebuchet MS" w:hAnsi="Trebuchet MS" w:cs="Arial"/>
          <w:bCs/>
          <w:kern w:val="28"/>
          <w:sz w:val="22"/>
          <w:szCs w:val="32"/>
        </w:rPr>
        <w:t>2, 2012</w:t>
      </w:r>
    </w:p>
    <w:p w:rsidR="006A0653" w:rsidRPr="009B0422" w:rsidRDefault="005D7CD0" w:rsidP="006A0653">
      <w:pPr>
        <w:jc w:val="center"/>
        <w:rPr>
          <w:rFonts w:ascii="Trebuchet MS" w:hAnsi="Trebuchet MS" w:cs="Arial"/>
          <w:bCs/>
          <w:i/>
          <w:kern w:val="28"/>
          <w:sz w:val="22"/>
          <w:szCs w:val="32"/>
        </w:rPr>
      </w:pPr>
      <w:r>
        <w:rPr>
          <w:rFonts w:ascii="Trebuchet MS" w:hAnsi="Trebuchet MS" w:cs="Arial"/>
          <w:bCs/>
          <w:kern w:val="28"/>
          <w:sz w:val="22"/>
          <w:szCs w:val="32"/>
        </w:rPr>
        <w:t>Submission d</w:t>
      </w:r>
      <w:r w:rsidR="00684248" w:rsidRPr="009B0422">
        <w:rPr>
          <w:rFonts w:ascii="Trebuchet MS" w:hAnsi="Trebuchet MS" w:cs="Arial"/>
          <w:bCs/>
          <w:kern w:val="28"/>
          <w:sz w:val="22"/>
          <w:szCs w:val="32"/>
        </w:rPr>
        <w:t xml:space="preserve">ate: </w:t>
      </w:r>
      <w:r w:rsidR="006A0653" w:rsidRPr="009B0422">
        <w:rPr>
          <w:rFonts w:ascii="Trebuchet MS" w:hAnsi="Trebuchet MS" w:cs="Arial"/>
          <w:bCs/>
          <w:kern w:val="28"/>
          <w:sz w:val="22"/>
          <w:szCs w:val="32"/>
        </w:rPr>
        <w:t>23</w:t>
      </w:r>
      <w:r w:rsidR="006A0653" w:rsidRPr="009B0422">
        <w:rPr>
          <w:rFonts w:ascii="Trebuchet MS" w:hAnsi="Trebuchet MS" w:cs="Arial"/>
          <w:bCs/>
          <w:kern w:val="28"/>
          <w:sz w:val="22"/>
          <w:szCs w:val="32"/>
          <w:vertAlign w:val="superscript"/>
        </w:rPr>
        <w:t>rd</w:t>
      </w:r>
      <w:r w:rsidR="006A0653" w:rsidRPr="009B0422">
        <w:rPr>
          <w:rFonts w:ascii="Trebuchet MS" w:hAnsi="Trebuchet MS" w:cs="Arial"/>
          <w:bCs/>
          <w:kern w:val="28"/>
          <w:sz w:val="22"/>
          <w:szCs w:val="32"/>
        </w:rPr>
        <w:t xml:space="preserve"> April, 2012</w:t>
      </w:r>
      <w:r w:rsidR="006A0653" w:rsidRPr="009B0422">
        <w:rPr>
          <w:rFonts w:ascii="Trebuchet MS" w:hAnsi="Trebuchet MS" w:cs="Arial"/>
          <w:bCs/>
          <w:kern w:val="28"/>
          <w:sz w:val="22"/>
          <w:szCs w:val="32"/>
        </w:rPr>
        <w:br/>
      </w:r>
    </w:p>
    <w:p w:rsidR="005B2E17" w:rsidRPr="009B0422" w:rsidRDefault="005B2E17" w:rsidP="006A0653">
      <w:pPr>
        <w:jc w:val="center"/>
        <w:rPr>
          <w:rFonts w:ascii="Trebuchet MS" w:hAnsi="Trebuchet MS" w:cs="Arial"/>
          <w:bCs/>
          <w:kern w:val="28"/>
          <w:sz w:val="22"/>
          <w:szCs w:val="32"/>
        </w:rPr>
      </w:pPr>
    </w:p>
    <w:p w:rsidR="006A0653" w:rsidRPr="009B0422" w:rsidRDefault="00684248"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Instructor: </w:t>
      </w:r>
      <w:r w:rsidR="006A0653" w:rsidRPr="009B0422">
        <w:rPr>
          <w:rFonts w:ascii="Trebuchet MS" w:hAnsi="Trebuchet MS" w:cs="Arial"/>
          <w:bCs/>
          <w:kern w:val="28"/>
          <w:sz w:val="22"/>
          <w:szCs w:val="32"/>
        </w:rPr>
        <w:t xml:space="preserve">George </w:t>
      </w:r>
      <w:proofErr w:type="spellStart"/>
      <w:r w:rsidR="006A0653" w:rsidRPr="009B0422">
        <w:rPr>
          <w:rFonts w:ascii="Trebuchet MS" w:hAnsi="Trebuchet MS" w:cs="Arial"/>
          <w:bCs/>
          <w:kern w:val="28"/>
          <w:sz w:val="22"/>
          <w:szCs w:val="32"/>
        </w:rPr>
        <w:t>Tsiknis</w:t>
      </w:r>
      <w:proofErr w:type="spellEnd"/>
    </w:p>
    <w:p w:rsidR="00684248" w:rsidRPr="009B0422" w:rsidRDefault="00684248" w:rsidP="006A0653">
      <w:pPr>
        <w:jc w:val="center"/>
        <w:rPr>
          <w:rFonts w:ascii="Trebuchet MS" w:hAnsi="Trebuchet MS" w:cs="Arial"/>
          <w:bCs/>
          <w:kern w:val="28"/>
          <w:sz w:val="22"/>
          <w:szCs w:val="32"/>
        </w:rPr>
      </w:pPr>
      <w:r w:rsidRPr="009B0422">
        <w:rPr>
          <w:rFonts w:ascii="Trebuchet MS" w:hAnsi="Trebuchet MS" w:cs="Arial"/>
          <w:bCs/>
          <w:kern w:val="28"/>
          <w:sz w:val="22"/>
          <w:szCs w:val="32"/>
        </w:rPr>
        <w:t>TA: Ricky</w:t>
      </w:r>
      <w:r w:rsidR="005D7CD0" w:rsidRPr="005D7CD0">
        <w:t xml:space="preserve"> </w:t>
      </w:r>
      <w:r w:rsidR="005D7CD0" w:rsidRPr="005D7CD0">
        <w:rPr>
          <w:rFonts w:ascii="Trebuchet MS" w:hAnsi="Trebuchet MS" w:cs="Arial"/>
          <w:bCs/>
          <w:kern w:val="28"/>
          <w:sz w:val="22"/>
          <w:szCs w:val="32"/>
        </w:rPr>
        <w:t>Cheng</w:t>
      </w:r>
    </w:p>
    <w:p w:rsidR="00684248" w:rsidRPr="009B0422" w:rsidRDefault="00684248" w:rsidP="006A0653">
      <w:pPr>
        <w:jc w:val="center"/>
        <w:rPr>
          <w:rFonts w:ascii="Trebuchet MS" w:hAnsi="Trebuchet MS" w:cs="Arial"/>
          <w:bCs/>
          <w:kern w:val="28"/>
          <w:sz w:val="22"/>
          <w:szCs w:val="32"/>
        </w:rPr>
      </w:pPr>
    </w:p>
    <w:p w:rsidR="006A0653" w:rsidRDefault="006A0653" w:rsidP="006A0653">
      <w:pPr>
        <w:jc w:val="center"/>
        <w:rPr>
          <w:rFonts w:ascii="Trebuchet MS" w:hAnsi="Trebuchet MS" w:cs="Arial"/>
          <w:b/>
          <w:bCs/>
          <w:kern w:val="28"/>
          <w:sz w:val="22"/>
          <w:szCs w:val="32"/>
        </w:rPr>
      </w:pPr>
    </w:p>
    <w:p w:rsidR="00684248" w:rsidRPr="009B0422" w:rsidRDefault="00684248" w:rsidP="006A0653">
      <w:pPr>
        <w:jc w:val="center"/>
        <w:rPr>
          <w:rFonts w:ascii="Trebuchet MS" w:hAnsi="Trebuchet MS" w:cs="Arial"/>
          <w:b/>
          <w:bCs/>
          <w:kern w:val="28"/>
          <w:sz w:val="22"/>
          <w:szCs w:val="32"/>
        </w:rPr>
      </w:pPr>
      <w:r w:rsidRPr="009B0422">
        <w:rPr>
          <w:rFonts w:ascii="Trebuchet MS" w:hAnsi="Trebuchet MS" w:cs="Arial"/>
          <w:b/>
          <w:bCs/>
          <w:kern w:val="28"/>
          <w:sz w:val="22"/>
          <w:szCs w:val="32"/>
        </w:rPr>
        <w:t>Group Members:</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Matthew Robertson</w:t>
      </w:r>
    </w:p>
    <w:p w:rsidR="006A0653" w:rsidRPr="009B0422" w:rsidRDefault="006A0653" w:rsidP="006A0653">
      <w:pPr>
        <w:jc w:val="center"/>
        <w:rPr>
          <w:rFonts w:ascii="Trebuchet MS" w:hAnsi="Trebuchet MS" w:cs="Arial"/>
          <w:bCs/>
          <w:kern w:val="28"/>
          <w:sz w:val="22"/>
          <w:szCs w:val="32"/>
        </w:rPr>
      </w:pPr>
      <w:proofErr w:type="spellStart"/>
      <w:r w:rsidRPr="009B0422">
        <w:rPr>
          <w:rFonts w:ascii="Trebuchet MS" w:hAnsi="Trebuchet MS" w:cs="Arial"/>
          <w:bCs/>
          <w:kern w:val="28"/>
          <w:sz w:val="22"/>
          <w:szCs w:val="32"/>
        </w:rPr>
        <w:t>Gayathiri</w:t>
      </w:r>
      <w:proofErr w:type="spellEnd"/>
      <w:r w:rsidRPr="009B0422">
        <w:rPr>
          <w:rFonts w:ascii="Trebuchet MS" w:hAnsi="Trebuchet MS" w:cs="Arial"/>
          <w:bCs/>
          <w:kern w:val="28"/>
          <w:sz w:val="22"/>
          <w:szCs w:val="32"/>
        </w:rPr>
        <w:t xml:space="preserve"> </w:t>
      </w:r>
      <w:proofErr w:type="spellStart"/>
      <w:r w:rsidRPr="009B0422">
        <w:rPr>
          <w:rFonts w:ascii="Trebuchet MS" w:hAnsi="Trebuchet MS" w:cs="Arial"/>
          <w:bCs/>
          <w:kern w:val="28"/>
          <w:sz w:val="22"/>
          <w:szCs w:val="32"/>
        </w:rPr>
        <w:t>Charathsandran</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Ying </w:t>
      </w:r>
      <w:proofErr w:type="spellStart"/>
      <w:r w:rsidRPr="009B0422">
        <w:rPr>
          <w:rFonts w:ascii="Trebuchet MS" w:hAnsi="Trebuchet MS" w:cs="Arial"/>
          <w:bCs/>
          <w:kern w:val="28"/>
          <w:sz w:val="22"/>
          <w:szCs w:val="32"/>
        </w:rPr>
        <w:t>Xu</w:t>
      </w:r>
      <w:proofErr w:type="spellEnd"/>
      <w:r w:rsidRPr="009B0422">
        <w:rPr>
          <w:rFonts w:ascii="Trebuchet MS" w:hAnsi="Trebuchet MS" w:cs="Arial"/>
          <w:bCs/>
          <w:kern w:val="28"/>
          <w:sz w:val="22"/>
          <w:szCs w:val="32"/>
        </w:rPr>
        <w:t xml:space="preserve"> (Lillian)</w:t>
      </w:r>
    </w:p>
    <w:p w:rsidR="006A0653" w:rsidRPr="009B0422" w:rsidRDefault="006A0653" w:rsidP="006A0653">
      <w:pPr>
        <w:jc w:val="center"/>
        <w:rPr>
          <w:rFonts w:ascii="Trebuchet MS" w:hAnsi="Trebuchet MS" w:cs="Arial"/>
          <w:bCs/>
          <w:kern w:val="28"/>
          <w:sz w:val="22"/>
          <w:szCs w:val="32"/>
        </w:rPr>
      </w:pPr>
      <w:proofErr w:type="spellStart"/>
      <w:r w:rsidRPr="009B0422">
        <w:rPr>
          <w:rFonts w:ascii="Trebuchet MS" w:hAnsi="Trebuchet MS" w:cs="Arial"/>
          <w:bCs/>
          <w:kern w:val="28"/>
          <w:sz w:val="22"/>
          <w:szCs w:val="32"/>
        </w:rPr>
        <w:t>Srikanth</w:t>
      </w:r>
      <w:proofErr w:type="spellEnd"/>
      <w:r w:rsidRPr="009B0422">
        <w:rPr>
          <w:rFonts w:ascii="Trebuchet MS" w:hAnsi="Trebuchet MS" w:cs="Arial"/>
          <w:bCs/>
          <w:kern w:val="28"/>
          <w:sz w:val="22"/>
          <w:szCs w:val="32"/>
        </w:rPr>
        <w:t xml:space="preserve"> </w:t>
      </w:r>
      <w:proofErr w:type="spellStart"/>
      <w:r w:rsidRPr="009B0422">
        <w:rPr>
          <w:rFonts w:ascii="Trebuchet MS" w:hAnsi="Trebuchet MS" w:cs="Arial"/>
          <w:bCs/>
          <w:kern w:val="28"/>
          <w:sz w:val="22"/>
          <w:szCs w:val="32"/>
        </w:rPr>
        <w:t>Ramu</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Benjamin </w:t>
      </w:r>
      <w:proofErr w:type="spellStart"/>
      <w:r w:rsidRPr="009B0422">
        <w:rPr>
          <w:rFonts w:ascii="Trebuchet MS" w:hAnsi="Trebuchet MS" w:cs="Arial"/>
          <w:bCs/>
          <w:kern w:val="28"/>
          <w:sz w:val="22"/>
          <w:szCs w:val="32"/>
        </w:rPr>
        <w:t>Bertka</w:t>
      </w:r>
      <w:proofErr w:type="spellEnd"/>
    </w:p>
    <w:p w:rsidR="006A0653" w:rsidRPr="009B0422" w:rsidRDefault="006A0653" w:rsidP="006A0653">
      <w:pPr>
        <w:jc w:val="center"/>
        <w:rPr>
          <w:rFonts w:ascii="Trebuchet MS" w:hAnsi="Trebuchet MS" w:cs="Arial"/>
          <w:bCs/>
          <w:kern w:val="28"/>
          <w:sz w:val="22"/>
          <w:szCs w:val="32"/>
        </w:rPr>
      </w:pPr>
      <w:proofErr w:type="spellStart"/>
      <w:r w:rsidRPr="009B0422">
        <w:rPr>
          <w:rFonts w:ascii="Trebuchet MS" w:hAnsi="Trebuchet MS" w:cs="Arial"/>
          <w:bCs/>
          <w:kern w:val="28"/>
          <w:sz w:val="22"/>
          <w:szCs w:val="32"/>
        </w:rPr>
        <w:t>Parvez</w:t>
      </w:r>
      <w:proofErr w:type="spellEnd"/>
      <w:r w:rsidRPr="009B0422">
        <w:rPr>
          <w:rFonts w:ascii="Trebuchet MS" w:hAnsi="Trebuchet MS" w:cs="Arial"/>
          <w:bCs/>
          <w:kern w:val="28"/>
          <w:sz w:val="22"/>
          <w:szCs w:val="32"/>
        </w:rPr>
        <w:t xml:space="preserve"> Islam</w:t>
      </w:r>
    </w:p>
    <w:p w:rsidR="00684248" w:rsidRPr="009B0422" w:rsidRDefault="00684248" w:rsidP="00684248">
      <w:pPr>
        <w:spacing w:before="0"/>
        <w:jc w:val="left"/>
        <w:rPr>
          <w:rFonts w:ascii="Trebuchet MS" w:hAnsi="Trebuchet MS" w:cs="Arial"/>
          <w:bCs/>
          <w:kern w:val="28"/>
          <w:sz w:val="22"/>
          <w:szCs w:val="32"/>
        </w:rPr>
      </w:pPr>
    </w:p>
    <w:p w:rsidR="00684248" w:rsidRDefault="00684248" w:rsidP="00684248">
      <w:pPr>
        <w:spacing w:before="0"/>
        <w:jc w:val="center"/>
        <w:rPr>
          <w:rFonts w:ascii="Trebuchet MS" w:hAnsi="Trebuchet MS" w:cs="Arial"/>
          <w:bCs/>
          <w:kern w:val="28"/>
          <w:sz w:val="22"/>
          <w:szCs w:val="32"/>
        </w:rPr>
      </w:pPr>
    </w:p>
    <w:p w:rsidR="005B2E17" w:rsidRDefault="005B2E17" w:rsidP="00684248">
      <w:pPr>
        <w:spacing w:before="0"/>
        <w:jc w:val="center"/>
        <w:rPr>
          <w:rFonts w:ascii="Trebuchet MS" w:hAnsi="Trebuchet MS" w:cs="Arial"/>
          <w:bCs/>
          <w:kern w:val="28"/>
          <w:sz w:val="22"/>
          <w:szCs w:val="32"/>
        </w:rPr>
      </w:pPr>
    </w:p>
    <w:p w:rsidR="005B2E17" w:rsidRDefault="005B2E17" w:rsidP="00684248">
      <w:pPr>
        <w:spacing w:before="0"/>
        <w:jc w:val="center"/>
        <w:rPr>
          <w:rFonts w:ascii="Trebuchet MS" w:hAnsi="Trebuchet MS" w:cs="Arial"/>
          <w:bCs/>
          <w:kern w:val="28"/>
          <w:sz w:val="22"/>
          <w:szCs w:val="32"/>
        </w:rPr>
      </w:pPr>
    </w:p>
    <w:p w:rsidR="005B2E17" w:rsidRDefault="005B2E17" w:rsidP="00684248">
      <w:pPr>
        <w:spacing w:before="0"/>
        <w:jc w:val="center"/>
        <w:rPr>
          <w:rFonts w:ascii="Trebuchet MS" w:hAnsi="Trebuchet MS" w:cs="Arial"/>
          <w:bCs/>
          <w:kern w:val="28"/>
          <w:sz w:val="22"/>
          <w:szCs w:val="32"/>
        </w:rPr>
      </w:pPr>
    </w:p>
    <w:p w:rsidR="005B2E17" w:rsidRDefault="005B2E17" w:rsidP="00684248">
      <w:pPr>
        <w:spacing w:before="0"/>
        <w:jc w:val="center"/>
        <w:rPr>
          <w:rFonts w:ascii="Trebuchet MS" w:hAnsi="Trebuchet MS" w:cs="Arial"/>
          <w:bCs/>
          <w:kern w:val="28"/>
          <w:sz w:val="22"/>
          <w:szCs w:val="32"/>
        </w:rPr>
      </w:pPr>
    </w:p>
    <w:p w:rsidR="005B2E17" w:rsidRDefault="005B2E17" w:rsidP="00684248">
      <w:pPr>
        <w:spacing w:before="0"/>
        <w:jc w:val="center"/>
        <w:rPr>
          <w:rFonts w:ascii="Trebuchet MS" w:hAnsi="Trebuchet MS" w:cs="Arial"/>
          <w:bCs/>
          <w:kern w:val="28"/>
          <w:sz w:val="22"/>
          <w:szCs w:val="32"/>
        </w:rPr>
      </w:pPr>
    </w:p>
    <w:p w:rsidR="005B2E17" w:rsidRPr="009B0422" w:rsidRDefault="005B2E17" w:rsidP="00684248">
      <w:pPr>
        <w:spacing w:before="0"/>
        <w:jc w:val="center"/>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Master of Software Systems (MSS)</w:t>
      </w: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Institute for Computing, Information and Cognitive Systems (ICICS)</w:t>
      </w:r>
    </w:p>
    <w:p w:rsidR="00684248"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University of British Columbia (UBC</w:t>
      </w:r>
      <w:proofErr w:type="gramStart"/>
      <w:r w:rsidRPr="009B0422">
        <w:rPr>
          <w:rFonts w:ascii="Trebuchet MS" w:hAnsi="Trebuchet MS" w:cs="Arial"/>
          <w:bCs/>
          <w:kern w:val="28"/>
          <w:sz w:val="22"/>
          <w:szCs w:val="32"/>
        </w:rPr>
        <w:t>)</w:t>
      </w:r>
      <w:proofErr w:type="gramEnd"/>
      <w:r w:rsidR="006A0653" w:rsidRPr="009B0422">
        <w:rPr>
          <w:rFonts w:ascii="Trebuchet MS" w:hAnsi="Trebuchet MS" w:cs="Arial"/>
          <w:bCs/>
          <w:kern w:val="28"/>
          <w:sz w:val="22"/>
          <w:szCs w:val="32"/>
        </w:rPr>
        <w:br w:type="page"/>
      </w:r>
      <w:r w:rsidRPr="0020398A">
        <w:rPr>
          <w:rFonts w:ascii="Trebuchet MS" w:hAnsi="Trebuchet MS" w:cs="Arial"/>
          <w:b/>
          <w:bCs/>
          <w:kern w:val="28"/>
          <w:sz w:val="24"/>
          <w:szCs w:val="32"/>
        </w:rPr>
        <w:lastRenderedPageBreak/>
        <w:t>Table of content</w:t>
      </w:r>
    </w:p>
    <w:p w:rsidR="0020398A" w:rsidRPr="009B0422" w:rsidRDefault="0020398A" w:rsidP="00684248">
      <w:pPr>
        <w:spacing w:before="0"/>
        <w:jc w:val="center"/>
        <w:rPr>
          <w:rFonts w:ascii="Trebuchet MS" w:hAnsi="Trebuchet MS" w:cs="Arial"/>
          <w:bCs/>
          <w:kern w:val="28"/>
          <w:sz w:val="22"/>
          <w:szCs w:val="32"/>
        </w:rPr>
      </w:pPr>
    </w:p>
    <w:tbl>
      <w:tblPr>
        <w:tblStyle w:val="TableList4"/>
        <w:tblW w:w="9070" w:type="dxa"/>
        <w:tblLook w:val="04A0" w:firstRow="1" w:lastRow="0" w:firstColumn="1" w:lastColumn="0" w:noHBand="0" w:noVBand="1"/>
      </w:tblPr>
      <w:tblGrid>
        <w:gridCol w:w="4093"/>
        <w:gridCol w:w="2070"/>
        <w:gridCol w:w="2907"/>
      </w:tblGrid>
      <w:tr w:rsidR="00482D5A" w:rsidTr="000B30BB">
        <w:trPr>
          <w:cnfStyle w:val="100000000000" w:firstRow="1" w:lastRow="0" w:firstColumn="0" w:lastColumn="0" w:oddVBand="0" w:evenVBand="0" w:oddHBand="0" w:evenHBand="0" w:firstRowFirstColumn="0" w:firstRowLastColumn="0" w:lastRowFirstColumn="0" w:lastRowLastColumn="0"/>
        </w:trPr>
        <w:tc>
          <w:tcPr>
            <w:tcW w:w="4093" w:type="dxa"/>
          </w:tcPr>
          <w:p w:rsidR="00482D5A" w:rsidRDefault="00482D5A">
            <w:pPr>
              <w:spacing w:before="0"/>
              <w:jc w:val="left"/>
              <w:rPr>
                <w:rFonts w:ascii="Trebuchet MS" w:hAnsi="Trebuchet MS" w:cs="Arial"/>
                <w:bCs w:val="0"/>
                <w:kern w:val="28"/>
                <w:sz w:val="22"/>
                <w:szCs w:val="32"/>
              </w:rPr>
            </w:pPr>
            <w:r>
              <w:rPr>
                <w:rFonts w:ascii="Trebuchet MS" w:hAnsi="Trebuchet MS" w:cs="Arial"/>
                <w:bCs w:val="0"/>
                <w:kern w:val="28"/>
                <w:sz w:val="22"/>
                <w:szCs w:val="32"/>
              </w:rPr>
              <w:t>Topic</w:t>
            </w:r>
          </w:p>
        </w:tc>
        <w:tc>
          <w:tcPr>
            <w:tcW w:w="2070" w:type="dxa"/>
          </w:tcPr>
          <w:p w:rsidR="00482D5A" w:rsidRDefault="00482D5A">
            <w:pPr>
              <w:spacing w:before="0"/>
              <w:jc w:val="left"/>
              <w:rPr>
                <w:rFonts w:ascii="Trebuchet MS" w:hAnsi="Trebuchet MS" w:cs="Arial"/>
                <w:bCs w:val="0"/>
                <w:kern w:val="28"/>
                <w:sz w:val="22"/>
                <w:szCs w:val="32"/>
              </w:rPr>
            </w:pPr>
          </w:p>
        </w:tc>
        <w:tc>
          <w:tcPr>
            <w:tcW w:w="2907" w:type="dxa"/>
          </w:tcPr>
          <w:p w:rsidR="00482D5A" w:rsidRDefault="00482D5A" w:rsidP="00482D5A">
            <w:pPr>
              <w:spacing w:before="0"/>
              <w:jc w:val="right"/>
              <w:rPr>
                <w:rFonts w:ascii="Trebuchet MS" w:hAnsi="Trebuchet MS" w:cs="Arial"/>
                <w:bCs w:val="0"/>
                <w:kern w:val="28"/>
                <w:sz w:val="22"/>
                <w:szCs w:val="32"/>
              </w:rPr>
            </w:pPr>
            <w:r>
              <w:rPr>
                <w:rFonts w:ascii="Trebuchet MS" w:hAnsi="Trebuchet MS" w:cs="Arial"/>
                <w:bCs w:val="0"/>
                <w:kern w:val="28"/>
                <w:sz w:val="22"/>
                <w:szCs w:val="32"/>
              </w:rPr>
              <w:t>Page</w:t>
            </w:r>
          </w:p>
        </w:tc>
      </w:tr>
      <w:tr w:rsidR="00482D5A" w:rsidTr="000B30BB">
        <w:tc>
          <w:tcPr>
            <w:tcW w:w="4093" w:type="dxa"/>
          </w:tcPr>
          <w:p w:rsidR="00482D5A" w:rsidRDefault="00482D5A">
            <w:pPr>
              <w:spacing w:before="0"/>
              <w:jc w:val="left"/>
              <w:rPr>
                <w:rFonts w:ascii="Trebuchet MS" w:hAnsi="Trebuchet MS" w:cs="Arial"/>
                <w:bCs/>
                <w:kern w:val="28"/>
                <w:sz w:val="22"/>
                <w:szCs w:val="32"/>
              </w:rPr>
            </w:pPr>
          </w:p>
        </w:tc>
        <w:tc>
          <w:tcPr>
            <w:tcW w:w="2070" w:type="dxa"/>
          </w:tcPr>
          <w:p w:rsidR="00482D5A" w:rsidRDefault="00482D5A">
            <w:pPr>
              <w:spacing w:before="0"/>
              <w:jc w:val="left"/>
              <w:rPr>
                <w:rFonts w:ascii="Trebuchet MS" w:hAnsi="Trebuchet MS" w:cs="Arial"/>
                <w:bCs/>
                <w:kern w:val="28"/>
                <w:sz w:val="22"/>
                <w:szCs w:val="32"/>
              </w:rPr>
            </w:pPr>
          </w:p>
        </w:tc>
        <w:tc>
          <w:tcPr>
            <w:tcW w:w="2907" w:type="dxa"/>
          </w:tcPr>
          <w:p w:rsidR="00482D5A" w:rsidRDefault="00482D5A">
            <w:pPr>
              <w:spacing w:before="0"/>
              <w:jc w:val="left"/>
              <w:rPr>
                <w:rFonts w:ascii="Trebuchet MS" w:hAnsi="Trebuchet MS" w:cs="Arial"/>
                <w:bCs/>
                <w:kern w:val="28"/>
                <w:sz w:val="22"/>
                <w:szCs w:val="32"/>
              </w:rPr>
            </w:pPr>
          </w:p>
        </w:tc>
      </w:tr>
      <w:tr w:rsidR="00482D5A" w:rsidTr="000B30BB">
        <w:tc>
          <w:tcPr>
            <w:tcW w:w="4093" w:type="dxa"/>
          </w:tcPr>
          <w:p w:rsidR="00482D5A" w:rsidRDefault="00482D5A">
            <w:pPr>
              <w:spacing w:before="0"/>
              <w:jc w:val="left"/>
              <w:rPr>
                <w:rFonts w:ascii="Trebuchet MS" w:hAnsi="Trebuchet MS" w:cs="Arial"/>
                <w:bCs/>
                <w:kern w:val="28"/>
                <w:sz w:val="22"/>
                <w:szCs w:val="32"/>
              </w:rPr>
            </w:pPr>
            <w:r>
              <w:rPr>
                <w:rFonts w:ascii="Trebuchet MS" w:hAnsi="Trebuchet MS" w:cs="Arial"/>
                <w:bCs/>
                <w:kern w:val="28"/>
                <w:sz w:val="22"/>
                <w:szCs w:val="32"/>
              </w:rPr>
              <w:t>1.0 Summary</w:t>
            </w:r>
          </w:p>
        </w:tc>
        <w:tc>
          <w:tcPr>
            <w:tcW w:w="2070" w:type="dxa"/>
          </w:tcPr>
          <w:p w:rsidR="00482D5A" w:rsidRDefault="00482D5A">
            <w:pPr>
              <w:spacing w:before="0"/>
              <w:jc w:val="left"/>
              <w:rPr>
                <w:rFonts w:ascii="Trebuchet MS" w:hAnsi="Trebuchet MS" w:cs="Arial"/>
                <w:bCs/>
                <w:kern w:val="28"/>
                <w:sz w:val="22"/>
                <w:szCs w:val="32"/>
              </w:rPr>
            </w:pPr>
          </w:p>
        </w:tc>
        <w:tc>
          <w:tcPr>
            <w:tcW w:w="2907" w:type="dxa"/>
          </w:tcPr>
          <w:p w:rsidR="00482D5A" w:rsidRDefault="005A5B65" w:rsidP="005A5B65">
            <w:pPr>
              <w:spacing w:before="0"/>
              <w:jc w:val="right"/>
              <w:rPr>
                <w:rFonts w:ascii="Trebuchet MS" w:hAnsi="Trebuchet MS" w:cs="Arial"/>
                <w:bCs/>
                <w:kern w:val="28"/>
                <w:sz w:val="22"/>
                <w:szCs w:val="32"/>
              </w:rPr>
            </w:pPr>
            <w:r>
              <w:rPr>
                <w:rFonts w:ascii="Trebuchet MS" w:hAnsi="Trebuchet MS" w:cs="Arial"/>
                <w:bCs/>
                <w:kern w:val="28"/>
                <w:sz w:val="22"/>
                <w:szCs w:val="32"/>
              </w:rPr>
              <w:t>3</w:t>
            </w:r>
          </w:p>
        </w:tc>
      </w:tr>
      <w:tr w:rsidR="00482D5A" w:rsidTr="000B30BB">
        <w:tc>
          <w:tcPr>
            <w:tcW w:w="4093" w:type="dxa"/>
          </w:tcPr>
          <w:p w:rsidR="00482D5A" w:rsidRDefault="00482D5A">
            <w:pPr>
              <w:spacing w:before="0"/>
              <w:jc w:val="left"/>
              <w:rPr>
                <w:rFonts w:ascii="Trebuchet MS" w:hAnsi="Trebuchet MS" w:cs="Arial"/>
                <w:bCs/>
                <w:kern w:val="28"/>
                <w:sz w:val="22"/>
                <w:szCs w:val="32"/>
              </w:rPr>
            </w:pPr>
            <w:r>
              <w:rPr>
                <w:rFonts w:ascii="Trebuchet MS" w:hAnsi="Trebuchet MS" w:cs="Arial"/>
                <w:bCs/>
                <w:kern w:val="28"/>
                <w:sz w:val="22"/>
                <w:szCs w:val="32"/>
              </w:rPr>
              <w:t>2.0 Glossary</w:t>
            </w:r>
          </w:p>
        </w:tc>
        <w:tc>
          <w:tcPr>
            <w:tcW w:w="2070" w:type="dxa"/>
          </w:tcPr>
          <w:p w:rsidR="00482D5A" w:rsidRDefault="00482D5A">
            <w:pPr>
              <w:spacing w:before="0"/>
              <w:jc w:val="left"/>
              <w:rPr>
                <w:rFonts w:ascii="Trebuchet MS" w:hAnsi="Trebuchet MS" w:cs="Arial"/>
                <w:bCs/>
                <w:kern w:val="28"/>
                <w:sz w:val="22"/>
                <w:szCs w:val="32"/>
              </w:rPr>
            </w:pPr>
          </w:p>
        </w:tc>
        <w:tc>
          <w:tcPr>
            <w:tcW w:w="2907" w:type="dxa"/>
          </w:tcPr>
          <w:p w:rsidR="00482D5A" w:rsidRDefault="005A5B65" w:rsidP="005A5B65">
            <w:pPr>
              <w:spacing w:before="0"/>
              <w:jc w:val="right"/>
              <w:rPr>
                <w:rFonts w:ascii="Trebuchet MS" w:hAnsi="Trebuchet MS" w:cs="Arial"/>
                <w:bCs/>
                <w:kern w:val="28"/>
                <w:sz w:val="22"/>
                <w:szCs w:val="32"/>
              </w:rPr>
            </w:pPr>
            <w:r>
              <w:rPr>
                <w:rFonts w:ascii="Trebuchet MS" w:hAnsi="Trebuchet MS" w:cs="Arial"/>
                <w:bCs/>
                <w:kern w:val="28"/>
                <w:sz w:val="22"/>
                <w:szCs w:val="32"/>
              </w:rPr>
              <w:t>3</w:t>
            </w:r>
          </w:p>
        </w:tc>
      </w:tr>
      <w:tr w:rsidR="00482D5A" w:rsidTr="000B30BB">
        <w:tc>
          <w:tcPr>
            <w:tcW w:w="4093" w:type="dxa"/>
          </w:tcPr>
          <w:p w:rsidR="00482D5A" w:rsidRDefault="005A5B65">
            <w:pPr>
              <w:spacing w:before="0"/>
              <w:jc w:val="left"/>
              <w:rPr>
                <w:rFonts w:ascii="Trebuchet MS" w:hAnsi="Trebuchet MS" w:cs="Arial"/>
                <w:bCs/>
                <w:kern w:val="28"/>
                <w:sz w:val="22"/>
                <w:szCs w:val="32"/>
              </w:rPr>
            </w:pPr>
            <w:r>
              <w:rPr>
                <w:rFonts w:ascii="Trebuchet MS" w:hAnsi="Trebuchet MS" w:cs="Arial"/>
                <w:bCs/>
                <w:kern w:val="28"/>
                <w:sz w:val="22"/>
                <w:szCs w:val="32"/>
              </w:rPr>
              <w:t>3.0 Introduction</w:t>
            </w:r>
          </w:p>
        </w:tc>
        <w:tc>
          <w:tcPr>
            <w:tcW w:w="2070" w:type="dxa"/>
          </w:tcPr>
          <w:p w:rsidR="00482D5A" w:rsidRDefault="00482D5A">
            <w:pPr>
              <w:spacing w:before="0"/>
              <w:jc w:val="left"/>
              <w:rPr>
                <w:rFonts w:ascii="Trebuchet MS" w:hAnsi="Trebuchet MS" w:cs="Arial"/>
                <w:bCs/>
                <w:kern w:val="28"/>
                <w:sz w:val="22"/>
                <w:szCs w:val="32"/>
              </w:rPr>
            </w:pPr>
          </w:p>
        </w:tc>
        <w:tc>
          <w:tcPr>
            <w:tcW w:w="2907" w:type="dxa"/>
          </w:tcPr>
          <w:p w:rsidR="00482D5A" w:rsidRDefault="005A5B65" w:rsidP="005A5B65">
            <w:pPr>
              <w:spacing w:before="0"/>
              <w:jc w:val="right"/>
              <w:rPr>
                <w:rFonts w:ascii="Trebuchet MS" w:hAnsi="Trebuchet MS" w:cs="Arial"/>
                <w:bCs/>
                <w:kern w:val="28"/>
                <w:sz w:val="22"/>
                <w:szCs w:val="32"/>
              </w:rPr>
            </w:pPr>
            <w:r>
              <w:rPr>
                <w:rFonts w:ascii="Trebuchet MS" w:hAnsi="Trebuchet MS" w:cs="Arial"/>
                <w:bCs/>
                <w:kern w:val="28"/>
                <w:sz w:val="22"/>
                <w:szCs w:val="32"/>
              </w:rPr>
              <w:t>4</w:t>
            </w:r>
          </w:p>
        </w:tc>
      </w:tr>
      <w:tr w:rsidR="00482D5A" w:rsidTr="000B30BB">
        <w:tc>
          <w:tcPr>
            <w:tcW w:w="4093" w:type="dxa"/>
          </w:tcPr>
          <w:p w:rsidR="00482D5A" w:rsidRDefault="005A5B65">
            <w:pPr>
              <w:spacing w:before="0"/>
              <w:jc w:val="left"/>
              <w:rPr>
                <w:rFonts w:ascii="Trebuchet MS" w:hAnsi="Trebuchet MS" w:cs="Arial"/>
                <w:bCs/>
                <w:kern w:val="28"/>
                <w:sz w:val="22"/>
                <w:szCs w:val="32"/>
              </w:rPr>
            </w:pPr>
            <w:r>
              <w:rPr>
                <w:rFonts w:ascii="Trebuchet MS" w:hAnsi="Trebuchet MS" w:cs="Arial"/>
                <w:bCs/>
                <w:kern w:val="28"/>
                <w:sz w:val="22"/>
                <w:szCs w:val="32"/>
              </w:rPr>
              <w:t>4.0 System Architecture</w:t>
            </w:r>
          </w:p>
        </w:tc>
        <w:tc>
          <w:tcPr>
            <w:tcW w:w="2070" w:type="dxa"/>
          </w:tcPr>
          <w:p w:rsidR="00482D5A" w:rsidRDefault="00482D5A">
            <w:pPr>
              <w:spacing w:before="0"/>
              <w:jc w:val="left"/>
              <w:rPr>
                <w:rFonts w:ascii="Trebuchet MS" w:hAnsi="Trebuchet MS" w:cs="Arial"/>
                <w:bCs/>
                <w:kern w:val="28"/>
                <w:sz w:val="22"/>
                <w:szCs w:val="32"/>
              </w:rPr>
            </w:pPr>
          </w:p>
        </w:tc>
        <w:tc>
          <w:tcPr>
            <w:tcW w:w="2907" w:type="dxa"/>
          </w:tcPr>
          <w:p w:rsidR="00482D5A" w:rsidRDefault="005A5B65" w:rsidP="005A5B65">
            <w:pPr>
              <w:spacing w:before="0"/>
              <w:jc w:val="right"/>
              <w:rPr>
                <w:rFonts w:ascii="Trebuchet MS" w:hAnsi="Trebuchet MS" w:cs="Arial"/>
                <w:bCs/>
                <w:kern w:val="28"/>
                <w:sz w:val="22"/>
                <w:szCs w:val="32"/>
              </w:rPr>
            </w:pPr>
            <w:r>
              <w:rPr>
                <w:rFonts w:ascii="Trebuchet MS" w:hAnsi="Trebuchet MS" w:cs="Arial"/>
                <w:bCs/>
                <w:kern w:val="28"/>
                <w:sz w:val="22"/>
                <w:szCs w:val="32"/>
              </w:rPr>
              <w:t>5</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 xml:space="preserve">5.0 System </w:t>
            </w:r>
            <w:r w:rsidR="0024117C">
              <w:rPr>
                <w:rFonts w:ascii="Trebuchet MS" w:hAnsi="Trebuchet MS" w:cs="Arial"/>
                <w:bCs/>
                <w:kern w:val="28"/>
                <w:sz w:val="22"/>
                <w:szCs w:val="32"/>
              </w:rPr>
              <w:t>R</w:t>
            </w:r>
            <w:r>
              <w:rPr>
                <w:rFonts w:ascii="Trebuchet MS" w:hAnsi="Trebuchet MS" w:cs="Arial"/>
                <w:bCs/>
                <w:kern w:val="28"/>
                <w:sz w:val="22"/>
                <w:szCs w:val="32"/>
              </w:rPr>
              <w:t>equirements</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5A5B65">
            <w:pPr>
              <w:spacing w:before="0"/>
              <w:jc w:val="right"/>
              <w:rPr>
                <w:rFonts w:ascii="Trebuchet MS" w:hAnsi="Trebuchet MS" w:cs="Arial"/>
                <w:bCs/>
                <w:kern w:val="28"/>
                <w:sz w:val="22"/>
                <w:szCs w:val="32"/>
              </w:rPr>
            </w:pPr>
            <w:r>
              <w:rPr>
                <w:rFonts w:ascii="Trebuchet MS" w:hAnsi="Trebuchet MS" w:cs="Arial"/>
                <w:bCs/>
                <w:kern w:val="28"/>
                <w:sz w:val="22"/>
                <w:szCs w:val="32"/>
              </w:rPr>
              <w:t>6</w:t>
            </w:r>
          </w:p>
        </w:tc>
      </w:tr>
      <w:tr w:rsidR="0024117C" w:rsidTr="000B30BB">
        <w:tc>
          <w:tcPr>
            <w:tcW w:w="4093" w:type="dxa"/>
          </w:tcPr>
          <w:p w:rsidR="0024117C" w:rsidRDefault="0024117C">
            <w:pPr>
              <w:spacing w:before="0"/>
              <w:jc w:val="left"/>
              <w:rPr>
                <w:rFonts w:ascii="Trebuchet MS" w:hAnsi="Trebuchet MS" w:cs="Arial"/>
                <w:bCs/>
                <w:kern w:val="28"/>
                <w:sz w:val="22"/>
                <w:szCs w:val="32"/>
              </w:rPr>
            </w:pPr>
            <w:r>
              <w:rPr>
                <w:rFonts w:ascii="Trebuchet MS" w:hAnsi="Trebuchet MS" w:cs="Arial"/>
                <w:bCs/>
                <w:kern w:val="28"/>
                <w:sz w:val="22"/>
                <w:szCs w:val="32"/>
              </w:rPr>
              <w:t>6.0 System Configuration</w:t>
            </w:r>
          </w:p>
        </w:tc>
        <w:tc>
          <w:tcPr>
            <w:tcW w:w="2070" w:type="dxa"/>
          </w:tcPr>
          <w:p w:rsidR="0024117C" w:rsidRDefault="0024117C">
            <w:pPr>
              <w:spacing w:before="0"/>
              <w:jc w:val="left"/>
              <w:rPr>
                <w:rFonts w:ascii="Trebuchet MS" w:hAnsi="Trebuchet MS" w:cs="Arial"/>
                <w:bCs/>
                <w:kern w:val="28"/>
                <w:sz w:val="22"/>
                <w:szCs w:val="32"/>
              </w:rPr>
            </w:pPr>
          </w:p>
        </w:tc>
        <w:tc>
          <w:tcPr>
            <w:tcW w:w="2907" w:type="dxa"/>
          </w:tcPr>
          <w:p w:rsidR="0024117C" w:rsidRDefault="00A75D90" w:rsidP="005A5B65">
            <w:pPr>
              <w:spacing w:before="0"/>
              <w:jc w:val="right"/>
              <w:rPr>
                <w:rFonts w:ascii="Trebuchet MS" w:hAnsi="Trebuchet MS" w:cs="Arial"/>
                <w:bCs/>
                <w:kern w:val="28"/>
                <w:sz w:val="22"/>
                <w:szCs w:val="32"/>
              </w:rPr>
            </w:pPr>
            <w:r>
              <w:rPr>
                <w:rFonts w:ascii="Trebuchet MS" w:hAnsi="Trebuchet MS" w:cs="Arial"/>
                <w:bCs/>
                <w:kern w:val="28"/>
                <w:sz w:val="22"/>
                <w:szCs w:val="32"/>
              </w:rPr>
              <w:t>7</w:t>
            </w:r>
          </w:p>
        </w:tc>
      </w:tr>
      <w:tr w:rsidR="005A5B65" w:rsidTr="000B30BB">
        <w:tc>
          <w:tcPr>
            <w:tcW w:w="4093" w:type="dxa"/>
          </w:tcPr>
          <w:p w:rsidR="005A5B65" w:rsidRDefault="0024117C">
            <w:pPr>
              <w:spacing w:before="0"/>
              <w:jc w:val="left"/>
              <w:rPr>
                <w:rFonts w:ascii="Trebuchet MS" w:hAnsi="Trebuchet MS" w:cs="Arial"/>
                <w:bCs/>
                <w:kern w:val="28"/>
                <w:sz w:val="22"/>
                <w:szCs w:val="32"/>
              </w:rPr>
            </w:pPr>
            <w:r>
              <w:rPr>
                <w:rFonts w:ascii="Trebuchet MS" w:hAnsi="Trebuchet MS" w:cs="Arial"/>
                <w:bCs/>
                <w:kern w:val="28"/>
                <w:sz w:val="22"/>
                <w:szCs w:val="32"/>
              </w:rPr>
              <w:t>7</w:t>
            </w:r>
            <w:r w:rsidR="005A5B65">
              <w:rPr>
                <w:rFonts w:ascii="Trebuchet MS" w:hAnsi="Trebuchet MS" w:cs="Arial"/>
                <w:bCs/>
                <w:kern w:val="28"/>
                <w:sz w:val="22"/>
                <w:szCs w:val="32"/>
              </w:rPr>
              <w:t>.0 Performance requirements</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A75D90" w:rsidP="005A5B65">
            <w:pPr>
              <w:spacing w:before="0"/>
              <w:jc w:val="right"/>
              <w:rPr>
                <w:rFonts w:ascii="Trebuchet MS" w:hAnsi="Trebuchet MS" w:cs="Arial"/>
                <w:bCs/>
                <w:kern w:val="28"/>
                <w:sz w:val="22"/>
                <w:szCs w:val="32"/>
              </w:rPr>
            </w:pPr>
            <w:r>
              <w:rPr>
                <w:rFonts w:ascii="Trebuchet MS" w:hAnsi="Trebuchet MS" w:cs="Arial"/>
                <w:bCs/>
                <w:kern w:val="28"/>
                <w:sz w:val="22"/>
                <w:szCs w:val="32"/>
              </w:rPr>
              <w:t>8</w:t>
            </w:r>
          </w:p>
        </w:tc>
      </w:tr>
      <w:tr w:rsidR="005A5B65" w:rsidTr="000B30BB">
        <w:tc>
          <w:tcPr>
            <w:tcW w:w="4093" w:type="dxa"/>
          </w:tcPr>
          <w:p w:rsidR="005A5B65" w:rsidRDefault="0024117C" w:rsidP="0024117C">
            <w:pPr>
              <w:spacing w:before="0"/>
              <w:jc w:val="left"/>
              <w:rPr>
                <w:rFonts w:ascii="Trebuchet MS" w:hAnsi="Trebuchet MS" w:cs="Arial"/>
                <w:bCs/>
                <w:kern w:val="28"/>
                <w:sz w:val="22"/>
                <w:szCs w:val="32"/>
              </w:rPr>
            </w:pPr>
            <w:r>
              <w:rPr>
                <w:rFonts w:ascii="Trebuchet MS" w:hAnsi="Trebuchet MS" w:cs="Arial"/>
                <w:bCs/>
                <w:kern w:val="28"/>
                <w:sz w:val="22"/>
                <w:szCs w:val="32"/>
              </w:rPr>
              <w:t>8</w:t>
            </w:r>
            <w:r w:rsidR="005A5B65">
              <w:rPr>
                <w:rFonts w:ascii="Trebuchet MS" w:hAnsi="Trebuchet MS" w:cs="Arial"/>
                <w:bCs/>
                <w:kern w:val="28"/>
                <w:sz w:val="22"/>
                <w:szCs w:val="32"/>
              </w:rPr>
              <w:t xml:space="preserve">.0 Use </w:t>
            </w:r>
            <w:r>
              <w:rPr>
                <w:rFonts w:ascii="Trebuchet MS" w:hAnsi="Trebuchet MS" w:cs="Arial"/>
                <w:bCs/>
                <w:kern w:val="28"/>
                <w:sz w:val="22"/>
                <w:szCs w:val="32"/>
              </w:rPr>
              <w:t>C</w:t>
            </w:r>
            <w:r w:rsidR="005A5B65">
              <w:rPr>
                <w:rFonts w:ascii="Trebuchet MS" w:hAnsi="Trebuchet MS" w:cs="Arial"/>
                <w:bCs/>
                <w:kern w:val="28"/>
                <w:sz w:val="22"/>
                <w:szCs w:val="32"/>
              </w:rPr>
              <w:t>ase</w:t>
            </w:r>
            <w:r>
              <w:rPr>
                <w:rFonts w:ascii="Trebuchet MS" w:hAnsi="Trebuchet MS" w:cs="Arial"/>
                <w:bCs/>
                <w:kern w:val="28"/>
                <w:sz w:val="22"/>
                <w:szCs w:val="32"/>
              </w:rPr>
              <w:t>s</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A75D90" w:rsidP="005A5B65">
            <w:pPr>
              <w:spacing w:before="0"/>
              <w:jc w:val="right"/>
              <w:rPr>
                <w:rFonts w:ascii="Trebuchet MS" w:hAnsi="Trebuchet MS" w:cs="Arial"/>
                <w:bCs/>
                <w:kern w:val="28"/>
                <w:sz w:val="22"/>
                <w:szCs w:val="32"/>
              </w:rPr>
            </w:pPr>
            <w:r>
              <w:rPr>
                <w:rFonts w:ascii="Trebuchet MS" w:hAnsi="Trebuchet MS" w:cs="Arial"/>
                <w:bCs/>
                <w:kern w:val="28"/>
                <w:sz w:val="22"/>
                <w:szCs w:val="32"/>
              </w:rPr>
              <w:t>9</w:t>
            </w:r>
          </w:p>
        </w:tc>
      </w:tr>
      <w:tr w:rsidR="005A5B65" w:rsidTr="000B30BB">
        <w:tc>
          <w:tcPr>
            <w:tcW w:w="4093" w:type="dxa"/>
          </w:tcPr>
          <w:p w:rsidR="005A5B65" w:rsidRDefault="0024117C">
            <w:pPr>
              <w:spacing w:before="0"/>
              <w:jc w:val="left"/>
              <w:rPr>
                <w:rFonts w:ascii="Trebuchet MS" w:hAnsi="Trebuchet MS" w:cs="Arial"/>
                <w:bCs/>
                <w:kern w:val="28"/>
                <w:sz w:val="22"/>
                <w:szCs w:val="32"/>
              </w:rPr>
            </w:pPr>
            <w:r>
              <w:rPr>
                <w:rFonts w:ascii="Trebuchet MS" w:hAnsi="Trebuchet MS" w:cs="Arial"/>
                <w:bCs/>
                <w:kern w:val="28"/>
                <w:sz w:val="22"/>
                <w:szCs w:val="32"/>
              </w:rPr>
              <w:t>9</w:t>
            </w:r>
            <w:r w:rsidR="005A5B65">
              <w:rPr>
                <w:rFonts w:ascii="Trebuchet MS" w:hAnsi="Trebuchet MS" w:cs="Arial"/>
                <w:bCs/>
                <w:kern w:val="28"/>
                <w:sz w:val="22"/>
                <w:szCs w:val="32"/>
              </w:rPr>
              <w:t>.0 User Interface Design</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24117C" w:rsidP="00A75D90">
            <w:pPr>
              <w:spacing w:before="0"/>
              <w:jc w:val="right"/>
              <w:rPr>
                <w:rFonts w:ascii="Trebuchet MS" w:hAnsi="Trebuchet MS" w:cs="Arial"/>
                <w:bCs/>
                <w:kern w:val="28"/>
                <w:sz w:val="22"/>
                <w:szCs w:val="32"/>
              </w:rPr>
            </w:pPr>
            <w:r>
              <w:rPr>
                <w:rFonts w:ascii="Trebuchet MS" w:hAnsi="Trebuchet MS" w:cs="Arial"/>
                <w:bCs/>
                <w:kern w:val="28"/>
                <w:sz w:val="22"/>
                <w:szCs w:val="32"/>
              </w:rPr>
              <w:t>1</w:t>
            </w:r>
            <w:r w:rsidR="00A75D90">
              <w:rPr>
                <w:rFonts w:ascii="Trebuchet MS" w:hAnsi="Trebuchet MS" w:cs="Arial"/>
                <w:bCs/>
                <w:kern w:val="28"/>
                <w:sz w:val="22"/>
                <w:szCs w:val="32"/>
              </w:rPr>
              <w:t>0</w:t>
            </w:r>
          </w:p>
        </w:tc>
      </w:tr>
      <w:tr w:rsidR="005A5B65" w:rsidTr="000B30BB">
        <w:tc>
          <w:tcPr>
            <w:tcW w:w="4093" w:type="dxa"/>
          </w:tcPr>
          <w:p w:rsidR="005A5B65" w:rsidRDefault="0024117C">
            <w:pPr>
              <w:spacing w:before="0"/>
              <w:jc w:val="left"/>
              <w:rPr>
                <w:rFonts w:ascii="Trebuchet MS" w:hAnsi="Trebuchet MS" w:cs="Arial"/>
                <w:bCs/>
                <w:kern w:val="28"/>
                <w:sz w:val="22"/>
                <w:szCs w:val="32"/>
              </w:rPr>
            </w:pPr>
            <w:r>
              <w:rPr>
                <w:rFonts w:ascii="Trebuchet MS" w:hAnsi="Trebuchet MS" w:cs="Arial"/>
                <w:bCs/>
                <w:kern w:val="28"/>
                <w:sz w:val="22"/>
                <w:szCs w:val="32"/>
              </w:rPr>
              <w:t>10</w:t>
            </w:r>
            <w:r w:rsidR="005A5B65">
              <w:rPr>
                <w:rFonts w:ascii="Trebuchet MS" w:hAnsi="Trebuchet MS" w:cs="Arial"/>
                <w:bCs/>
                <w:kern w:val="28"/>
                <w:sz w:val="22"/>
                <w:szCs w:val="32"/>
              </w:rPr>
              <w:t>.0 Behaviour Diagram</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A75D90">
            <w:pPr>
              <w:spacing w:before="0"/>
              <w:jc w:val="right"/>
              <w:rPr>
                <w:rFonts w:ascii="Trebuchet MS" w:hAnsi="Trebuchet MS" w:cs="Arial"/>
                <w:bCs/>
                <w:kern w:val="28"/>
                <w:sz w:val="22"/>
                <w:szCs w:val="32"/>
              </w:rPr>
            </w:pPr>
            <w:r>
              <w:rPr>
                <w:rFonts w:ascii="Trebuchet MS" w:hAnsi="Trebuchet MS" w:cs="Arial"/>
                <w:bCs/>
                <w:kern w:val="28"/>
                <w:sz w:val="22"/>
                <w:szCs w:val="32"/>
              </w:rPr>
              <w:t>1</w:t>
            </w:r>
            <w:r w:rsidR="00A75D90">
              <w:rPr>
                <w:rFonts w:ascii="Trebuchet MS" w:hAnsi="Trebuchet MS" w:cs="Arial"/>
                <w:bCs/>
                <w:kern w:val="28"/>
                <w:sz w:val="22"/>
                <w:szCs w:val="32"/>
              </w:rPr>
              <w:t>1</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1</w:t>
            </w:r>
            <w:r>
              <w:rPr>
                <w:rFonts w:ascii="Trebuchet MS" w:hAnsi="Trebuchet MS" w:cs="Arial"/>
                <w:bCs/>
                <w:kern w:val="28"/>
                <w:sz w:val="22"/>
                <w:szCs w:val="32"/>
              </w:rPr>
              <w:t>.0 Database Design</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A75D90">
            <w:pPr>
              <w:spacing w:before="0"/>
              <w:jc w:val="right"/>
              <w:rPr>
                <w:rFonts w:ascii="Trebuchet MS" w:hAnsi="Trebuchet MS" w:cs="Arial"/>
                <w:bCs/>
                <w:kern w:val="28"/>
                <w:sz w:val="22"/>
                <w:szCs w:val="32"/>
              </w:rPr>
            </w:pPr>
            <w:r>
              <w:rPr>
                <w:rFonts w:ascii="Trebuchet MS" w:hAnsi="Trebuchet MS" w:cs="Arial"/>
                <w:bCs/>
                <w:kern w:val="28"/>
                <w:sz w:val="22"/>
                <w:szCs w:val="32"/>
              </w:rPr>
              <w:t>1</w:t>
            </w:r>
            <w:r w:rsidR="00A75D90">
              <w:rPr>
                <w:rFonts w:ascii="Trebuchet MS" w:hAnsi="Trebuchet MS" w:cs="Arial"/>
                <w:bCs/>
                <w:kern w:val="28"/>
                <w:sz w:val="22"/>
                <w:szCs w:val="32"/>
              </w:rPr>
              <w:t>4</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2</w:t>
            </w:r>
            <w:r>
              <w:rPr>
                <w:rFonts w:ascii="Trebuchet MS" w:hAnsi="Trebuchet MS" w:cs="Arial"/>
                <w:bCs/>
                <w:kern w:val="28"/>
                <w:sz w:val="22"/>
                <w:szCs w:val="32"/>
              </w:rPr>
              <w:t>.0 Mobile Platform Specification</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B75CFE">
            <w:pPr>
              <w:spacing w:before="0"/>
              <w:jc w:val="right"/>
              <w:rPr>
                <w:rFonts w:ascii="Trebuchet MS" w:hAnsi="Trebuchet MS" w:cs="Arial"/>
                <w:bCs/>
                <w:kern w:val="28"/>
                <w:sz w:val="22"/>
                <w:szCs w:val="32"/>
              </w:rPr>
            </w:pPr>
            <w:r>
              <w:rPr>
                <w:rFonts w:ascii="Trebuchet MS" w:hAnsi="Trebuchet MS" w:cs="Arial"/>
                <w:bCs/>
                <w:kern w:val="28"/>
                <w:sz w:val="22"/>
                <w:szCs w:val="32"/>
              </w:rPr>
              <w:t>1</w:t>
            </w:r>
            <w:r w:rsidR="00B75CFE">
              <w:rPr>
                <w:rFonts w:ascii="Trebuchet MS" w:hAnsi="Trebuchet MS" w:cs="Arial"/>
                <w:bCs/>
                <w:kern w:val="28"/>
                <w:sz w:val="22"/>
                <w:szCs w:val="32"/>
              </w:rPr>
              <w:t>7</w:t>
            </w:r>
            <w:bookmarkStart w:id="0" w:name="_GoBack"/>
            <w:bookmarkEnd w:id="0"/>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3</w:t>
            </w:r>
            <w:r>
              <w:rPr>
                <w:rFonts w:ascii="Trebuchet MS" w:hAnsi="Trebuchet MS" w:cs="Arial"/>
                <w:bCs/>
                <w:kern w:val="28"/>
                <w:sz w:val="22"/>
                <w:szCs w:val="32"/>
              </w:rPr>
              <w:t>.0 Authorisation and Authentication</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B75CFE">
            <w:pPr>
              <w:spacing w:before="0"/>
              <w:jc w:val="right"/>
              <w:rPr>
                <w:rFonts w:ascii="Trebuchet MS" w:hAnsi="Trebuchet MS" w:cs="Arial"/>
                <w:bCs/>
                <w:kern w:val="28"/>
                <w:sz w:val="22"/>
                <w:szCs w:val="32"/>
              </w:rPr>
            </w:pPr>
            <w:r>
              <w:rPr>
                <w:rFonts w:ascii="Trebuchet MS" w:hAnsi="Trebuchet MS" w:cs="Arial"/>
                <w:bCs/>
                <w:kern w:val="28"/>
                <w:sz w:val="22"/>
                <w:szCs w:val="32"/>
              </w:rPr>
              <w:t>1</w:t>
            </w:r>
            <w:r w:rsidR="00B75CFE">
              <w:rPr>
                <w:rFonts w:ascii="Trebuchet MS" w:hAnsi="Trebuchet MS" w:cs="Arial"/>
                <w:bCs/>
                <w:kern w:val="28"/>
                <w:sz w:val="22"/>
                <w:szCs w:val="32"/>
              </w:rPr>
              <w:t>8</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4</w:t>
            </w:r>
            <w:r>
              <w:rPr>
                <w:rFonts w:ascii="Trebuchet MS" w:hAnsi="Trebuchet MS" w:cs="Arial"/>
                <w:bCs/>
                <w:kern w:val="28"/>
                <w:sz w:val="22"/>
                <w:szCs w:val="32"/>
              </w:rPr>
              <w:t>.0 Overview of Tests</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7218DF">
            <w:pPr>
              <w:spacing w:before="0"/>
              <w:jc w:val="right"/>
              <w:rPr>
                <w:rFonts w:ascii="Trebuchet MS" w:hAnsi="Trebuchet MS" w:cs="Arial"/>
                <w:bCs/>
                <w:kern w:val="28"/>
                <w:sz w:val="22"/>
                <w:szCs w:val="32"/>
              </w:rPr>
            </w:pPr>
            <w:r>
              <w:rPr>
                <w:rFonts w:ascii="Trebuchet MS" w:hAnsi="Trebuchet MS" w:cs="Arial"/>
                <w:bCs/>
                <w:kern w:val="28"/>
                <w:sz w:val="22"/>
                <w:szCs w:val="32"/>
              </w:rPr>
              <w:t>1</w:t>
            </w:r>
            <w:r w:rsidR="007218DF">
              <w:rPr>
                <w:rFonts w:ascii="Trebuchet MS" w:hAnsi="Trebuchet MS" w:cs="Arial"/>
                <w:bCs/>
                <w:kern w:val="28"/>
                <w:sz w:val="22"/>
                <w:szCs w:val="32"/>
              </w:rPr>
              <w:t>9</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5</w:t>
            </w:r>
            <w:r>
              <w:rPr>
                <w:rFonts w:ascii="Trebuchet MS" w:hAnsi="Trebuchet MS" w:cs="Arial"/>
                <w:bCs/>
                <w:kern w:val="28"/>
                <w:sz w:val="22"/>
                <w:szCs w:val="32"/>
              </w:rPr>
              <w:t>.0 Known bugs</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7218DF">
            <w:pPr>
              <w:spacing w:before="0"/>
              <w:jc w:val="right"/>
              <w:rPr>
                <w:rFonts w:ascii="Trebuchet MS" w:hAnsi="Trebuchet MS" w:cs="Arial"/>
                <w:bCs/>
                <w:kern w:val="28"/>
                <w:sz w:val="22"/>
                <w:szCs w:val="32"/>
              </w:rPr>
            </w:pPr>
            <w:r>
              <w:rPr>
                <w:rFonts w:ascii="Trebuchet MS" w:hAnsi="Trebuchet MS" w:cs="Arial"/>
                <w:bCs/>
                <w:kern w:val="28"/>
                <w:sz w:val="22"/>
                <w:szCs w:val="32"/>
              </w:rPr>
              <w:t>2</w:t>
            </w:r>
            <w:r w:rsidR="007218DF">
              <w:rPr>
                <w:rFonts w:ascii="Trebuchet MS" w:hAnsi="Trebuchet MS" w:cs="Arial"/>
                <w:bCs/>
                <w:kern w:val="28"/>
                <w:sz w:val="22"/>
                <w:szCs w:val="32"/>
              </w:rPr>
              <w:t>1</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6</w:t>
            </w:r>
            <w:r>
              <w:rPr>
                <w:rFonts w:ascii="Trebuchet MS" w:hAnsi="Trebuchet MS" w:cs="Arial"/>
                <w:bCs/>
                <w:kern w:val="28"/>
                <w:sz w:val="22"/>
                <w:szCs w:val="32"/>
              </w:rPr>
              <w:t>.0 Lessons Learnt</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7218DF" w:rsidP="005A5B65">
            <w:pPr>
              <w:spacing w:before="0"/>
              <w:jc w:val="right"/>
              <w:rPr>
                <w:rFonts w:ascii="Trebuchet MS" w:hAnsi="Trebuchet MS" w:cs="Arial"/>
                <w:bCs/>
                <w:kern w:val="28"/>
                <w:sz w:val="22"/>
                <w:szCs w:val="32"/>
              </w:rPr>
            </w:pPr>
            <w:r>
              <w:rPr>
                <w:rFonts w:ascii="Trebuchet MS" w:hAnsi="Trebuchet MS" w:cs="Arial"/>
                <w:bCs/>
                <w:kern w:val="28"/>
                <w:sz w:val="22"/>
                <w:szCs w:val="32"/>
              </w:rPr>
              <w:t>22</w:t>
            </w:r>
          </w:p>
        </w:tc>
      </w:tr>
      <w:tr w:rsidR="005A5B65" w:rsidTr="000B30BB">
        <w:tc>
          <w:tcPr>
            <w:tcW w:w="4093" w:type="dxa"/>
          </w:tcPr>
          <w:p w:rsidR="005A5B65" w:rsidRDefault="005A5B65" w:rsidP="0024117C">
            <w:pPr>
              <w:spacing w:before="0"/>
              <w:jc w:val="left"/>
              <w:rPr>
                <w:rFonts w:ascii="Trebuchet MS" w:hAnsi="Trebuchet MS" w:cs="Arial"/>
                <w:bCs/>
                <w:kern w:val="28"/>
                <w:sz w:val="22"/>
                <w:szCs w:val="32"/>
              </w:rPr>
            </w:pPr>
            <w:r>
              <w:rPr>
                <w:rFonts w:ascii="Trebuchet MS" w:hAnsi="Trebuchet MS" w:cs="Arial"/>
                <w:bCs/>
                <w:kern w:val="28"/>
                <w:sz w:val="22"/>
                <w:szCs w:val="32"/>
              </w:rPr>
              <w:t>1</w:t>
            </w:r>
            <w:r w:rsidR="0024117C">
              <w:rPr>
                <w:rFonts w:ascii="Trebuchet MS" w:hAnsi="Trebuchet MS" w:cs="Arial"/>
                <w:bCs/>
                <w:kern w:val="28"/>
                <w:sz w:val="22"/>
                <w:szCs w:val="32"/>
              </w:rPr>
              <w:t>7</w:t>
            </w:r>
            <w:r>
              <w:rPr>
                <w:rFonts w:ascii="Trebuchet MS" w:hAnsi="Trebuchet MS" w:cs="Arial"/>
                <w:bCs/>
                <w:kern w:val="28"/>
                <w:sz w:val="22"/>
                <w:szCs w:val="32"/>
              </w:rPr>
              <w:t>.0 Conclusion</w:t>
            </w:r>
          </w:p>
        </w:tc>
        <w:tc>
          <w:tcPr>
            <w:tcW w:w="2070" w:type="dxa"/>
          </w:tcPr>
          <w:p w:rsidR="005A5B65" w:rsidRDefault="005A5B65">
            <w:pPr>
              <w:spacing w:before="0"/>
              <w:jc w:val="left"/>
              <w:rPr>
                <w:rFonts w:ascii="Trebuchet MS" w:hAnsi="Trebuchet MS" w:cs="Arial"/>
                <w:bCs/>
                <w:kern w:val="28"/>
                <w:sz w:val="22"/>
                <w:szCs w:val="32"/>
              </w:rPr>
            </w:pPr>
          </w:p>
        </w:tc>
        <w:tc>
          <w:tcPr>
            <w:tcW w:w="2907" w:type="dxa"/>
          </w:tcPr>
          <w:p w:rsidR="005A5B65" w:rsidRDefault="005A5B65" w:rsidP="007218DF">
            <w:pPr>
              <w:spacing w:before="0"/>
              <w:jc w:val="right"/>
              <w:rPr>
                <w:rFonts w:ascii="Trebuchet MS" w:hAnsi="Trebuchet MS" w:cs="Arial"/>
                <w:bCs/>
                <w:kern w:val="28"/>
                <w:sz w:val="22"/>
                <w:szCs w:val="32"/>
              </w:rPr>
            </w:pPr>
            <w:r>
              <w:rPr>
                <w:rFonts w:ascii="Trebuchet MS" w:hAnsi="Trebuchet MS" w:cs="Arial"/>
                <w:bCs/>
                <w:kern w:val="28"/>
                <w:sz w:val="22"/>
                <w:szCs w:val="32"/>
              </w:rPr>
              <w:t>2</w:t>
            </w:r>
            <w:r w:rsidR="007218DF">
              <w:rPr>
                <w:rFonts w:ascii="Trebuchet MS" w:hAnsi="Trebuchet MS" w:cs="Arial"/>
                <w:bCs/>
                <w:kern w:val="28"/>
                <w:sz w:val="22"/>
                <w:szCs w:val="32"/>
              </w:rPr>
              <w:t>3</w:t>
            </w:r>
          </w:p>
        </w:tc>
      </w:tr>
    </w:tbl>
    <w:p w:rsidR="00684248" w:rsidRPr="009B0422" w:rsidRDefault="00684248">
      <w:pPr>
        <w:spacing w:before="0"/>
        <w:jc w:val="left"/>
        <w:rPr>
          <w:rFonts w:ascii="Trebuchet MS" w:hAnsi="Trebuchet MS" w:cs="Arial"/>
          <w:bCs/>
          <w:kern w:val="28"/>
          <w:sz w:val="22"/>
          <w:szCs w:val="32"/>
        </w:rPr>
      </w:pPr>
      <w:r w:rsidRPr="009B0422">
        <w:rPr>
          <w:rFonts w:ascii="Trebuchet MS" w:hAnsi="Trebuchet MS" w:cs="Arial"/>
          <w:bCs/>
          <w:kern w:val="28"/>
          <w:sz w:val="22"/>
          <w:szCs w:val="32"/>
        </w:rPr>
        <w:br w:type="page"/>
      </w:r>
    </w:p>
    <w:p w:rsidR="00684248" w:rsidRPr="008A3897" w:rsidRDefault="00684248" w:rsidP="00684248">
      <w:pPr>
        <w:pStyle w:val="Heading1"/>
        <w:rPr>
          <w:sz w:val="22"/>
          <w:szCs w:val="22"/>
          <w:lang w:val="en-CA"/>
        </w:rPr>
      </w:pPr>
      <w:bookmarkStart w:id="1" w:name="_Toc54011599"/>
      <w:r w:rsidRPr="008A3897">
        <w:rPr>
          <w:sz w:val="22"/>
          <w:szCs w:val="22"/>
          <w:lang w:val="en-CA"/>
        </w:rPr>
        <w:lastRenderedPageBreak/>
        <w:t>1</w:t>
      </w:r>
      <w:r w:rsidRPr="008A3897">
        <w:rPr>
          <w:rFonts w:ascii="Times New Roman" w:hAnsi="Times New Roman"/>
          <w:sz w:val="22"/>
          <w:szCs w:val="22"/>
          <w:lang w:val="en-CA"/>
        </w:rPr>
        <w:t>.</w:t>
      </w:r>
      <w:r w:rsidRPr="008A3897">
        <w:rPr>
          <w:sz w:val="22"/>
          <w:szCs w:val="22"/>
          <w:lang w:val="en-CA"/>
        </w:rPr>
        <w:t xml:space="preserve">0 </w:t>
      </w:r>
      <w:bookmarkEnd w:id="1"/>
      <w:r w:rsidR="00066E75" w:rsidRPr="008A3897">
        <w:rPr>
          <w:sz w:val="22"/>
          <w:szCs w:val="22"/>
          <w:lang w:val="en-CA"/>
        </w:rPr>
        <w:t>Summary</w:t>
      </w:r>
    </w:p>
    <w:p w:rsidR="00084BBB" w:rsidRPr="00C27ABE" w:rsidRDefault="0092057B" w:rsidP="00684248">
      <w:pPr>
        <w:pStyle w:val="BodyText"/>
        <w:rPr>
          <w:rFonts w:ascii="Trebuchet MS" w:hAnsi="Trebuchet MS"/>
          <w:sz w:val="18"/>
          <w:szCs w:val="18"/>
          <w:lang w:val="en-CA"/>
        </w:rPr>
      </w:pPr>
      <w:proofErr w:type="spellStart"/>
      <w:r w:rsidRPr="00C27ABE">
        <w:rPr>
          <w:rFonts w:ascii="Trebuchet MS" w:hAnsi="Trebuchet MS"/>
          <w:i/>
          <w:iCs/>
          <w:sz w:val="18"/>
          <w:szCs w:val="18"/>
          <w:lang w:val="en-CA"/>
        </w:rPr>
        <w:t>Projectbox</w:t>
      </w:r>
      <w:proofErr w:type="spellEnd"/>
      <w:r w:rsidRPr="00C27ABE">
        <w:rPr>
          <w:rFonts w:ascii="Trebuchet MS" w:hAnsi="Trebuchet MS"/>
          <w:sz w:val="18"/>
          <w:szCs w:val="18"/>
          <w:lang w:val="en-CA"/>
        </w:rPr>
        <w:t xml:space="preserve"> is a simple collaboration tool meant for both web and mobile platforms. It is easy to use and a user can have a project uploaded, shared and available for collaboration in </w:t>
      </w:r>
      <w:r w:rsidR="00AC3D53" w:rsidRPr="00C27ABE">
        <w:rPr>
          <w:rFonts w:ascii="Trebuchet MS" w:hAnsi="Trebuchet MS"/>
          <w:sz w:val="18"/>
          <w:szCs w:val="18"/>
          <w:lang w:val="en-CA"/>
        </w:rPr>
        <w:t>minutes</w:t>
      </w:r>
      <w:r w:rsidRPr="00C27ABE">
        <w:rPr>
          <w:rFonts w:ascii="Trebuchet MS" w:hAnsi="Trebuchet MS"/>
          <w:sz w:val="18"/>
          <w:szCs w:val="18"/>
          <w:lang w:val="en-CA"/>
        </w:rPr>
        <w:t>.</w:t>
      </w:r>
    </w:p>
    <w:p w:rsidR="00684248" w:rsidRPr="008A3897" w:rsidRDefault="00684248" w:rsidP="00684248">
      <w:pPr>
        <w:pStyle w:val="Heading1"/>
        <w:rPr>
          <w:sz w:val="22"/>
          <w:szCs w:val="22"/>
          <w:lang w:val="en-CA"/>
        </w:rPr>
      </w:pPr>
      <w:bookmarkStart w:id="2" w:name="_Toc487899083"/>
      <w:bookmarkStart w:id="3" w:name="_Toc54011600"/>
      <w:bookmarkStart w:id="4" w:name="_Toc487899086"/>
      <w:bookmarkStart w:id="5" w:name="_Toc487899087"/>
      <w:r w:rsidRPr="008A3897">
        <w:rPr>
          <w:sz w:val="22"/>
          <w:szCs w:val="22"/>
          <w:lang w:val="en-CA"/>
        </w:rPr>
        <w:t xml:space="preserve">2.0 </w:t>
      </w:r>
      <w:bookmarkEnd w:id="2"/>
      <w:r w:rsidRPr="008A3897">
        <w:rPr>
          <w:sz w:val="22"/>
          <w:szCs w:val="22"/>
          <w:lang w:val="en-CA"/>
        </w:rPr>
        <w:t>Glossary</w:t>
      </w:r>
      <w:bookmarkEnd w:id="3"/>
    </w:p>
    <w:p w:rsidR="007031FA" w:rsidRPr="00C27ABE" w:rsidRDefault="007031FA" w:rsidP="007031FA">
      <w:pPr>
        <w:pStyle w:val="BodyFirst"/>
        <w:rPr>
          <w:rFonts w:ascii="Trebuchet MS" w:hAnsi="Trebuchet MS"/>
          <w:sz w:val="18"/>
          <w:szCs w:val="18"/>
          <w:lang w:val="en-CA"/>
        </w:rPr>
      </w:pPr>
    </w:p>
    <w:p w:rsidR="00AC3D53" w:rsidRPr="00C27ABE" w:rsidRDefault="00AC3D53" w:rsidP="00841E7B">
      <w:pPr>
        <w:pStyle w:val="GlossaryDefinition"/>
        <w:numPr>
          <w:ilvl w:val="0"/>
          <w:numId w:val="14"/>
        </w:numPr>
        <w:rPr>
          <w:rFonts w:ascii="Trebuchet MS" w:hAnsi="Trebuchet MS"/>
          <w:i w:val="0"/>
          <w:sz w:val="18"/>
          <w:szCs w:val="18"/>
          <w:lang w:val="en-CA"/>
        </w:rPr>
      </w:pPr>
      <w:proofErr w:type="spellStart"/>
      <w:r w:rsidRPr="00C27ABE">
        <w:rPr>
          <w:rFonts w:ascii="Trebuchet MS" w:hAnsi="Trebuchet MS"/>
          <w:i w:val="0"/>
          <w:sz w:val="18"/>
          <w:szCs w:val="18"/>
          <w:lang w:val="en-CA"/>
        </w:rPr>
        <w:t>Projectbox</w:t>
      </w:r>
      <w:proofErr w:type="spellEnd"/>
      <w:r w:rsidRPr="00C27ABE">
        <w:rPr>
          <w:rFonts w:ascii="Trebuchet MS" w:hAnsi="Trebuchet MS"/>
          <w:i w:val="0"/>
          <w:sz w:val="18"/>
          <w:szCs w:val="18"/>
          <w:lang w:val="en-CA"/>
        </w:rPr>
        <w:t>: This is the name of our system. The system can be used for hosting, sharing and contributing Open Source projects. There are contributors who help in the technical aspects of a project while project managers are the owner of a project</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Web Platform</w:t>
      </w:r>
      <w:r w:rsidR="007031FA" w:rsidRPr="00C27ABE">
        <w:rPr>
          <w:rFonts w:ascii="Trebuchet MS" w:hAnsi="Trebuchet MS"/>
          <w:i w:val="0"/>
          <w:sz w:val="18"/>
          <w:szCs w:val="18"/>
          <w:lang w:val="en-CA"/>
        </w:rPr>
        <w:t>: This pertains to the web interface which can be accessed using a browser from any desktop and laptop computer.</w:t>
      </w:r>
    </w:p>
    <w:p w:rsidR="0092057B"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Mobile Platform</w:t>
      </w:r>
      <w:r w:rsidR="007031FA" w:rsidRPr="00C27ABE">
        <w:rPr>
          <w:rFonts w:ascii="Trebuchet MS" w:hAnsi="Trebuchet MS"/>
          <w:i w:val="0"/>
          <w:sz w:val="18"/>
          <w:szCs w:val="18"/>
          <w:lang w:val="en-CA"/>
        </w:rPr>
        <w:t>: This pertains to the mobile interface which is meant for devices with limited computing resources such as iPhone, Android phones, Blackberry, etc.</w:t>
      </w:r>
    </w:p>
    <w:p w:rsidR="00454894" w:rsidRPr="00C27ABE" w:rsidRDefault="00454894" w:rsidP="00841E7B">
      <w:pPr>
        <w:pStyle w:val="GlossaryDefinition"/>
        <w:numPr>
          <w:ilvl w:val="0"/>
          <w:numId w:val="14"/>
        </w:numPr>
        <w:rPr>
          <w:rFonts w:ascii="Trebuchet MS" w:hAnsi="Trebuchet MS"/>
          <w:i w:val="0"/>
          <w:sz w:val="18"/>
          <w:szCs w:val="18"/>
          <w:lang w:val="en-CA"/>
        </w:rPr>
      </w:pPr>
      <w:proofErr w:type="spellStart"/>
      <w:r>
        <w:rPr>
          <w:rFonts w:ascii="Trebuchet MS" w:hAnsi="Trebuchet MS"/>
          <w:i w:val="0"/>
          <w:sz w:val="18"/>
          <w:szCs w:val="18"/>
          <w:lang w:val="en-CA"/>
        </w:rPr>
        <w:t>RoR</w:t>
      </w:r>
      <w:proofErr w:type="spellEnd"/>
      <w:r>
        <w:rPr>
          <w:rFonts w:ascii="Trebuchet MS" w:hAnsi="Trebuchet MS"/>
          <w:i w:val="0"/>
          <w:sz w:val="18"/>
          <w:szCs w:val="18"/>
          <w:lang w:val="en-CA"/>
        </w:rPr>
        <w:t>/Rails: Ruby on Rails MVC framework.</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Project manager</w:t>
      </w:r>
      <w:r w:rsidR="007031FA" w:rsidRPr="00C27ABE">
        <w:rPr>
          <w:rFonts w:ascii="Trebuchet MS" w:hAnsi="Trebuchet MS"/>
          <w:i w:val="0"/>
          <w:sz w:val="18"/>
          <w:szCs w:val="18"/>
          <w:lang w:val="en-CA"/>
        </w:rPr>
        <w:t xml:space="preserve">: A project manager in the context of </w:t>
      </w:r>
      <w:r w:rsidR="00AC3D53" w:rsidRPr="00C27ABE">
        <w:rPr>
          <w:rFonts w:ascii="Trebuchet MS" w:hAnsi="Trebuchet MS"/>
          <w:i w:val="0"/>
          <w:sz w:val="18"/>
          <w:szCs w:val="18"/>
          <w:lang w:val="en-CA"/>
        </w:rPr>
        <w:t xml:space="preserve">our </w:t>
      </w:r>
      <w:proofErr w:type="spellStart"/>
      <w:r w:rsidR="00AC3D53" w:rsidRPr="00C27ABE">
        <w:rPr>
          <w:rFonts w:ascii="Trebuchet MS" w:hAnsi="Trebuchet MS"/>
          <w:i w:val="0"/>
          <w:sz w:val="18"/>
          <w:szCs w:val="18"/>
          <w:lang w:val="en-CA"/>
        </w:rPr>
        <w:t>Projectbox</w:t>
      </w:r>
      <w:proofErr w:type="spellEnd"/>
      <w:r w:rsidR="00AC3D53" w:rsidRPr="00C27ABE">
        <w:rPr>
          <w:rFonts w:ascii="Trebuchet MS" w:hAnsi="Trebuchet MS"/>
          <w:i w:val="0"/>
          <w:sz w:val="18"/>
          <w:szCs w:val="18"/>
          <w:lang w:val="en-CA"/>
        </w:rPr>
        <w:t xml:space="preserve"> system is the owner/creator of a project. A project manager may add/delete contributors to/from a project.</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Contributor</w:t>
      </w:r>
      <w:r w:rsidR="00AC3D53" w:rsidRPr="00C27ABE">
        <w:rPr>
          <w:rFonts w:ascii="Trebuchet MS" w:hAnsi="Trebuchet MS"/>
          <w:i w:val="0"/>
          <w:sz w:val="18"/>
          <w:szCs w:val="18"/>
          <w:lang w:val="en-CA"/>
        </w:rPr>
        <w:t>: A contributor is created when either invited to join a project or the project manager accepts a user’s request to join a project.</w:t>
      </w:r>
    </w:p>
    <w:p w:rsidR="00AC3D53" w:rsidRPr="00C27ABE" w:rsidRDefault="00AC3D53"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 xml:space="preserve">Administrator: The administrator of </w:t>
      </w:r>
      <w:proofErr w:type="spellStart"/>
      <w:r w:rsidRPr="00C27ABE">
        <w:rPr>
          <w:rFonts w:ascii="Trebuchet MS" w:hAnsi="Trebuchet MS"/>
          <w:i w:val="0"/>
          <w:sz w:val="18"/>
          <w:szCs w:val="18"/>
          <w:lang w:val="en-CA"/>
        </w:rPr>
        <w:t>Projectbox</w:t>
      </w:r>
      <w:proofErr w:type="spellEnd"/>
      <w:r w:rsidRPr="00C27ABE">
        <w:rPr>
          <w:rFonts w:ascii="Trebuchet MS" w:hAnsi="Trebuchet MS"/>
          <w:i w:val="0"/>
          <w:sz w:val="18"/>
          <w:szCs w:val="18"/>
          <w:lang w:val="en-CA"/>
        </w:rPr>
        <w:t xml:space="preserve"> has access to all projects and user information. An administrator reserves the right to create/modify/delete a project/user.</w:t>
      </w:r>
    </w:p>
    <w:p w:rsidR="0092057B" w:rsidRDefault="0092057B" w:rsidP="00684248">
      <w:pPr>
        <w:pStyle w:val="GlossaryDefinition"/>
        <w:rPr>
          <w:rFonts w:ascii="Trebuchet MS" w:hAnsi="Trebuchet MS"/>
          <w:i w:val="0"/>
          <w:sz w:val="18"/>
          <w:szCs w:val="18"/>
          <w:lang w:val="en-CA"/>
        </w:rPr>
      </w:pPr>
    </w:p>
    <w:p w:rsidR="00482D5A" w:rsidRDefault="00482D5A">
      <w:pPr>
        <w:spacing w:before="0"/>
        <w:jc w:val="left"/>
        <w:rPr>
          <w:rFonts w:ascii="Trebuchet MS" w:eastAsia="Times" w:hAnsi="Trebuchet MS"/>
          <w:b/>
          <w:bCs/>
          <w:sz w:val="18"/>
          <w:szCs w:val="18"/>
        </w:rPr>
      </w:pPr>
      <w:r>
        <w:rPr>
          <w:rFonts w:ascii="Trebuchet MS" w:hAnsi="Trebuchet MS"/>
          <w:b/>
          <w:bCs/>
          <w:i/>
          <w:sz w:val="18"/>
          <w:szCs w:val="18"/>
        </w:rPr>
        <w:br w:type="page"/>
      </w:r>
    </w:p>
    <w:p w:rsidR="00066E75" w:rsidRPr="008A3897" w:rsidRDefault="00066E75" w:rsidP="00684248">
      <w:pPr>
        <w:pStyle w:val="GlossaryDefinition"/>
        <w:rPr>
          <w:rFonts w:ascii="Trebuchet MS" w:hAnsi="Trebuchet MS"/>
          <w:b/>
          <w:bCs/>
          <w:i w:val="0"/>
          <w:szCs w:val="22"/>
          <w:lang w:val="en-CA"/>
        </w:rPr>
      </w:pPr>
      <w:r w:rsidRPr="008A3897">
        <w:rPr>
          <w:rFonts w:ascii="Trebuchet MS" w:hAnsi="Trebuchet MS"/>
          <w:b/>
          <w:bCs/>
          <w:i w:val="0"/>
          <w:szCs w:val="22"/>
          <w:lang w:val="en-CA"/>
        </w:rPr>
        <w:lastRenderedPageBreak/>
        <w:t>3.0 Introduction</w:t>
      </w:r>
    </w:p>
    <w:p w:rsidR="00066E75" w:rsidRPr="00C27ABE" w:rsidRDefault="00066E75" w:rsidP="00066E75">
      <w:pPr>
        <w:pStyle w:val="BodyText"/>
        <w:ind w:firstLine="0"/>
        <w:rPr>
          <w:rFonts w:ascii="Trebuchet MS" w:hAnsi="Trebuchet MS"/>
          <w:sz w:val="18"/>
          <w:szCs w:val="18"/>
          <w:lang w:val="en-CA"/>
        </w:rPr>
      </w:pPr>
      <w:proofErr w:type="spellStart"/>
      <w:r w:rsidRPr="00943C59">
        <w:rPr>
          <w:rFonts w:ascii="Trebuchet MS" w:hAnsi="Trebuchet MS"/>
          <w:iCs/>
          <w:sz w:val="18"/>
          <w:szCs w:val="18"/>
          <w:lang w:val="en-CA"/>
        </w:rPr>
        <w:t>Projectbox</w:t>
      </w:r>
      <w:proofErr w:type="spellEnd"/>
      <w:r w:rsidRPr="00C27ABE">
        <w:rPr>
          <w:rFonts w:ascii="Trebuchet MS" w:hAnsi="Trebuchet MS"/>
          <w:sz w:val="18"/>
          <w:szCs w:val="18"/>
          <w:lang w:val="en-CA"/>
        </w:rPr>
        <w:t xml:space="preserve"> is a simple collaboration tool meant for both web and mobile platforms. It is </w:t>
      </w:r>
      <w:r>
        <w:rPr>
          <w:rFonts w:ascii="Trebuchet MS" w:hAnsi="Trebuchet MS"/>
          <w:sz w:val="18"/>
          <w:szCs w:val="18"/>
          <w:lang w:val="en-CA"/>
        </w:rPr>
        <w:t xml:space="preserve">an interactive and </w:t>
      </w:r>
      <w:r w:rsidRPr="00C27ABE">
        <w:rPr>
          <w:rFonts w:ascii="Trebuchet MS" w:hAnsi="Trebuchet MS"/>
          <w:sz w:val="18"/>
          <w:szCs w:val="18"/>
          <w:lang w:val="en-CA"/>
        </w:rPr>
        <w:t xml:space="preserve">easy to use </w:t>
      </w:r>
      <w:r>
        <w:rPr>
          <w:rFonts w:ascii="Trebuchet MS" w:hAnsi="Trebuchet MS"/>
          <w:sz w:val="18"/>
          <w:szCs w:val="18"/>
          <w:lang w:val="en-CA"/>
        </w:rPr>
        <w:t xml:space="preserve">tool where </w:t>
      </w:r>
      <w:r w:rsidRPr="00C27ABE">
        <w:rPr>
          <w:rFonts w:ascii="Trebuchet MS" w:hAnsi="Trebuchet MS"/>
          <w:sz w:val="18"/>
          <w:szCs w:val="18"/>
          <w:lang w:val="en-CA"/>
        </w:rPr>
        <w:t>user can have a project uploaded, shared and available for collaboration in minutes</w:t>
      </w:r>
      <w:r>
        <w:rPr>
          <w:rFonts w:ascii="Trebuchet MS" w:hAnsi="Trebuchet MS"/>
          <w:sz w:val="18"/>
          <w:szCs w:val="18"/>
          <w:lang w:val="en-CA"/>
        </w:rPr>
        <w:t xml:space="preserve"> from anywhere</w:t>
      </w:r>
      <w:r w:rsidRPr="00C27ABE">
        <w:rPr>
          <w:rFonts w:ascii="Trebuchet MS" w:hAnsi="Trebuchet MS"/>
          <w:sz w:val="18"/>
          <w:szCs w:val="18"/>
          <w:lang w:val="en-CA"/>
        </w:rPr>
        <w:t>.</w:t>
      </w:r>
      <w:r>
        <w:rPr>
          <w:rFonts w:ascii="Trebuchet MS" w:hAnsi="Trebuchet MS"/>
          <w:sz w:val="18"/>
          <w:szCs w:val="18"/>
          <w:lang w:val="en-CA"/>
        </w:rPr>
        <w:t xml:space="preserve"> Project upload can be anything files, images or video clips to the project. It was built using Ruby on Rails MVC architecture and phone gap mobile framework. It is compatible with Android smart phones to access from anywhere. </w:t>
      </w:r>
    </w:p>
    <w:p w:rsidR="00066E75" w:rsidRDefault="00066E75" w:rsidP="00066E75">
      <w:pPr>
        <w:pStyle w:val="BodyText"/>
        <w:ind w:firstLine="0"/>
        <w:rPr>
          <w:rFonts w:ascii="Trebuchet MS" w:hAnsi="Trebuchet MS"/>
          <w:sz w:val="18"/>
          <w:szCs w:val="18"/>
          <w:lang w:val="en-CA"/>
        </w:rPr>
      </w:pPr>
    </w:p>
    <w:p w:rsidR="00066E75" w:rsidRDefault="00066E75" w:rsidP="00066E75">
      <w:pPr>
        <w:pStyle w:val="BodyText"/>
        <w:ind w:firstLine="0"/>
        <w:rPr>
          <w:rFonts w:ascii="Trebuchet MS" w:hAnsi="Trebuchet MS"/>
          <w:sz w:val="18"/>
          <w:szCs w:val="18"/>
          <w:lang w:val="en-CA"/>
        </w:rPr>
      </w:pPr>
      <w:r>
        <w:rPr>
          <w:rFonts w:ascii="Trebuchet MS" w:hAnsi="Trebuchet MS"/>
          <w:sz w:val="18"/>
          <w:szCs w:val="18"/>
          <w:lang w:val="en-CA"/>
        </w:rPr>
        <w:t xml:space="preserve">This powerful tool can be used for collaborating professionals in a frame work, ease their communication among projects and easily handle separation between personnel’s owned projects and contributing projects. It is an easy tool for Project Managers to create and manage their projects. This tool can be used to recruit project contributors via email or can ask the existing </w:t>
      </w:r>
      <w:proofErr w:type="spellStart"/>
      <w:r>
        <w:rPr>
          <w:rFonts w:ascii="Trebuchet MS" w:hAnsi="Trebuchet MS"/>
          <w:sz w:val="18"/>
          <w:szCs w:val="18"/>
          <w:lang w:val="en-CA"/>
        </w:rPr>
        <w:t>ProjectBox</w:t>
      </w:r>
      <w:proofErr w:type="spellEnd"/>
      <w:r>
        <w:rPr>
          <w:rFonts w:ascii="Trebuchet MS" w:hAnsi="Trebuchet MS"/>
          <w:sz w:val="18"/>
          <w:szCs w:val="18"/>
          <w:lang w:val="en-CA"/>
        </w:rPr>
        <w:t xml:space="preserve"> users to contribute. For each user of this tool, who interacts either by PC or smart phone is provided with appropriate interface to access the </w:t>
      </w:r>
      <w:proofErr w:type="spellStart"/>
      <w:r>
        <w:rPr>
          <w:rFonts w:ascii="Trebuchet MS" w:hAnsi="Trebuchet MS"/>
          <w:sz w:val="18"/>
          <w:szCs w:val="18"/>
          <w:lang w:val="en-CA"/>
        </w:rPr>
        <w:t>ProjectBox</w:t>
      </w:r>
      <w:proofErr w:type="spellEnd"/>
      <w:r>
        <w:rPr>
          <w:rFonts w:ascii="Trebuchet MS" w:hAnsi="Trebuchet MS"/>
          <w:sz w:val="18"/>
          <w:szCs w:val="18"/>
          <w:lang w:val="en-CA"/>
        </w:rPr>
        <w:t xml:space="preserve">.  </w:t>
      </w:r>
    </w:p>
    <w:p w:rsidR="00066E75" w:rsidRDefault="00066E75" w:rsidP="00066E75">
      <w:pPr>
        <w:pStyle w:val="BodyText"/>
        <w:ind w:firstLine="0"/>
        <w:rPr>
          <w:rFonts w:ascii="Trebuchet MS" w:hAnsi="Trebuchet MS"/>
          <w:sz w:val="18"/>
          <w:szCs w:val="18"/>
          <w:lang w:val="en-CA"/>
        </w:rPr>
      </w:pPr>
    </w:p>
    <w:p w:rsidR="00066E75" w:rsidRDefault="00066E75" w:rsidP="00066E75">
      <w:pPr>
        <w:pStyle w:val="BodyText"/>
        <w:ind w:firstLine="0"/>
        <w:rPr>
          <w:rFonts w:ascii="Trebuchet MS" w:hAnsi="Trebuchet MS"/>
          <w:sz w:val="18"/>
          <w:szCs w:val="18"/>
          <w:lang w:val="en-CA"/>
        </w:rPr>
      </w:pPr>
      <w:r>
        <w:rPr>
          <w:rFonts w:ascii="Trebuchet MS" w:hAnsi="Trebuchet MS"/>
          <w:sz w:val="18"/>
          <w:szCs w:val="18"/>
          <w:lang w:val="en-CA"/>
        </w:rPr>
        <w:t xml:space="preserve">Administrators of this </w:t>
      </w:r>
      <w:proofErr w:type="spellStart"/>
      <w:r>
        <w:rPr>
          <w:rFonts w:ascii="Trebuchet MS" w:hAnsi="Trebuchet MS"/>
          <w:sz w:val="18"/>
          <w:szCs w:val="18"/>
          <w:lang w:val="en-CA"/>
        </w:rPr>
        <w:t>ProjectBox</w:t>
      </w:r>
      <w:proofErr w:type="spellEnd"/>
      <w:r>
        <w:rPr>
          <w:rFonts w:ascii="Trebuchet MS" w:hAnsi="Trebuchet MS"/>
          <w:sz w:val="18"/>
          <w:szCs w:val="18"/>
          <w:lang w:val="en-CA"/>
        </w:rPr>
        <w:t xml:space="preserve"> can maintain the overall system and send announcement for users. Project managers can create, update and delete their own project and can decide whom to join the project.</w:t>
      </w:r>
    </w:p>
    <w:p w:rsidR="00066E75" w:rsidRDefault="00066E75" w:rsidP="00684248">
      <w:pPr>
        <w:pStyle w:val="GlossaryDefinition"/>
        <w:rPr>
          <w:rFonts w:ascii="Trebuchet MS" w:hAnsi="Trebuchet MS"/>
          <w:i w:val="0"/>
          <w:sz w:val="18"/>
          <w:szCs w:val="18"/>
          <w:lang w:val="en-CA"/>
        </w:rPr>
      </w:pPr>
    </w:p>
    <w:p w:rsidR="00896F64" w:rsidRDefault="00896F64" w:rsidP="00684248">
      <w:pPr>
        <w:pStyle w:val="GlossaryDefinition"/>
        <w:rPr>
          <w:rFonts w:ascii="Trebuchet MS" w:hAnsi="Trebuchet MS"/>
          <w:i w:val="0"/>
          <w:sz w:val="18"/>
          <w:szCs w:val="18"/>
          <w:lang w:val="en-CA"/>
        </w:rPr>
      </w:pPr>
      <w:r>
        <w:rPr>
          <w:rFonts w:ascii="Trebuchet MS" w:hAnsi="Trebuchet MS"/>
          <w:i w:val="0"/>
          <w:sz w:val="18"/>
          <w:szCs w:val="18"/>
          <w:lang w:val="en-CA"/>
        </w:rPr>
        <w:t>Below is a list of our intended usage:</w:t>
      </w:r>
    </w:p>
    <w:p w:rsidR="00896F64" w:rsidRPr="00896F64" w:rsidRDefault="00896F64" w:rsidP="00896F64">
      <w:pPr>
        <w:pStyle w:val="GlossaryDefinition"/>
        <w:rPr>
          <w:rFonts w:ascii="Trebuchet MS" w:hAnsi="Trebuchet MS"/>
          <w:i w:val="0"/>
          <w:sz w:val="18"/>
          <w:szCs w:val="18"/>
          <w:lang w:val="en-CA"/>
        </w:rPr>
      </w:pPr>
      <w:r w:rsidRPr="00896F64">
        <w:rPr>
          <w:rFonts w:ascii="Trebuchet MS" w:hAnsi="Trebuchet MS"/>
          <w:i w:val="0"/>
          <w:sz w:val="18"/>
          <w:szCs w:val="18"/>
          <w:lang w:val="en-CA"/>
        </w:rPr>
        <w:t>Organization who wanted to</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maintain their project management activities or</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provide an easy tool for their project managers and prof</w:t>
      </w:r>
      <w:r>
        <w:rPr>
          <w:rFonts w:ascii="Trebuchet MS" w:hAnsi="Trebuchet MS"/>
          <w:i w:val="0"/>
          <w:sz w:val="18"/>
          <w:szCs w:val="18"/>
          <w:lang w:val="en-CA"/>
        </w:rPr>
        <w:t xml:space="preserve">essionals to perform their task  </w:t>
      </w:r>
      <w:r w:rsidRPr="00896F64">
        <w:rPr>
          <w:rFonts w:ascii="Trebuchet MS" w:hAnsi="Trebuchet MS"/>
          <w:i w:val="0"/>
          <w:sz w:val="18"/>
          <w:szCs w:val="18"/>
          <w:lang w:val="en-CA"/>
        </w:rPr>
        <w:t xml:space="preserve">effective from anywhere or </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run a business to provide the service</w:t>
      </w:r>
    </w:p>
    <w:p w:rsidR="00896F64" w:rsidRPr="00896F64" w:rsidRDefault="00896F64" w:rsidP="00896F64">
      <w:pPr>
        <w:pStyle w:val="GlossaryDefinition"/>
        <w:rPr>
          <w:rFonts w:ascii="Trebuchet MS" w:hAnsi="Trebuchet MS"/>
          <w:i w:val="0"/>
          <w:sz w:val="18"/>
          <w:szCs w:val="18"/>
          <w:lang w:val="en-CA"/>
        </w:rPr>
      </w:pPr>
    </w:p>
    <w:p w:rsidR="00896F64" w:rsidRPr="00896F64" w:rsidRDefault="00896F64" w:rsidP="00896F64">
      <w:pPr>
        <w:pStyle w:val="GlossaryDefinition"/>
        <w:rPr>
          <w:rFonts w:ascii="Trebuchet MS" w:hAnsi="Trebuchet MS"/>
          <w:i w:val="0"/>
          <w:sz w:val="18"/>
          <w:szCs w:val="18"/>
          <w:lang w:val="en-CA"/>
        </w:rPr>
      </w:pPr>
      <w:r w:rsidRPr="00896F64">
        <w:rPr>
          <w:rFonts w:ascii="Trebuchet MS" w:hAnsi="Trebuchet MS"/>
          <w:i w:val="0"/>
          <w:sz w:val="18"/>
          <w:szCs w:val="18"/>
          <w:lang w:val="en-CA"/>
        </w:rPr>
        <w:t xml:space="preserve">Users of </w:t>
      </w:r>
      <w:proofErr w:type="spellStart"/>
      <w:r w:rsidRPr="00896F64">
        <w:rPr>
          <w:rFonts w:ascii="Trebuchet MS" w:hAnsi="Trebuchet MS"/>
          <w:i w:val="0"/>
          <w:sz w:val="18"/>
          <w:szCs w:val="18"/>
          <w:lang w:val="en-CA"/>
        </w:rPr>
        <w:t>ProjectBox</w:t>
      </w:r>
      <w:proofErr w:type="spellEnd"/>
      <w:r w:rsidRPr="00896F64">
        <w:rPr>
          <w:rFonts w:ascii="Trebuchet MS" w:hAnsi="Trebuchet MS"/>
          <w:i w:val="0"/>
          <w:sz w:val="18"/>
          <w:szCs w:val="18"/>
          <w:lang w:val="en-CA"/>
        </w:rPr>
        <w:t>,</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Project managers</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Professional who wanted to contribute to the project</w:t>
      </w:r>
    </w:p>
    <w:p w:rsid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Users of the projects resources created by project managers</w:t>
      </w:r>
    </w:p>
    <w:p w:rsidR="00896F64" w:rsidRDefault="00896F64" w:rsidP="00896F64">
      <w:pPr>
        <w:pStyle w:val="GlossaryDefinition"/>
        <w:ind w:left="0" w:firstLine="0"/>
        <w:rPr>
          <w:rFonts w:ascii="Trebuchet MS" w:hAnsi="Trebuchet MS"/>
          <w:i w:val="0"/>
          <w:sz w:val="18"/>
          <w:szCs w:val="18"/>
          <w:lang w:val="en-CA"/>
        </w:rPr>
      </w:pPr>
    </w:p>
    <w:p w:rsidR="00482D5A" w:rsidRDefault="00482D5A">
      <w:pPr>
        <w:spacing w:before="0"/>
        <w:jc w:val="left"/>
        <w:rPr>
          <w:rFonts w:ascii="Trebuchet MS" w:eastAsia="Times" w:hAnsi="Trebuchet MS"/>
          <w:b/>
          <w:bCs/>
          <w:sz w:val="18"/>
          <w:szCs w:val="18"/>
        </w:rPr>
      </w:pPr>
      <w:r>
        <w:rPr>
          <w:rFonts w:ascii="Trebuchet MS" w:hAnsi="Trebuchet MS"/>
          <w:b/>
          <w:bCs/>
          <w:i/>
          <w:sz w:val="18"/>
          <w:szCs w:val="18"/>
        </w:rPr>
        <w:br w:type="page"/>
      </w:r>
    </w:p>
    <w:p w:rsidR="00066E75" w:rsidRDefault="00896F64" w:rsidP="00684248">
      <w:pPr>
        <w:pStyle w:val="GlossaryDefinition"/>
        <w:rPr>
          <w:rFonts w:ascii="Trebuchet MS" w:hAnsi="Trebuchet MS"/>
          <w:b/>
          <w:bCs/>
          <w:i w:val="0"/>
          <w:szCs w:val="22"/>
          <w:lang w:val="en-CA"/>
        </w:rPr>
      </w:pPr>
      <w:r w:rsidRPr="008A3897">
        <w:rPr>
          <w:rFonts w:ascii="Trebuchet MS" w:hAnsi="Trebuchet MS"/>
          <w:b/>
          <w:bCs/>
          <w:i w:val="0"/>
          <w:szCs w:val="22"/>
          <w:lang w:val="en-CA"/>
        </w:rPr>
        <w:lastRenderedPageBreak/>
        <w:t xml:space="preserve">4.0 </w:t>
      </w:r>
      <w:r w:rsidR="00066E75" w:rsidRPr="008A3897">
        <w:rPr>
          <w:rFonts w:ascii="Trebuchet MS" w:hAnsi="Trebuchet MS"/>
          <w:b/>
          <w:bCs/>
          <w:i w:val="0"/>
          <w:szCs w:val="22"/>
          <w:lang w:val="en-CA"/>
        </w:rPr>
        <w:t>System Architecture</w:t>
      </w:r>
    </w:p>
    <w:p w:rsidR="00924660" w:rsidRDefault="00924660" w:rsidP="00684248">
      <w:pPr>
        <w:pStyle w:val="GlossaryDefinition"/>
        <w:rPr>
          <w:rFonts w:ascii="Trebuchet MS" w:hAnsi="Trebuchet MS"/>
          <w:bCs/>
          <w:i w:val="0"/>
          <w:szCs w:val="22"/>
          <w:lang w:val="en-CA"/>
        </w:rPr>
      </w:pPr>
    </w:p>
    <w:p w:rsidR="00924660" w:rsidRDefault="00924660" w:rsidP="00684248">
      <w:pPr>
        <w:pStyle w:val="GlossaryDefinition"/>
        <w:rPr>
          <w:rFonts w:ascii="Trebuchet MS" w:hAnsi="Trebuchet MS"/>
          <w:bCs/>
          <w:i w:val="0"/>
          <w:szCs w:val="22"/>
          <w:lang w:val="en-CA"/>
        </w:rPr>
      </w:pPr>
      <w:r>
        <w:rPr>
          <w:rFonts w:ascii="Trebuchet MS" w:hAnsi="Trebuchet MS"/>
          <w:bCs/>
          <w:i w:val="0"/>
          <w:noProof/>
          <w:szCs w:val="22"/>
          <w:lang w:val="en-GB" w:eastAsia="en-GB"/>
        </w:rPr>
        <w:drawing>
          <wp:inline distT="0" distB="0" distL="0" distR="0">
            <wp:extent cx="5399405" cy="2343583"/>
            <wp:effectExtent l="0" t="0" r="0" b="0"/>
            <wp:docPr id="5" name="Picture 5" descr="C:\Users\parvezi\Downloads\Rails app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vezi\Downloads\Rails app 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2343583"/>
                    </a:xfrm>
                    <a:prstGeom prst="rect">
                      <a:avLst/>
                    </a:prstGeom>
                    <a:noFill/>
                    <a:ln>
                      <a:noFill/>
                    </a:ln>
                  </pic:spPr>
                </pic:pic>
              </a:graphicData>
            </a:graphic>
          </wp:inline>
        </w:drawing>
      </w:r>
    </w:p>
    <w:p w:rsidR="00924660" w:rsidRDefault="00924660" w:rsidP="00924660">
      <w:pPr>
        <w:pStyle w:val="GlossaryDefinition"/>
        <w:jc w:val="center"/>
        <w:rPr>
          <w:rFonts w:ascii="Trebuchet MS" w:hAnsi="Trebuchet MS"/>
          <w:bCs/>
          <w:i w:val="0"/>
          <w:sz w:val="18"/>
          <w:szCs w:val="22"/>
          <w:lang w:val="en-CA"/>
        </w:rPr>
      </w:pPr>
      <w:r w:rsidRPr="00924660">
        <w:rPr>
          <w:rFonts w:ascii="Trebuchet MS" w:hAnsi="Trebuchet MS"/>
          <w:bCs/>
          <w:i w:val="0"/>
          <w:sz w:val="18"/>
          <w:szCs w:val="22"/>
          <w:lang w:val="en-CA"/>
        </w:rPr>
        <w:t>Figure</w:t>
      </w:r>
      <w:r>
        <w:rPr>
          <w:rFonts w:ascii="Trebuchet MS" w:hAnsi="Trebuchet MS"/>
          <w:bCs/>
          <w:i w:val="0"/>
          <w:sz w:val="18"/>
          <w:szCs w:val="22"/>
          <w:lang w:val="en-CA"/>
        </w:rPr>
        <w:t xml:space="preserve"> 4-1</w:t>
      </w:r>
      <w:r w:rsidRPr="00924660">
        <w:rPr>
          <w:rFonts w:ascii="Trebuchet MS" w:hAnsi="Trebuchet MS"/>
          <w:bCs/>
          <w:i w:val="0"/>
          <w:sz w:val="18"/>
          <w:szCs w:val="22"/>
          <w:lang w:val="en-CA"/>
        </w:rPr>
        <w:t>: Rails architecture</w:t>
      </w:r>
    </w:p>
    <w:p w:rsidR="00924660" w:rsidRPr="00924660" w:rsidRDefault="00924660" w:rsidP="00924660">
      <w:pPr>
        <w:pStyle w:val="GlossaryDefinition"/>
        <w:rPr>
          <w:rFonts w:ascii="Trebuchet MS" w:hAnsi="Trebuchet MS"/>
          <w:bCs/>
          <w:i w:val="0"/>
          <w:sz w:val="18"/>
          <w:szCs w:val="22"/>
          <w:lang w:val="en-CA"/>
        </w:rPr>
      </w:pPr>
    </w:p>
    <w:p w:rsidR="00066E75" w:rsidRDefault="00066E75" w:rsidP="00684248">
      <w:pPr>
        <w:pStyle w:val="GlossaryDefinition"/>
        <w:rPr>
          <w:rFonts w:ascii="Trebuchet MS" w:hAnsi="Trebuchet MS"/>
          <w:i w:val="0"/>
          <w:sz w:val="18"/>
          <w:szCs w:val="18"/>
          <w:lang w:val="en-CA"/>
        </w:rPr>
      </w:pPr>
      <w:r>
        <w:rPr>
          <w:rFonts w:ascii="Trebuchet MS" w:hAnsi="Trebuchet MS"/>
          <w:i w:val="0"/>
          <w:noProof/>
          <w:sz w:val="18"/>
          <w:szCs w:val="18"/>
          <w:lang w:val="en-GB" w:eastAsia="en-GB"/>
        </w:rPr>
        <mc:AlternateContent>
          <mc:Choice Requires="wpc">
            <w:drawing>
              <wp:inline distT="0" distB="0" distL="0" distR="0" wp14:anchorId="6D1B395A" wp14:editId="48742430">
                <wp:extent cx="5989834" cy="3308278"/>
                <wp:effectExtent l="0" t="0" r="0" b="6985"/>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11"/>
                          <a:stretch>
                            <a:fillRect/>
                          </a:stretch>
                        </pic:blipFill>
                        <pic:spPr>
                          <a:xfrm>
                            <a:off x="66966" y="253368"/>
                            <a:ext cx="5712350" cy="3054910"/>
                          </a:xfrm>
                          <a:prstGeom prst="rect">
                            <a:avLst/>
                          </a:prstGeom>
                        </pic:spPr>
                      </pic:pic>
                    </wpc:wpc>
                  </a:graphicData>
                </a:graphic>
              </wp:inline>
            </w:drawing>
          </mc:Choice>
          <mc:Fallback>
            <w:pict>
              <v:group id="Canvas 1" o:spid="_x0000_s1026" editas="canvas" style="width:471.65pt;height:260.5pt;mso-position-horizontal-relative:char;mso-position-vertical-relative:line" coordsize="59893,33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93;height:33077;visibility:visible;mso-wrap-style:square">
                  <v:fill o:detectmouseclick="t"/>
                  <v:path o:connecttype="none"/>
                </v:shape>
                <v:shape id="Picture 4" o:spid="_x0000_s1028" type="#_x0000_t75" style="position:absolute;left:669;top:2533;width:57124;height:30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U5O/AAAA2gAAAA8AAABkcnMvZG93bnJldi54bWxET11rwjAUfRf2H8Id7EU03RAZ1ViKMBhs&#10;CGrZ8zW5tmXNTWli7P79Igg+Hs73uhhtJyINvnWs4HWegSDWzrRcK6iOH7N3ED4gG+wck4I/8lBs&#10;niZrzI278p7iIdQihbDPUUETQp9L6XVDFv3c9cSJO7vBYkhwqKUZ8JrCbSffsmwpLbacGhrsaduQ&#10;/j1cbJqxm1bllr+X+itm8RSlry4/WqmX57FcgQg0hof47v40ChZwu5L8ID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NVOTvwAAANoAAAAPAAAAAAAAAAAAAAAAAJ8CAABk&#10;cnMvZG93bnJldi54bWxQSwUGAAAAAAQABAD3AAAAiwMAAAAA&#10;">
                  <v:imagedata r:id="rId12" o:title=""/>
                  <v:path arrowok="t"/>
                </v:shape>
                <w10:anchorlock/>
              </v:group>
            </w:pict>
          </mc:Fallback>
        </mc:AlternateContent>
      </w:r>
    </w:p>
    <w:p w:rsidR="00066E75" w:rsidRDefault="00066E75" w:rsidP="00066E75">
      <w:pPr>
        <w:pStyle w:val="GlossaryDefinition"/>
        <w:jc w:val="center"/>
        <w:rPr>
          <w:rFonts w:ascii="Trebuchet MS" w:hAnsi="Trebuchet MS"/>
          <w:i w:val="0"/>
          <w:sz w:val="18"/>
          <w:szCs w:val="18"/>
          <w:lang w:val="en-CA"/>
        </w:rPr>
      </w:pPr>
      <w:r>
        <w:rPr>
          <w:rFonts w:ascii="Trebuchet MS" w:hAnsi="Trebuchet MS"/>
          <w:i w:val="0"/>
          <w:sz w:val="18"/>
          <w:szCs w:val="18"/>
          <w:lang w:val="en-CA"/>
        </w:rPr>
        <w:t>Figure</w:t>
      </w:r>
      <w:r w:rsidR="00537951">
        <w:rPr>
          <w:rFonts w:ascii="Trebuchet MS" w:hAnsi="Trebuchet MS"/>
          <w:i w:val="0"/>
          <w:sz w:val="18"/>
          <w:szCs w:val="18"/>
          <w:lang w:val="en-CA"/>
        </w:rPr>
        <w:t xml:space="preserve"> 4-1</w:t>
      </w:r>
      <w:r>
        <w:rPr>
          <w:rFonts w:ascii="Trebuchet MS" w:hAnsi="Trebuchet MS"/>
          <w:i w:val="0"/>
          <w:sz w:val="18"/>
          <w:szCs w:val="18"/>
          <w:lang w:val="en-CA"/>
        </w:rPr>
        <w:t>: Interactions between project box servers and clients (desktop and mobile)</w:t>
      </w:r>
      <w:r w:rsidR="005D7CD0">
        <w:rPr>
          <w:rFonts w:ascii="Trebuchet MS" w:hAnsi="Trebuchet MS"/>
          <w:i w:val="0"/>
          <w:sz w:val="18"/>
          <w:szCs w:val="18"/>
          <w:lang w:val="en-CA"/>
        </w:rPr>
        <w:t xml:space="preserve">. Mobile architecture discussed more </w:t>
      </w:r>
      <w:proofErr w:type="gramStart"/>
      <w:r w:rsidR="005D7CD0">
        <w:rPr>
          <w:rFonts w:ascii="Trebuchet MS" w:hAnsi="Trebuchet MS"/>
          <w:i w:val="0"/>
          <w:sz w:val="18"/>
          <w:szCs w:val="18"/>
          <w:lang w:val="en-CA"/>
        </w:rPr>
        <w:t>later</w:t>
      </w:r>
      <w:proofErr w:type="gramEnd"/>
      <w:r w:rsidR="00DB65AE">
        <w:rPr>
          <w:rFonts w:ascii="Trebuchet MS" w:hAnsi="Trebuchet MS"/>
          <w:i w:val="0"/>
          <w:sz w:val="18"/>
          <w:szCs w:val="18"/>
          <w:lang w:val="en-CA"/>
        </w:rPr>
        <w:t>.</w:t>
      </w:r>
    </w:p>
    <w:p w:rsidR="00066E75" w:rsidRDefault="00066E75" w:rsidP="00066E75">
      <w:pPr>
        <w:pStyle w:val="GlossaryDefinition"/>
        <w:rPr>
          <w:rFonts w:ascii="Trebuchet MS" w:hAnsi="Trebuchet MS"/>
          <w:i w:val="0"/>
          <w:sz w:val="18"/>
          <w:szCs w:val="18"/>
          <w:lang w:val="en-CA"/>
        </w:rPr>
      </w:pPr>
    </w:p>
    <w:p w:rsidR="00482D5A" w:rsidRDefault="00482D5A">
      <w:pPr>
        <w:spacing w:before="0"/>
        <w:jc w:val="left"/>
        <w:rPr>
          <w:rFonts w:ascii="Trebuchet MS" w:eastAsia="Times" w:hAnsi="Trebuchet MS"/>
          <w:b/>
          <w:bCs/>
          <w:sz w:val="18"/>
          <w:szCs w:val="18"/>
        </w:rPr>
      </w:pPr>
      <w:r>
        <w:rPr>
          <w:rFonts w:ascii="Trebuchet MS" w:hAnsi="Trebuchet MS"/>
          <w:b/>
          <w:bCs/>
          <w:i/>
          <w:sz w:val="18"/>
          <w:szCs w:val="18"/>
        </w:rPr>
        <w:br w:type="page"/>
      </w:r>
    </w:p>
    <w:p w:rsidR="00066E75" w:rsidRPr="008A3897" w:rsidRDefault="00896F64" w:rsidP="00066E75">
      <w:pPr>
        <w:pStyle w:val="GlossaryDefinition"/>
        <w:rPr>
          <w:rFonts w:ascii="Trebuchet MS" w:hAnsi="Trebuchet MS"/>
          <w:b/>
          <w:bCs/>
          <w:i w:val="0"/>
          <w:szCs w:val="22"/>
          <w:lang w:val="en-CA"/>
        </w:rPr>
      </w:pPr>
      <w:r w:rsidRPr="008A3897">
        <w:rPr>
          <w:rFonts w:ascii="Trebuchet MS" w:hAnsi="Trebuchet MS"/>
          <w:b/>
          <w:bCs/>
          <w:i w:val="0"/>
          <w:szCs w:val="22"/>
          <w:lang w:val="en-CA"/>
        </w:rPr>
        <w:lastRenderedPageBreak/>
        <w:t>5</w:t>
      </w:r>
      <w:r w:rsidR="00066E75" w:rsidRPr="008A3897">
        <w:rPr>
          <w:rFonts w:ascii="Trebuchet MS" w:hAnsi="Trebuchet MS"/>
          <w:b/>
          <w:bCs/>
          <w:i w:val="0"/>
          <w:szCs w:val="22"/>
          <w:lang w:val="en-CA"/>
        </w:rPr>
        <w:t>.0 System requirements</w:t>
      </w:r>
    </w:p>
    <w:p w:rsidR="00066E75" w:rsidRPr="00066E75" w:rsidRDefault="00066E75" w:rsidP="00066E75">
      <w:pPr>
        <w:pStyle w:val="GlossaryDefinition"/>
        <w:rPr>
          <w:rFonts w:ascii="Trebuchet MS" w:hAnsi="Trebuchet MS"/>
          <w:i w:val="0"/>
          <w:sz w:val="18"/>
          <w:szCs w:val="18"/>
          <w:lang w:val="en-CA"/>
        </w:rPr>
      </w:pPr>
      <w:r w:rsidRPr="00066E75">
        <w:rPr>
          <w:rFonts w:ascii="Trebuchet MS" w:hAnsi="Trebuchet MS"/>
          <w:i w:val="0"/>
          <w:sz w:val="18"/>
          <w:szCs w:val="18"/>
          <w:lang w:val="en-CA"/>
        </w:rPr>
        <w:t>Administrator:</w:t>
      </w:r>
    </w:p>
    <w:p w:rsidR="00066E75" w:rsidRDefault="00066E75" w:rsidP="00853D9F">
      <w:pPr>
        <w:pStyle w:val="GlossaryDefinition"/>
        <w:numPr>
          <w:ilvl w:val="0"/>
          <w:numId w:val="23"/>
        </w:numPr>
        <w:spacing w:after="0" w:line="240" w:lineRule="auto"/>
        <w:rPr>
          <w:rFonts w:ascii="Trebuchet MS" w:hAnsi="Trebuchet MS"/>
          <w:i w:val="0"/>
          <w:sz w:val="18"/>
          <w:szCs w:val="18"/>
          <w:lang w:val="en-CA"/>
        </w:rPr>
      </w:pPr>
      <w:r w:rsidRPr="00066E75">
        <w:rPr>
          <w:rFonts w:ascii="Trebuchet MS" w:hAnsi="Trebuchet MS"/>
          <w:i w:val="0"/>
          <w:sz w:val="18"/>
          <w:szCs w:val="18"/>
          <w:lang w:val="en-CA"/>
        </w:rPr>
        <w:t xml:space="preserve">Rails server </w:t>
      </w:r>
    </w:p>
    <w:p w:rsidR="00BE7B00" w:rsidRPr="00066E75" w:rsidRDefault="00BE7B00" w:rsidP="00853D9F">
      <w:pPr>
        <w:pStyle w:val="GlossaryDefinition"/>
        <w:numPr>
          <w:ilvl w:val="0"/>
          <w:numId w:val="23"/>
        </w:numPr>
        <w:spacing w:after="0" w:line="240" w:lineRule="auto"/>
        <w:rPr>
          <w:rFonts w:ascii="Trebuchet MS" w:hAnsi="Trebuchet MS"/>
          <w:i w:val="0"/>
          <w:sz w:val="18"/>
          <w:szCs w:val="18"/>
          <w:lang w:val="en-CA"/>
        </w:rPr>
      </w:pPr>
      <w:r>
        <w:rPr>
          <w:rFonts w:ascii="Trebuchet MS" w:hAnsi="Trebuchet MS"/>
          <w:i w:val="0"/>
          <w:sz w:val="18"/>
          <w:szCs w:val="18"/>
          <w:lang w:val="en-CA"/>
        </w:rPr>
        <w:t>SQLite3</w:t>
      </w:r>
    </w:p>
    <w:p w:rsidR="00066E75" w:rsidRDefault="00BE7B00" w:rsidP="00853D9F">
      <w:pPr>
        <w:pStyle w:val="GlossaryDefinition"/>
        <w:numPr>
          <w:ilvl w:val="0"/>
          <w:numId w:val="23"/>
        </w:numPr>
        <w:spacing w:after="0" w:line="240" w:lineRule="auto"/>
        <w:rPr>
          <w:rFonts w:ascii="Trebuchet MS" w:hAnsi="Trebuchet MS"/>
          <w:i w:val="0"/>
          <w:sz w:val="18"/>
          <w:szCs w:val="18"/>
          <w:lang w:val="en-CA"/>
        </w:rPr>
      </w:pPr>
      <w:proofErr w:type="spellStart"/>
      <w:r>
        <w:rPr>
          <w:rFonts w:ascii="Trebuchet MS" w:hAnsi="Trebuchet MS"/>
          <w:i w:val="0"/>
          <w:sz w:val="18"/>
          <w:szCs w:val="18"/>
          <w:lang w:val="en-CA"/>
        </w:rPr>
        <w:t>Phone</w:t>
      </w:r>
      <w:r w:rsidR="00066E75" w:rsidRPr="00066E75">
        <w:rPr>
          <w:rFonts w:ascii="Trebuchet MS" w:hAnsi="Trebuchet MS"/>
          <w:i w:val="0"/>
          <w:sz w:val="18"/>
          <w:szCs w:val="18"/>
          <w:lang w:val="en-CA"/>
        </w:rPr>
        <w:t>gap</w:t>
      </w:r>
      <w:proofErr w:type="spellEnd"/>
      <w:r>
        <w:rPr>
          <w:rFonts w:ascii="Trebuchet MS" w:hAnsi="Trebuchet MS"/>
          <w:i w:val="0"/>
          <w:sz w:val="18"/>
          <w:szCs w:val="18"/>
          <w:lang w:val="en-CA"/>
        </w:rPr>
        <w:t xml:space="preserve"> Framework</w:t>
      </w:r>
      <w:r w:rsidR="00066E75" w:rsidRPr="00066E75">
        <w:rPr>
          <w:rFonts w:ascii="Trebuchet MS" w:hAnsi="Trebuchet MS"/>
          <w:i w:val="0"/>
          <w:sz w:val="18"/>
          <w:szCs w:val="18"/>
          <w:lang w:val="en-CA"/>
        </w:rPr>
        <w:t xml:space="preserve"> </w:t>
      </w:r>
    </w:p>
    <w:p w:rsidR="00BE7B00" w:rsidRDefault="00BE7B00" w:rsidP="00853D9F">
      <w:pPr>
        <w:pStyle w:val="GlossaryDefinition"/>
        <w:numPr>
          <w:ilvl w:val="0"/>
          <w:numId w:val="23"/>
        </w:numPr>
        <w:spacing w:after="0" w:line="240" w:lineRule="auto"/>
        <w:rPr>
          <w:rFonts w:ascii="Trebuchet MS" w:hAnsi="Trebuchet MS"/>
          <w:i w:val="0"/>
          <w:sz w:val="18"/>
          <w:szCs w:val="18"/>
          <w:lang w:val="en-CA"/>
        </w:rPr>
      </w:pPr>
      <w:r>
        <w:rPr>
          <w:rFonts w:ascii="Trebuchet MS" w:hAnsi="Trebuchet MS"/>
          <w:i w:val="0"/>
          <w:sz w:val="18"/>
          <w:szCs w:val="18"/>
          <w:lang w:val="en-CA"/>
        </w:rPr>
        <w:t>Android SDK</w:t>
      </w:r>
    </w:p>
    <w:p w:rsidR="00BE7B00" w:rsidRPr="00066E75" w:rsidRDefault="00BE7B00" w:rsidP="00853D9F">
      <w:pPr>
        <w:pStyle w:val="GlossaryDefinition"/>
        <w:numPr>
          <w:ilvl w:val="0"/>
          <w:numId w:val="23"/>
        </w:numPr>
        <w:spacing w:after="0" w:line="240" w:lineRule="auto"/>
        <w:rPr>
          <w:rFonts w:ascii="Trebuchet MS" w:hAnsi="Trebuchet MS"/>
          <w:i w:val="0"/>
          <w:sz w:val="18"/>
          <w:szCs w:val="18"/>
          <w:lang w:val="en-CA"/>
        </w:rPr>
      </w:pPr>
      <w:proofErr w:type="spellStart"/>
      <w:r>
        <w:rPr>
          <w:rFonts w:ascii="Trebuchet MS" w:hAnsi="Trebuchet MS"/>
          <w:i w:val="0"/>
          <w:sz w:val="18"/>
          <w:szCs w:val="18"/>
          <w:lang w:val="en-CA"/>
        </w:rPr>
        <w:t>JQuery</w:t>
      </w:r>
      <w:proofErr w:type="spellEnd"/>
      <w:r>
        <w:rPr>
          <w:rFonts w:ascii="Trebuchet MS" w:hAnsi="Trebuchet MS"/>
          <w:i w:val="0"/>
          <w:sz w:val="18"/>
          <w:szCs w:val="18"/>
          <w:lang w:val="en-CA"/>
        </w:rPr>
        <w:t xml:space="preserve"> and </w:t>
      </w:r>
      <w:proofErr w:type="spellStart"/>
      <w:r>
        <w:rPr>
          <w:rFonts w:ascii="Trebuchet MS" w:hAnsi="Trebuchet MS"/>
          <w:i w:val="0"/>
          <w:sz w:val="18"/>
          <w:szCs w:val="18"/>
          <w:lang w:val="en-CA"/>
        </w:rPr>
        <w:t>JQuery</w:t>
      </w:r>
      <w:proofErr w:type="spellEnd"/>
      <w:r>
        <w:rPr>
          <w:rFonts w:ascii="Trebuchet MS" w:hAnsi="Trebuchet MS"/>
          <w:i w:val="0"/>
          <w:sz w:val="18"/>
          <w:szCs w:val="18"/>
          <w:lang w:val="en-CA"/>
        </w:rPr>
        <w:t xml:space="preserve"> Mobile</w:t>
      </w:r>
    </w:p>
    <w:p w:rsidR="00066E75" w:rsidRPr="00066E75" w:rsidRDefault="00066E75" w:rsidP="00853D9F">
      <w:pPr>
        <w:pStyle w:val="GlossaryDefinition"/>
        <w:numPr>
          <w:ilvl w:val="0"/>
          <w:numId w:val="23"/>
        </w:numPr>
        <w:spacing w:after="0" w:line="240" w:lineRule="auto"/>
        <w:rPr>
          <w:rFonts w:ascii="Trebuchet MS" w:hAnsi="Trebuchet MS"/>
          <w:i w:val="0"/>
          <w:sz w:val="18"/>
          <w:szCs w:val="18"/>
          <w:lang w:val="en-CA"/>
        </w:rPr>
      </w:pPr>
      <w:r w:rsidRPr="00066E75">
        <w:rPr>
          <w:rFonts w:ascii="Trebuchet MS" w:hAnsi="Trebuchet MS"/>
          <w:i w:val="0"/>
          <w:sz w:val="18"/>
          <w:szCs w:val="18"/>
          <w:lang w:val="en-CA"/>
        </w:rPr>
        <w:t>Domain name in the Internet</w:t>
      </w:r>
    </w:p>
    <w:p w:rsidR="00066E75" w:rsidRPr="00066E75" w:rsidRDefault="00066E75" w:rsidP="00066E75">
      <w:pPr>
        <w:pStyle w:val="GlossaryDefinition"/>
        <w:rPr>
          <w:rFonts w:ascii="Trebuchet MS" w:hAnsi="Trebuchet MS"/>
          <w:i w:val="0"/>
          <w:sz w:val="18"/>
          <w:szCs w:val="18"/>
          <w:lang w:val="en-CA"/>
        </w:rPr>
      </w:pPr>
      <w:r w:rsidRPr="00066E75">
        <w:rPr>
          <w:rFonts w:ascii="Trebuchet MS" w:hAnsi="Trebuchet MS"/>
          <w:i w:val="0"/>
          <w:sz w:val="18"/>
          <w:szCs w:val="18"/>
          <w:lang w:val="en-CA"/>
        </w:rPr>
        <w:t>Project Managers / project contributors:</w:t>
      </w:r>
    </w:p>
    <w:p w:rsidR="00066E75" w:rsidRPr="00066E75" w:rsidRDefault="00066E75" w:rsidP="00853D9F">
      <w:pPr>
        <w:pStyle w:val="GlossaryDefinition"/>
        <w:numPr>
          <w:ilvl w:val="0"/>
          <w:numId w:val="23"/>
        </w:numPr>
        <w:spacing w:after="0" w:line="240" w:lineRule="auto"/>
        <w:rPr>
          <w:rFonts w:ascii="Trebuchet MS" w:hAnsi="Trebuchet MS"/>
          <w:i w:val="0"/>
          <w:sz w:val="18"/>
          <w:szCs w:val="18"/>
          <w:lang w:val="en-CA"/>
        </w:rPr>
      </w:pPr>
      <w:r w:rsidRPr="00066E75">
        <w:rPr>
          <w:rFonts w:ascii="Trebuchet MS" w:hAnsi="Trebuchet MS"/>
          <w:i w:val="0"/>
          <w:sz w:val="18"/>
          <w:szCs w:val="18"/>
          <w:lang w:val="en-CA"/>
        </w:rPr>
        <w:t>Internet access</w:t>
      </w:r>
    </w:p>
    <w:p w:rsidR="00853D9F" w:rsidRPr="00853D9F" w:rsidRDefault="00066E75" w:rsidP="00853D9F">
      <w:pPr>
        <w:pStyle w:val="GlossaryDefinition"/>
        <w:numPr>
          <w:ilvl w:val="0"/>
          <w:numId w:val="23"/>
        </w:numPr>
        <w:spacing w:after="0" w:line="240" w:lineRule="auto"/>
        <w:rPr>
          <w:sz w:val="18"/>
          <w:szCs w:val="18"/>
          <w:lang w:val="en-CA"/>
        </w:rPr>
      </w:pPr>
      <w:r w:rsidRPr="00896F64">
        <w:rPr>
          <w:rFonts w:ascii="Trebuchet MS" w:hAnsi="Trebuchet MS"/>
          <w:i w:val="0"/>
          <w:sz w:val="18"/>
          <w:szCs w:val="18"/>
          <w:lang w:val="en-CA"/>
        </w:rPr>
        <w:t>Registration with service providers</w:t>
      </w:r>
      <w:r w:rsidR="00853D9F">
        <w:rPr>
          <w:rFonts w:ascii="Trebuchet MS" w:hAnsi="Trebuchet MS"/>
          <w:i w:val="0"/>
          <w:sz w:val="18"/>
          <w:szCs w:val="18"/>
          <w:lang w:val="en-CA"/>
        </w:rPr>
        <w:t xml:space="preserve"> </w:t>
      </w:r>
      <w:r w:rsidR="00853D9F" w:rsidRPr="00853D9F">
        <w:rPr>
          <w:rFonts w:ascii="Trebuchet MS" w:hAnsi="Trebuchet MS"/>
          <w:b/>
          <w:szCs w:val="18"/>
          <w:lang w:val="en-CA"/>
        </w:rPr>
        <w:br w:type="page"/>
      </w:r>
    </w:p>
    <w:p w:rsidR="00896F64" w:rsidRPr="00BE7B00" w:rsidRDefault="00BE7B00" w:rsidP="00896F64">
      <w:pPr>
        <w:pStyle w:val="GlossaryDefinition"/>
        <w:rPr>
          <w:rFonts w:ascii="Trebuchet MS" w:hAnsi="Trebuchet MS"/>
          <w:b/>
          <w:i w:val="0"/>
          <w:szCs w:val="18"/>
          <w:lang w:val="en-CA"/>
        </w:rPr>
      </w:pPr>
      <w:r w:rsidRPr="00BE7B00">
        <w:rPr>
          <w:rFonts w:ascii="Trebuchet MS" w:hAnsi="Trebuchet MS"/>
          <w:b/>
          <w:i w:val="0"/>
          <w:szCs w:val="18"/>
          <w:lang w:val="en-CA"/>
        </w:rPr>
        <w:lastRenderedPageBreak/>
        <w:t>6.0 System Configuration</w:t>
      </w:r>
    </w:p>
    <w:p w:rsidR="00853D9F" w:rsidRDefault="00853D9F" w:rsidP="00853D9F">
      <w:pPr>
        <w:spacing w:before="0"/>
        <w:rPr>
          <w:rFonts w:ascii="Trebuchet MS" w:hAnsi="Trebuchet MS"/>
          <w:bCs/>
          <w:iCs/>
          <w:sz w:val="18"/>
          <w:szCs w:val="18"/>
        </w:rPr>
      </w:pPr>
      <w:r w:rsidRPr="00853D9F">
        <w:rPr>
          <w:rFonts w:ascii="Trebuchet MS" w:hAnsi="Trebuchet MS"/>
          <w:bCs/>
          <w:iCs/>
          <w:sz w:val="18"/>
          <w:szCs w:val="18"/>
        </w:rPr>
        <w:t>The following instructions explain how to set up your development</w:t>
      </w:r>
      <w:r>
        <w:rPr>
          <w:rFonts w:ascii="Trebuchet MS" w:hAnsi="Trebuchet MS"/>
          <w:bCs/>
          <w:iCs/>
          <w:sz w:val="18"/>
          <w:szCs w:val="18"/>
        </w:rPr>
        <w:t xml:space="preserve"> </w:t>
      </w:r>
      <w:r w:rsidRPr="00853D9F">
        <w:rPr>
          <w:rFonts w:ascii="Trebuchet MS" w:hAnsi="Trebuchet MS"/>
          <w:bCs/>
          <w:iCs/>
          <w:sz w:val="18"/>
          <w:szCs w:val="18"/>
        </w:rPr>
        <w:t>environment for Ruby on Rails on windows. If you want to use Linux or</w:t>
      </w:r>
      <w:r>
        <w:rPr>
          <w:rFonts w:ascii="Trebuchet MS" w:hAnsi="Trebuchet MS"/>
          <w:bCs/>
          <w:iCs/>
          <w:sz w:val="18"/>
          <w:szCs w:val="18"/>
        </w:rPr>
        <w:t xml:space="preserve"> </w:t>
      </w:r>
      <w:r w:rsidRPr="00853D9F">
        <w:rPr>
          <w:rFonts w:ascii="Trebuchet MS" w:hAnsi="Trebuchet MS"/>
          <w:bCs/>
          <w:iCs/>
          <w:sz w:val="18"/>
          <w:szCs w:val="18"/>
        </w:rPr>
        <w:t>Mac (which I would recommend if you are comfortable with U</w:t>
      </w:r>
      <w:r>
        <w:rPr>
          <w:rFonts w:ascii="Trebuchet MS" w:hAnsi="Trebuchet MS"/>
          <w:bCs/>
          <w:iCs/>
          <w:sz w:val="18"/>
          <w:szCs w:val="18"/>
        </w:rPr>
        <w:t xml:space="preserve">NIX </w:t>
      </w:r>
      <w:r w:rsidRPr="00853D9F">
        <w:rPr>
          <w:rFonts w:ascii="Trebuchet MS" w:hAnsi="Trebuchet MS"/>
          <w:bCs/>
          <w:iCs/>
          <w:sz w:val="18"/>
          <w:szCs w:val="18"/>
        </w:rPr>
        <w:t>and the</w:t>
      </w:r>
      <w:r>
        <w:rPr>
          <w:rFonts w:ascii="Trebuchet MS" w:hAnsi="Trebuchet MS"/>
          <w:bCs/>
          <w:iCs/>
          <w:sz w:val="18"/>
          <w:szCs w:val="18"/>
        </w:rPr>
        <w:t xml:space="preserve"> </w:t>
      </w:r>
      <w:r w:rsidRPr="00853D9F">
        <w:rPr>
          <w:rFonts w:ascii="Trebuchet MS" w:hAnsi="Trebuchet MS"/>
          <w:bCs/>
          <w:iCs/>
          <w:sz w:val="18"/>
          <w:szCs w:val="18"/>
        </w:rPr>
        <w:t>command line) then just wait for my next post which will describe the</w:t>
      </w:r>
      <w:r>
        <w:rPr>
          <w:rFonts w:ascii="Trebuchet MS" w:hAnsi="Trebuchet MS"/>
          <w:bCs/>
          <w:iCs/>
          <w:sz w:val="18"/>
          <w:szCs w:val="18"/>
        </w:rPr>
        <w:t xml:space="preserve"> </w:t>
      </w:r>
      <w:r w:rsidRPr="00853D9F">
        <w:rPr>
          <w:rFonts w:ascii="Trebuchet MS" w:hAnsi="Trebuchet MS"/>
          <w:bCs/>
          <w:iCs/>
          <w:sz w:val="18"/>
          <w:szCs w:val="18"/>
        </w:rPr>
        <w:t>process on those systems.</w:t>
      </w:r>
    </w:p>
    <w:p w:rsid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Step 1</w:t>
      </w:r>
      <w:r>
        <w:rPr>
          <w:rFonts w:ascii="Trebuchet MS" w:hAnsi="Trebuchet MS"/>
          <w:bCs/>
          <w:iCs/>
          <w:sz w:val="18"/>
          <w:szCs w:val="18"/>
        </w:rPr>
        <w:t>: Download the Rails installer</w:t>
      </w:r>
    </w:p>
    <w:p w:rsidR="00853D9F" w:rsidRPr="00853D9F" w:rsidRDefault="00853D9F" w:rsidP="00853D9F">
      <w:pPr>
        <w:pStyle w:val="ListParagraph"/>
        <w:numPr>
          <w:ilvl w:val="0"/>
          <w:numId w:val="31"/>
        </w:numPr>
        <w:spacing w:before="0"/>
        <w:jc w:val="left"/>
        <w:rPr>
          <w:rFonts w:ascii="Trebuchet MS" w:hAnsi="Trebuchet MS"/>
          <w:bCs/>
          <w:iCs/>
          <w:sz w:val="18"/>
          <w:szCs w:val="18"/>
        </w:rPr>
      </w:pPr>
      <w:r w:rsidRPr="00853D9F">
        <w:rPr>
          <w:rFonts w:ascii="Trebuchet MS" w:hAnsi="Trebuchet MS"/>
          <w:bCs/>
          <w:iCs/>
          <w:sz w:val="18"/>
          <w:szCs w:val="18"/>
        </w:rPr>
        <w:t>open your web browser and go to http://railsinstaller.org/</w:t>
      </w:r>
    </w:p>
    <w:p w:rsidR="00853D9F" w:rsidRPr="00853D9F" w:rsidRDefault="00853D9F" w:rsidP="00853D9F">
      <w:pPr>
        <w:pStyle w:val="ListParagraph"/>
        <w:numPr>
          <w:ilvl w:val="0"/>
          <w:numId w:val="31"/>
        </w:numPr>
        <w:spacing w:before="0"/>
        <w:jc w:val="left"/>
        <w:rPr>
          <w:rFonts w:ascii="Trebuchet MS" w:hAnsi="Trebuchet MS"/>
          <w:bCs/>
          <w:iCs/>
          <w:sz w:val="18"/>
          <w:szCs w:val="18"/>
        </w:rPr>
      </w:pPr>
      <w:r w:rsidRPr="00853D9F">
        <w:rPr>
          <w:rFonts w:ascii="Trebuchet MS" w:hAnsi="Trebuchet MS"/>
          <w:bCs/>
          <w:iCs/>
          <w:sz w:val="18"/>
          <w:szCs w:val="18"/>
        </w:rPr>
        <w:t>click on the big button in the top left to "Download the kit"</w:t>
      </w:r>
    </w:p>
    <w:p w:rsidR="00853D9F" w:rsidRPr="00853D9F" w:rsidRDefault="00853D9F" w:rsidP="00853D9F">
      <w:pPr>
        <w:pStyle w:val="ListParagraph"/>
        <w:numPr>
          <w:ilvl w:val="0"/>
          <w:numId w:val="31"/>
        </w:numPr>
        <w:spacing w:before="0"/>
        <w:jc w:val="left"/>
        <w:rPr>
          <w:rFonts w:ascii="Trebuchet MS" w:hAnsi="Trebuchet MS"/>
          <w:bCs/>
          <w:iCs/>
          <w:sz w:val="18"/>
          <w:szCs w:val="18"/>
        </w:rPr>
      </w:pPr>
      <w:proofErr w:type="gramStart"/>
      <w:r>
        <w:rPr>
          <w:rFonts w:ascii="Trebuchet MS" w:hAnsi="Trebuchet MS"/>
          <w:bCs/>
          <w:iCs/>
          <w:sz w:val="18"/>
          <w:szCs w:val="18"/>
        </w:rPr>
        <w:t>o</w:t>
      </w:r>
      <w:r w:rsidRPr="00853D9F">
        <w:rPr>
          <w:rFonts w:ascii="Trebuchet MS" w:hAnsi="Trebuchet MS"/>
          <w:bCs/>
          <w:iCs/>
          <w:sz w:val="18"/>
          <w:szCs w:val="18"/>
        </w:rPr>
        <w:t>ptionally</w:t>
      </w:r>
      <w:proofErr w:type="gramEnd"/>
      <w:r>
        <w:rPr>
          <w:rFonts w:ascii="Trebuchet MS" w:hAnsi="Trebuchet MS"/>
          <w:bCs/>
          <w:iCs/>
          <w:sz w:val="18"/>
          <w:szCs w:val="18"/>
        </w:rPr>
        <w:t>,</w:t>
      </w:r>
      <w:r w:rsidRPr="00853D9F">
        <w:rPr>
          <w:rFonts w:ascii="Trebuchet MS" w:hAnsi="Trebuchet MS"/>
          <w:bCs/>
          <w:iCs/>
          <w:sz w:val="18"/>
          <w:szCs w:val="18"/>
        </w:rPr>
        <w:t xml:space="preserve"> while it is downloading you can watch the video tutorial</w:t>
      </w:r>
      <w:r w:rsidRPr="00853D9F">
        <w:rPr>
          <w:rFonts w:ascii="Trebuchet MS" w:hAnsi="Trebuchet MS"/>
          <w:bCs/>
          <w:iCs/>
          <w:sz w:val="18"/>
          <w:szCs w:val="18"/>
        </w:rPr>
        <w:t xml:space="preserve"> </w:t>
      </w:r>
      <w:r w:rsidRPr="00853D9F">
        <w:rPr>
          <w:rFonts w:ascii="Trebuchet MS" w:hAnsi="Trebuchet MS"/>
          <w:bCs/>
          <w:iCs/>
          <w:sz w:val="18"/>
          <w:szCs w:val="18"/>
        </w:rPr>
        <w:t>they have on the site.</w:t>
      </w:r>
    </w:p>
    <w:p w:rsidR="00853D9F" w:rsidRPr="00853D9F" w:rsidRDefault="00853D9F" w:rsidP="00853D9F">
      <w:pPr>
        <w:pStyle w:val="ListParagraph"/>
        <w:numPr>
          <w:ilvl w:val="0"/>
          <w:numId w:val="31"/>
        </w:numPr>
        <w:spacing w:before="0"/>
        <w:jc w:val="left"/>
        <w:rPr>
          <w:rFonts w:ascii="Trebuchet MS" w:hAnsi="Trebuchet MS"/>
          <w:bCs/>
          <w:iCs/>
          <w:sz w:val="18"/>
          <w:szCs w:val="18"/>
        </w:rPr>
      </w:pPr>
      <w:r w:rsidRPr="00853D9F">
        <w:rPr>
          <w:rFonts w:ascii="Trebuchet MS" w:hAnsi="Trebuchet MS"/>
          <w:bCs/>
          <w:iCs/>
          <w:sz w:val="18"/>
          <w:szCs w:val="18"/>
        </w:rPr>
        <w:t>when the download completes double click the installer, say yes to</w:t>
      </w:r>
    </w:p>
    <w:p w:rsidR="00853D9F" w:rsidRPr="0024117C" w:rsidRDefault="00853D9F" w:rsidP="0024117C">
      <w:pPr>
        <w:pStyle w:val="ListParagraph"/>
        <w:numPr>
          <w:ilvl w:val="0"/>
          <w:numId w:val="31"/>
        </w:numPr>
        <w:spacing w:before="0"/>
        <w:jc w:val="left"/>
        <w:rPr>
          <w:rFonts w:ascii="Trebuchet MS" w:hAnsi="Trebuchet MS"/>
          <w:bCs/>
          <w:iCs/>
          <w:sz w:val="18"/>
          <w:szCs w:val="18"/>
        </w:rPr>
      </w:pPr>
      <w:r w:rsidRPr="00853D9F">
        <w:rPr>
          <w:rFonts w:ascii="Trebuchet MS" w:hAnsi="Trebuchet MS"/>
          <w:bCs/>
          <w:iCs/>
          <w:sz w:val="18"/>
          <w:szCs w:val="18"/>
        </w:rPr>
        <w:t>any security warnings you may see, and accept the default installation</w:t>
      </w:r>
      <w:r w:rsidR="0024117C">
        <w:rPr>
          <w:rFonts w:ascii="Trebuchet MS" w:hAnsi="Trebuchet MS"/>
          <w:bCs/>
          <w:iCs/>
          <w:sz w:val="18"/>
          <w:szCs w:val="18"/>
        </w:rPr>
        <w:t xml:space="preserve"> </w:t>
      </w:r>
      <w:r w:rsidRPr="0024117C">
        <w:rPr>
          <w:rFonts w:ascii="Trebuchet MS" w:hAnsi="Trebuchet MS"/>
          <w:bCs/>
          <w:iCs/>
          <w:sz w:val="18"/>
          <w:szCs w:val="18"/>
        </w:rPr>
        <w:t>directory (something like C:/RailsInstaller)</w:t>
      </w:r>
    </w:p>
    <w:p w:rsidR="00853D9F" w:rsidRPr="0024117C" w:rsidRDefault="00853D9F" w:rsidP="0024117C">
      <w:pPr>
        <w:pStyle w:val="ListParagraph"/>
        <w:numPr>
          <w:ilvl w:val="0"/>
          <w:numId w:val="31"/>
        </w:numPr>
        <w:spacing w:before="0"/>
        <w:jc w:val="left"/>
        <w:rPr>
          <w:rFonts w:ascii="Trebuchet MS" w:hAnsi="Trebuchet MS"/>
          <w:bCs/>
          <w:iCs/>
          <w:sz w:val="18"/>
          <w:szCs w:val="18"/>
        </w:rPr>
      </w:pPr>
      <w:r w:rsidRPr="00853D9F">
        <w:rPr>
          <w:rFonts w:ascii="Trebuchet MS" w:hAnsi="Trebuchet MS"/>
          <w:bCs/>
          <w:iCs/>
          <w:sz w:val="18"/>
          <w:szCs w:val="18"/>
        </w:rPr>
        <w:t>once the install completes click finish, this will open up a</w:t>
      </w:r>
      <w:r w:rsidR="0024117C">
        <w:rPr>
          <w:rFonts w:ascii="Trebuchet MS" w:hAnsi="Trebuchet MS"/>
          <w:bCs/>
          <w:iCs/>
          <w:sz w:val="18"/>
          <w:szCs w:val="18"/>
        </w:rPr>
        <w:t xml:space="preserve"> </w:t>
      </w:r>
      <w:r w:rsidRPr="0024117C">
        <w:rPr>
          <w:rFonts w:ascii="Trebuchet MS" w:hAnsi="Trebuchet MS"/>
          <w:bCs/>
          <w:iCs/>
          <w:sz w:val="18"/>
          <w:szCs w:val="18"/>
        </w:rPr>
        <w:t>terminal in which you are prompted to enter your name and then email</w:t>
      </w:r>
    </w:p>
    <w:p w:rsidR="00853D9F" w:rsidRP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Pr>
          <w:rFonts w:ascii="Trebuchet MS" w:hAnsi="Trebuchet MS"/>
          <w:bCs/>
          <w:iCs/>
          <w:sz w:val="18"/>
          <w:szCs w:val="18"/>
        </w:rPr>
        <w:t>C</w:t>
      </w:r>
      <w:r w:rsidRPr="00853D9F">
        <w:rPr>
          <w:rFonts w:ascii="Trebuchet MS" w:hAnsi="Trebuchet MS"/>
          <w:bCs/>
          <w:iCs/>
          <w:sz w:val="18"/>
          <w:szCs w:val="18"/>
        </w:rPr>
        <w:t>onfirm</w:t>
      </w:r>
      <w:r>
        <w:rPr>
          <w:rFonts w:ascii="Trebuchet MS" w:hAnsi="Trebuchet MS"/>
          <w:bCs/>
          <w:iCs/>
          <w:sz w:val="18"/>
          <w:szCs w:val="18"/>
        </w:rPr>
        <w:t>ing:</w:t>
      </w:r>
    </w:p>
    <w:p w:rsidR="00853D9F" w:rsidRPr="00853D9F" w:rsidRDefault="00853D9F" w:rsidP="00853D9F">
      <w:pPr>
        <w:pStyle w:val="ListParagraph"/>
        <w:numPr>
          <w:ilvl w:val="0"/>
          <w:numId w:val="32"/>
        </w:numPr>
        <w:spacing w:before="0"/>
        <w:jc w:val="left"/>
        <w:rPr>
          <w:rFonts w:ascii="Trebuchet MS" w:hAnsi="Trebuchet MS"/>
          <w:bCs/>
          <w:iCs/>
          <w:sz w:val="18"/>
          <w:szCs w:val="18"/>
        </w:rPr>
      </w:pPr>
      <w:r w:rsidRPr="00853D9F">
        <w:rPr>
          <w:rFonts w:ascii="Trebuchet MS" w:hAnsi="Trebuchet MS"/>
          <w:bCs/>
          <w:iCs/>
          <w:sz w:val="18"/>
          <w:szCs w:val="18"/>
        </w:rPr>
        <w:t>open a command terminal</w:t>
      </w:r>
    </w:p>
    <w:p w:rsidR="00853D9F" w:rsidRPr="00853D9F" w:rsidRDefault="00853D9F" w:rsidP="00853D9F">
      <w:pPr>
        <w:pStyle w:val="ListParagraph"/>
        <w:numPr>
          <w:ilvl w:val="0"/>
          <w:numId w:val="32"/>
        </w:numPr>
        <w:spacing w:before="0"/>
        <w:jc w:val="left"/>
        <w:rPr>
          <w:rFonts w:ascii="Trebuchet MS" w:hAnsi="Trebuchet MS"/>
          <w:bCs/>
          <w:iCs/>
          <w:sz w:val="18"/>
          <w:szCs w:val="18"/>
        </w:rPr>
      </w:pPr>
      <w:r w:rsidRPr="00853D9F">
        <w:rPr>
          <w:rFonts w:ascii="Trebuchet MS" w:hAnsi="Trebuchet MS"/>
          <w:bCs/>
          <w:iCs/>
          <w:sz w:val="18"/>
          <w:szCs w:val="18"/>
        </w:rPr>
        <w:t>enter the command 'ruby -v' (the response should begin with ruby</w:t>
      </w:r>
      <w:r>
        <w:rPr>
          <w:rFonts w:ascii="Trebuchet MS" w:hAnsi="Trebuchet MS"/>
          <w:bCs/>
          <w:iCs/>
          <w:sz w:val="18"/>
          <w:szCs w:val="18"/>
        </w:rPr>
        <w:t xml:space="preserve"> </w:t>
      </w:r>
      <w:r w:rsidRPr="00853D9F">
        <w:rPr>
          <w:rFonts w:ascii="Trebuchet MS" w:hAnsi="Trebuchet MS"/>
          <w:bCs/>
          <w:iCs/>
          <w:sz w:val="18"/>
          <w:szCs w:val="18"/>
        </w:rPr>
        <w:t>1.9.2p290)</w:t>
      </w:r>
    </w:p>
    <w:p w:rsidR="00853D9F" w:rsidRPr="00853D9F" w:rsidRDefault="00853D9F" w:rsidP="00853D9F">
      <w:pPr>
        <w:pStyle w:val="ListParagraph"/>
        <w:numPr>
          <w:ilvl w:val="0"/>
          <w:numId w:val="32"/>
        </w:numPr>
        <w:spacing w:before="0"/>
        <w:jc w:val="left"/>
        <w:rPr>
          <w:rFonts w:ascii="Trebuchet MS" w:hAnsi="Trebuchet MS"/>
          <w:bCs/>
          <w:iCs/>
          <w:sz w:val="18"/>
          <w:szCs w:val="18"/>
        </w:rPr>
      </w:pPr>
      <w:r w:rsidRPr="00853D9F">
        <w:rPr>
          <w:rFonts w:ascii="Trebuchet MS" w:hAnsi="Trebuchet MS"/>
          <w:bCs/>
          <w:iCs/>
          <w:sz w:val="18"/>
          <w:szCs w:val="18"/>
        </w:rPr>
        <w:t>enter the command 'rails -v' (the response should be Rails 3.1.1)</w:t>
      </w:r>
    </w:p>
    <w:p w:rsidR="00853D9F" w:rsidRPr="00853D9F" w:rsidRDefault="00853D9F" w:rsidP="00853D9F">
      <w:pPr>
        <w:pStyle w:val="ListParagraph"/>
        <w:numPr>
          <w:ilvl w:val="0"/>
          <w:numId w:val="32"/>
        </w:numPr>
        <w:spacing w:before="0"/>
        <w:jc w:val="left"/>
        <w:rPr>
          <w:rFonts w:ascii="Trebuchet MS" w:hAnsi="Trebuchet MS"/>
          <w:bCs/>
          <w:iCs/>
          <w:sz w:val="18"/>
          <w:szCs w:val="18"/>
        </w:rPr>
      </w:pPr>
      <w:r w:rsidRPr="00853D9F">
        <w:rPr>
          <w:rFonts w:ascii="Trebuchet MS" w:hAnsi="Trebuchet MS"/>
          <w:bCs/>
          <w:iCs/>
          <w:sz w:val="18"/>
          <w:szCs w:val="18"/>
        </w:rPr>
        <w:t>if either of the above are not correct something is wrong and you</w:t>
      </w:r>
      <w:r w:rsidRPr="00853D9F">
        <w:rPr>
          <w:rFonts w:ascii="Trebuchet MS" w:hAnsi="Trebuchet MS"/>
          <w:bCs/>
          <w:iCs/>
          <w:sz w:val="18"/>
          <w:szCs w:val="18"/>
        </w:rPr>
        <w:t xml:space="preserve"> </w:t>
      </w:r>
      <w:r w:rsidRPr="00853D9F">
        <w:rPr>
          <w:rFonts w:ascii="Trebuchet MS" w:hAnsi="Trebuchet MS"/>
          <w:bCs/>
          <w:iCs/>
          <w:sz w:val="18"/>
          <w:szCs w:val="18"/>
        </w:rPr>
        <w:t>should stop and reply to this thread and I will try to help you get</w:t>
      </w:r>
      <w:r w:rsidRPr="00853D9F">
        <w:rPr>
          <w:rFonts w:ascii="Trebuchet MS" w:hAnsi="Trebuchet MS"/>
          <w:bCs/>
          <w:iCs/>
          <w:sz w:val="18"/>
          <w:szCs w:val="18"/>
        </w:rPr>
        <w:t xml:space="preserve"> </w:t>
      </w:r>
      <w:r w:rsidRPr="00853D9F">
        <w:rPr>
          <w:rFonts w:ascii="Trebuchet MS" w:hAnsi="Trebuchet MS"/>
          <w:bCs/>
          <w:iCs/>
          <w:sz w:val="18"/>
          <w:szCs w:val="18"/>
        </w:rPr>
        <w:t>sorted out</w:t>
      </w:r>
    </w:p>
    <w:p w:rsidR="00853D9F" w:rsidRP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Step 2: Install SVN</w:t>
      </w:r>
    </w:p>
    <w:p w:rsidR="00853D9F" w:rsidRP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If you have another means of accessing SVN by all means you do not</w:t>
      </w:r>
      <w:r>
        <w:rPr>
          <w:rFonts w:ascii="Trebuchet MS" w:hAnsi="Trebuchet MS"/>
          <w:bCs/>
          <w:iCs/>
          <w:sz w:val="18"/>
          <w:szCs w:val="18"/>
        </w:rPr>
        <w:t xml:space="preserve"> </w:t>
      </w:r>
      <w:r w:rsidRPr="00853D9F">
        <w:rPr>
          <w:rFonts w:ascii="Trebuchet MS" w:hAnsi="Trebuchet MS"/>
          <w:bCs/>
          <w:iCs/>
          <w:sz w:val="18"/>
          <w:szCs w:val="18"/>
        </w:rPr>
        <w:t>have to do it this way, it is just what I know.</w:t>
      </w:r>
    </w:p>
    <w:p w:rsidR="00853D9F" w:rsidRP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 xml:space="preserve">Download the </w:t>
      </w:r>
      <w:r>
        <w:rPr>
          <w:rFonts w:ascii="Trebuchet MS" w:hAnsi="Trebuchet MS"/>
          <w:bCs/>
          <w:iCs/>
          <w:sz w:val="18"/>
          <w:szCs w:val="18"/>
        </w:rPr>
        <w:t>T</w:t>
      </w:r>
      <w:r w:rsidRPr="00853D9F">
        <w:rPr>
          <w:rFonts w:ascii="Trebuchet MS" w:hAnsi="Trebuchet MS"/>
          <w:bCs/>
          <w:iCs/>
          <w:sz w:val="18"/>
          <w:szCs w:val="18"/>
        </w:rPr>
        <w:t xml:space="preserve">ortoise </w:t>
      </w:r>
      <w:r w:rsidR="0024117C">
        <w:rPr>
          <w:rFonts w:ascii="Trebuchet MS" w:hAnsi="Trebuchet MS"/>
          <w:bCs/>
          <w:iCs/>
          <w:sz w:val="18"/>
          <w:szCs w:val="18"/>
        </w:rPr>
        <w:t>SVN</w:t>
      </w:r>
      <w:r w:rsidRPr="00853D9F">
        <w:rPr>
          <w:rFonts w:ascii="Trebuchet MS" w:hAnsi="Trebuchet MS"/>
          <w:bCs/>
          <w:iCs/>
          <w:sz w:val="18"/>
          <w:szCs w:val="18"/>
        </w:rPr>
        <w:t xml:space="preserve"> client installer from: http://tortoisesvn.net/downloads.html</w:t>
      </w: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When the download is complete double click the installer, and follow</w:t>
      </w:r>
      <w:r>
        <w:rPr>
          <w:rFonts w:ascii="Trebuchet MS" w:hAnsi="Trebuchet MS"/>
          <w:bCs/>
          <w:iCs/>
          <w:sz w:val="18"/>
          <w:szCs w:val="18"/>
        </w:rPr>
        <w:t xml:space="preserve"> </w:t>
      </w:r>
      <w:r w:rsidRPr="00853D9F">
        <w:rPr>
          <w:rFonts w:ascii="Trebuchet MS" w:hAnsi="Trebuchet MS"/>
          <w:bCs/>
          <w:iCs/>
          <w:sz w:val="18"/>
          <w:szCs w:val="18"/>
        </w:rPr>
        <w:t xml:space="preserve">the installation process steps </w:t>
      </w:r>
      <w:r>
        <w:rPr>
          <w:rFonts w:ascii="Trebuchet MS" w:hAnsi="Trebuchet MS"/>
          <w:bCs/>
          <w:iCs/>
          <w:sz w:val="18"/>
          <w:szCs w:val="18"/>
        </w:rPr>
        <w:t>a</w:t>
      </w:r>
      <w:r w:rsidRPr="00853D9F">
        <w:rPr>
          <w:rFonts w:ascii="Trebuchet MS" w:hAnsi="Trebuchet MS"/>
          <w:bCs/>
          <w:iCs/>
          <w:sz w:val="18"/>
          <w:szCs w:val="18"/>
        </w:rPr>
        <w:t>ccepting all defaults</w:t>
      </w:r>
    </w:p>
    <w:p w:rsidR="00853D9F" w:rsidRP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Step 3: Checkout the code:</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open up windows explorer and navigate to some directory that you</w:t>
      </w:r>
      <w:r w:rsidRPr="00853D9F">
        <w:rPr>
          <w:rFonts w:ascii="Trebuchet MS" w:hAnsi="Trebuchet MS"/>
          <w:bCs/>
          <w:iCs/>
          <w:sz w:val="18"/>
          <w:szCs w:val="18"/>
        </w:rPr>
        <w:t xml:space="preserve"> </w:t>
      </w:r>
      <w:r w:rsidRPr="00853D9F">
        <w:rPr>
          <w:rFonts w:ascii="Trebuchet MS" w:hAnsi="Trebuchet MS"/>
          <w:bCs/>
          <w:iCs/>
          <w:sz w:val="18"/>
          <w:szCs w:val="18"/>
        </w:rPr>
        <w:t>would like the source code to live in</w:t>
      </w:r>
      <w:r w:rsidRPr="00853D9F">
        <w:rPr>
          <w:rFonts w:ascii="Trebuchet MS" w:hAnsi="Trebuchet MS"/>
          <w:bCs/>
          <w:iCs/>
          <w:sz w:val="18"/>
          <w:szCs w:val="18"/>
        </w:rPr>
        <w:t xml:space="preserve"> </w:t>
      </w:r>
      <w:r w:rsidRPr="00853D9F">
        <w:rPr>
          <w:rFonts w:ascii="Trebuchet MS" w:hAnsi="Trebuchet MS"/>
          <w:bCs/>
          <w:iCs/>
          <w:sz w:val="18"/>
          <w:szCs w:val="18"/>
        </w:rPr>
        <w:t>right click any white space in the directory and choose 'SVN</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Checkout' from the context menu</w:t>
      </w:r>
      <w:r w:rsidRPr="00853D9F">
        <w:rPr>
          <w:rFonts w:ascii="Trebuchet MS" w:hAnsi="Trebuchet MS"/>
          <w:bCs/>
          <w:iCs/>
          <w:sz w:val="18"/>
          <w:szCs w:val="18"/>
        </w:rPr>
        <w:t xml:space="preserve"> </w:t>
      </w:r>
      <w:r w:rsidRPr="00853D9F">
        <w:rPr>
          <w:rFonts w:ascii="Trebuchet MS" w:hAnsi="Trebuchet MS"/>
          <w:bCs/>
          <w:iCs/>
          <w:sz w:val="18"/>
          <w:szCs w:val="18"/>
        </w:rPr>
        <w:t xml:space="preserve">in the dialogue that shows up fill in the repository </w:t>
      </w:r>
      <w:proofErr w:type="spellStart"/>
      <w:r w:rsidRPr="00853D9F">
        <w:rPr>
          <w:rFonts w:ascii="Trebuchet MS" w:hAnsi="Trebuchet MS"/>
          <w:bCs/>
          <w:iCs/>
          <w:sz w:val="18"/>
          <w:szCs w:val="18"/>
        </w:rPr>
        <w:t>url</w:t>
      </w:r>
      <w:proofErr w:type="spellEnd"/>
      <w:r w:rsidRPr="00853D9F">
        <w:rPr>
          <w:rFonts w:ascii="Trebuchet MS" w:hAnsi="Trebuchet MS"/>
          <w:bCs/>
          <w:iCs/>
          <w:sz w:val="18"/>
          <w:szCs w:val="18"/>
        </w:rPr>
        <w:t xml:space="preserve"> as:</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https://cics530-430-cms.googlecode.com/svn/trunk/</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fill in the directory with a path on your system that you will be</w:t>
      </w:r>
      <w:r w:rsidRPr="00853D9F">
        <w:rPr>
          <w:rFonts w:ascii="Trebuchet MS" w:hAnsi="Trebuchet MS"/>
          <w:bCs/>
          <w:iCs/>
          <w:sz w:val="18"/>
          <w:szCs w:val="18"/>
        </w:rPr>
        <w:t xml:space="preserve"> </w:t>
      </w:r>
      <w:r w:rsidRPr="00853D9F">
        <w:rPr>
          <w:rFonts w:ascii="Trebuchet MS" w:hAnsi="Trebuchet MS"/>
          <w:bCs/>
          <w:iCs/>
          <w:sz w:val="18"/>
          <w:szCs w:val="18"/>
        </w:rPr>
        <w:t>able to find again (remember this you will need it in step 4)</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make sure checkout depth is set to 'Fully Recursive' and 'HEAD</w:t>
      </w:r>
      <w:r w:rsidRPr="00853D9F">
        <w:rPr>
          <w:rFonts w:ascii="Trebuchet MS" w:hAnsi="Trebuchet MS"/>
          <w:bCs/>
          <w:iCs/>
          <w:sz w:val="18"/>
          <w:szCs w:val="18"/>
        </w:rPr>
        <w:t xml:space="preserve"> </w:t>
      </w:r>
      <w:r w:rsidRPr="00853D9F">
        <w:rPr>
          <w:rFonts w:ascii="Trebuchet MS" w:hAnsi="Trebuchet MS"/>
          <w:bCs/>
          <w:iCs/>
          <w:sz w:val="18"/>
          <w:szCs w:val="18"/>
        </w:rPr>
        <w:t>revision' is selected</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click ok and be patient (it can take a second)</w:t>
      </w:r>
    </w:p>
    <w:p w:rsidR="00853D9F" w:rsidRPr="00853D9F" w:rsidRDefault="00853D9F" w:rsidP="00853D9F">
      <w:pPr>
        <w:pStyle w:val="ListParagraph"/>
        <w:numPr>
          <w:ilvl w:val="0"/>
          <w:numId w:val="33"/>
        </w:numPr>
        <w:spacing w:before="0"/>
        <w:jc w:val="left"/>
        <w:rPr>
          <w:rFonts w:ascii="Trebuchet MS" w:hAnsi="Trebuchet MS"/>
          <w:bCs/>
          <w:iCs/>
          <w:sz w:val="18"/>
          <w:szCs w:val="18"/>
        </w:rPr>
      </w:pPr>
      <w:r w:rsidRPr="00853D9F">
        <w:rPr>
          <w:rFonts w:ascii="Trebuchet MS" w:hAnsi="Trebuchet MS"/>
          <w:bCs/>
          <w:iCs/>
          <w:sz w:val="18"/>
          <w:szCs w:val="18"/>
        </w:rPr>
        <w:t>when the checkout is finished click OK</w:t>
      </w:r>
    </w:p>
    <w:p w:rsidR="002A6D79" w:rsidRDefault="002A6D79" w:rsidP="00853D9F">
      <w:pPr>
        <w:spacing w:before="0"/>
        <w:jc w:val="left"/>
        <w:rPr>
          <w:rFonts w:ascii="Trebuchet MS" w:hAnsi="Trebuchet MS"/>
          <w:bCs/>
          <w:iCs/>
          <w:sz w:val="18"/>
          <w:szCs w:val="18"/>
        </w:rPr>
      </w:pPr>
    </w:p>
    <w:p w:rsidR="00853D9F" w:rsidRDefault="0024117C" w:rsidP="00853D9F">
      <w:pPr>
        <w:spacing w:before="0"/>
        <w:jc w:val="left"/>
        <w:rPr>
          <w:rFonts w:ascii="Trebuchet MS" w:hAnsi="Trebuchet MS"/>
          <w:bCs/>
          <w:iCs/>
          <w:sz w:val="18"/>
          <w:szCs w:val="18"/>
        </w:rPr>
      </w:pPr>
      <w:r>
        <w:rPr>
          <w:rFonts w:ascii="Trebuchet MS" w:hAnsi="Trebuchet MS"/>
          <w:bCs/>
          <w:iCs/>
          <w:sz w:val="18"/>
          <w:szCs w:val="18"/>
        </w:rPr>
        <w:t>Step 4: Installing the database and populating data</w:t>
      </w:r>
    </w:p>
    <w:p w:rsidR="0024117C" w:rsidRDefault="0024117C" w:rsidP="0024117C">
      <w:pPr>
        <w:pStyle w:val="ListParagraph"/>
        <w:numPr>
          <w:ilvl w:val="0"/>
          <w:numId w:val="36"/>
        </w:numPr>
        <w:spacing w:before="0"/>
        <w:jc w:val="left"/>
        <w:rPr>
          <w:rFonts w:ascii="Trebuchet MS" w:hAnsi="Trebuchet MS"/>
          <w:bCs/>
          <w:iCs/>
          <w:sz w:val="18"/>
          <w:szCs w:val="18"/>
        </w:rPr>
      </w:pPr>
      <w:r>
        <w:rPr>
          <w:rFonts w:ascii="Trebuchet MS" w:hAnsi="Trebuchet MS"/>
          <w:bCs/>
          <w:iCs/>
          <w:sz w:val="18"/>
          <w:szCs w:val="18"/>
        </w:rPr>
        <w:t xml:space="preserve">Download and install SQLite3 from: </w:t>
      </w:r>
      <w:r w:rsidRPr="0024117C">
        <w:rPr>
          <w:rFonts w:ascii="Trebuchet MS" w:hAnsi="Trebuchet MS"/>
          <w:bCs/>
          <w:iCs/>
          <w:sz w:val="18"/>
          <w:szCs w:val="18"/>
        </w:rPr>
        <w:t>http://www.sqlite.org/download.html</w:t>
      </w:r>
    </w:p>
    <w:p w:rsidR="0024117C" w:rsidRDefault="002A6D79" w:rsidP="0024117C">
      <w:pPr>
        <w:pStyle w:val="ListParagraph"/>
        <w:numPr>
          <w:ilvl w:val="0"/>
          <w:numId w:val="36"/>
        </w:numPr>
        <w:spacing w:before="0"/>
        <w:jc w:val="left"/>
        <w:rPr>
          <w:rFonts w:ascii="Trebuchet MS" w:hAnsi="Trebuchet MS"/>
          <w:bCs/>
          <w:iCs/>
          <w:sz w:val="18"/>
          <w:szCs w:val="18"/>
        </w:rPr>
      </w:pPr>
      <w:r>
        <w:rPr>
          <w:rFonts w:ascii="Trebuchet MS" w:hAnsi="Trebuchet MS"/>
          <w:bCs/>
          <w:iCs/>
          <w:sz w:val="18"/>
          <w:szCs w:val="18"/>
        </w:rPr>
        <w:t xml:space="preserve">Browse to </w:t>
      </w:r>
      <w:r w:rsidR="0024117C">
        <w:rPr>
          <w:rFonts w:ascii="Trebuchet MS" w:hAnsi="Trebuchet MS"/>
          <w:bCs/>
          <w:iCs/>
          <w:sz w:val="18"/>
          <w:szCs w:val="18"/>
        </w:rPr>
        <w:t>cics530-430-cms/</w:t>
      </w:r>
      <w:proofErr w:type="spellStart"/>
      <w:r w:rsidR="0024117C">
        <w:rPr>
          <w:rFonts w:ascii="Trebuchet MS" w:hAnsi="Trebuchet MS"/>
          <w:bCs/>
          <w:iCs/>
          <w:sz w:val="18"/>
          <w:szCs w:val="18"/>
        </w:rPr>
        <w:t>cms_rails</w:t>
      </w:r>
      <w:proofErr w:type="spellEnd"/>
      <w:r w:rsidR="0024117C">
        <w:rPr>
          <w:rFonts w:ascii="Trebuchet MS" w:hAnsi="Trebuchet MS"/>
          <w:bCs/>
          <w:iCs/>
          <w:sz w:val="18"/>
          <w:szCs w:val="18"/>
        </w:rPr>
        <w:t>/ using the Rails CMD application</w:t>
      </w:r>
    </w:p>
    <w:p w:rsidR="002A6D79" w:rsidRPr="002A6D79" w:rsidRDefault="0024117C" w:rsidP="002A6D79">
      <w:pPr>
        <w:pStyle w:val="ListParagraph"/>
        <w:numPr>
          <w:ilvl w:val="0"/>
          <w:numId w:val="36"/>
        </w:numPr>
        <w:spacing w:before="0"/>
        <w:jc w:val="left"/>
        <w:rPr>
          <w:rFonts w:ascii="Trebuchet MS" w:hAnsi="Trebuchet MS"/>
          <w:bCs/>
          <w:iCs/>
          <w:sz w:val="18"/>
          <w:szCs w:val="18"/>
        </w:rPr>
      </w:pPr>
      <w:r w:rsidRPr="002A6D79">
        <w:rPr>
          <w:rFonts w:ascii="Trebuchet MS" w:hAnsi="Trebuchet MS"/>
          <w:bCs/>
          <w:iCs/>
          <w:sz w:val="18"/>
          <w:szCs w:val="18"/>
        </w:rPr>
        <w:t>type the following:</w:t>
      </w:r>
    </w:p>
    <w:p w:rsidR="0024117C" w:rsidRPr="002A6D79" w:rsidRDefault="002A6D79" w:rsidP="0024117C">
      <w:pPr>
        <w:pStyle w:val="ListParagraph"/>
        <w:spacing w:before="0"/>
        <w:ind w:left="1440"/>
        <w:jc w:val="left"/>
        <w:rPr>
          <w:rFonts w:ascii="Consolas" w:hAnsi="Consolas" w:cs="Consolas"/>
          <w:bCs/>
          <w:iCs/>
          <w:sz w:val="18"/>
          <w:szCs w:val="18"/>
          <w:highlight w:val="lightGray"/>
        </w:rPr>
      </w:pPr>
      <w:proofErr w:type="gramStart"/>
      <w:r w:rsidRPr="002A6D79">
        <w:rPr>
          <w:rFonts w:ascii="Consolas" w:hAnsi="Consolas" w:cs="Consolas"/>
          <w:bCs/>
          <w:iCs/>
          <w:sz w:val="18"/>
          <w:szCs w:val="18"/>
          <w:highlight w:val="lightGray"/>
        </w:rPr>
        <w:t>r</w:t>
      </w:r>
      <w:r w:rsidR="0024117C" w:rsidRPr="002A6D79">
        <w:rPr>
          <w:rFonts w:ascii="Consolas" w:hAnsi="Consolas" w:cs="Consolas"/>
          <w:bCs/>
          <w:iCs/>
          <w:sz w:val="18"/>
          <w:szCs w:val="18"/>
          <w:highlight w:val="lightGray"/>
        </w:rPr>
        <w:t>ake</w:t>
      </w:r>
      <w:proofErr w:type="gramEnd"/>
      <w:r w:rsidR="0024117C" w:rsidRPr="002A6D79">
        <w:rPr>
          <w:rFonts w:ascii="Consolas" w:hAnsi="Consolas" w:cs="Consolas"/>
          <w:bCs/>
          <w:iCs/>
          <w:sz w:val="18"/>
          <w:szCs w:val="18"/>
          <w:highlight w:val="lightGray"/>
        </w:rPr>
        <w:t xml:space="preserve"> </w:t>
      </w:r>
      <w:proofErr w:type="spellStart"/>
      <w:r w:rsidR="0024117C" w:rsidRPr="002A6D79">
        <w:rPr>
          <w:rFonts w:ascii="Consolas" w:hAnsi="Consolas" w:cs="Consolas"/>
          <w:bCs/>
          <w:iCs/>
          <w:sz w:val="18"/>
          <w:szCs w:val="18"/>
          <w:highlight w:val="lightGray"/>
        </w:rPr>
        <w:t>db:create:all</w:t>
      </w:r>
      <w:proofErr w:type="spellEnd"/>
    </w:p>
    <w:p w:rsidR="0024117C" w:rsidRPr="002A6D79" w:rsidRDefault="002A6D79" w:rsidP="0024117C">
      <w:pPr>
        <w:pStyle w:val="ListParagraph"/>
        <w:spacing w:before="0"/>
        <w:ind w:left="1440"/>
        <w:jc w:val="left"/>
        <w:rPr>
          <w:rFonts w:ascii="Consolas" w:hAnsi="Consolas" w:cs="Consolas"/>
          <w:bCs/>
          <w:iCs/>
          <w:sz w:val="18"/>
          <w:szCs w:val="18"/>
          <w:highlight w:val="lightGray"/>
        </w:rPr>
      </w:pPr>
      <w:proofErr w:type="gramStart"/>
      <w:r w:rsidRPr="002A6D79">
        <w:rPr>
          <w:rFonts w:ascii="Consolas" w:hAnsi="Consolas" w:cs="Consolas"/>
          <w:bCs/>
          <w:iCs/>
          <w:sz w:val="18"/>
          <w:szCs w:val="18"/>
          <w:highlight w:val="lightGray"/>
        </w:rPr>
        <w:t>r</w:t>
      </w:r>
      <w:r w:rsidR="0024117C" w:rsidRPr="002A6D79">
        <w:rPr>
          <w:rFonts w:ascii="Consolas" w:hAnsi="Consolas" w:cs="Consolas"/>
          <w:bCs/>
          <w:iCs/>
          <w:sz w:val="18"/>
          <w:szCs w:val="18"/>
          <w:highlight w:val="lightGray"/>
        </w:rPr>
        <w:t>ake</w:t>
      </w:r>
      <w:proofErr w:type="gramEnd"/>
      <w:r w:rsidR="0024117C" w:rsidRPr="002A6D79">
        <w:rPr>
          <w:rFonts w:ascii="Consolas" w:hAnsi="Consolas" w:cs="Consolas"/>
          <w:bCs/>
          <w:iCs/>
          <w:sz w:val="18"/>
          <w:szCs w:val="18"/>
          <w:highlight w:val="lightGray"/>
        </w:rPr>
        <w:t xml:space="preserve"> </w:t>
      </w:r>
      <w:proofErr w:type="spellStart"/>
      <w:r w:rsidR="0024117C" w:rsidRPr="002A6D79">
        <w:rPr>
          <w:rFonts w:ascii="Consolas" w:hAnsi="Consolas" w:cs="Consolas"/>
          <w:bCs/>
          <w:iCs/>
          <w:sz w:val="18"/>
          <w:szCs w:val="18"/>
          <w:highlight w:val="lightGray"/>
        </w:rPr>
        <w:t>db:migrate</w:t>
      </w:r>
      <w:proofErr w:type="spellEnd"/>
    </w:p>
    <w:p w:rsidR="0024117C" w:rsidRPr="002A6D79" w:rsidRDefault="002A6D79" w:rsidP="0024117C">
      <w:pPr>
        <w:pStyle w:val="ListParagraph"/>
        <w:spacing w:before="0"/>
        <w:ind w:left="1440"/>
        <w:jc w:val="left"/>
        <w:rPr>
          <w:rFonts w:ascii="Consolas" w:hAnsi="Consolas" w:cs="Consolas"/>
          <w:bCs/>
          <w:iCs/>
          <w:sz w:val="18"/>
          <w:szCs w:val="18"/>
        </w:rPr>
      </w:pPr>
      <w:proofErr w:type="gramStart"/>
      <w:r w:rsidRPr="002A6D79">
        <w:rPr>
          <w:rFonts w:ascii="Consolas" w:hAnsi="Consolas" w:cs="Consolas"/>
          <w:bCs/>
          <w:iCs/>
          <w:sz w:val="18"/>
          <w:szCs w:val="18"/>
          <w:highlight w:val="lightGray"/>
        </w:rPr>
        <w:t>r</w:t>
      </w:r>
      <w:r w:rsidR="0024117C" w:rsidRPr="002A6D79">
        <w:rPr>
          <w:rFonts w:ascii="Consolas" w:hAnsi="Consolas" w:cs="Consolas"/>
          <w:bCs/>
          <w:iCs/>
          <w:sz w:val="18"/>
          <w:szCs w:val="18"/>
          <w:highlight w:val="lightGray"/>
        </w:rPr>
        <w:t>ake</w:t>
      </w:r>
      <w:proofErr w:type="gramEnd"/>
      <w:r w:rsidR="0024117C" w:rsidRPr="002A6D79">
        <w:rPr>
          <w:rFonts w:ascii="Consolas" w:hAnsi="Consolas" w:cs="Consolas"/>
          <w:bCs/>
          <w:iCs/>
          <w:sz w:val="18"/>
          <w:szCs w:val="18"/>
          <w:highlight w:val="lightGray"/>
        </w:rPr>
        <w:t xml:space="preserve"> </w:t>
      </w:r>
      <w:proofErr w:type="spellStart"/>
      <w:r w:rsidR="0024117C" w:rsidRPr="002A6D79">
        <w:rPr>
          <w:rFonts w:ascii="Consolas" w:hAnsi="Consolas" w:cs="Consolas"/>
          <w:bCs/>
          <w:iCs/>
          <w:sz w:val="18"/>
          <w:szCs w:val="18"/>
          <w:highlight w:val="lightGray"/>
        </w:rPr>
        <w:t>db:seed</w:t>
      </w:r>
      <w:proofErr w:type="spellEnd"/>
    </w:p>
    <w:p w:rsidR="0024117C" w:rsidRPr="00853D9F" w:rsidRDefault="0024117C"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 xml:space="preserve">Step </w:t>
      </w:r>
      <w:r w:rsidR="002A6D79">
        <w:rPr>
          <w:rFonts w:ascii="Trebuchet MS" w:hAnsi="Trebuchet MS"/>
          <w:bCs/>
          <w:iCs/>
          <w:sz w:val="18"/>
          <w:szCs w:val="18"/>
        </w:rPr>
        <w:t>5</w:t>
      </w:r>
      <w:r w:rsidRPr="00853D9F">
        <w:rPr>
          <w:rFonts w:ascii="Trebuchet MS" w:hAnsi="Trebuchet MS"/>
          <w:bCs/>
          <w:iCs/>
          <w:sz w:val="18"/>
          <w:szCs w:val="18"/>
        </w:rPr>
        <w:t>: Run the code:</w:t>
      </w:r>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open up a terminal and cd into the directory you checked out the</w:t>
      </w:r>
      <w:r w:rsidRPr="00853D9F">
        <w:rPr>
          <w:rFonts w:ascii="Trebuchet MS" w:hAnsi="Trebuchet MS"/>
          <w:bCs/>
          <w:iCs/>
          <w:sz w:val="18"/>
          <w:szCs w:val="18"/>
        </w:rPr>
        <w:t xml:space="preserve"> </w:t>
      </w:r>
      <w:r w:rsidRPr="00853D9F">
        <w:rPr>
          <w:rFonts w:ascii="Trebuchet MS" w:hAnsi="Trebuchet MS"/>
          <w:bCs/>
          <w:iCs/>
          <w:sz w:val="18"/>
          <w:szCs w:val="18"/>
        </w:rPr>
        <w:t>code into in Step 3</w:t>
      </w:r>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type the command '</w:t>
      </w:r>
      <w:proofErr w:type="spellStart"/>
      <w:r w:rsidRPr="00853D9F">
        <w:rPr>
          <w:rFonts w:ascii="Trebuchet MS" w:hAnsi="Trebuchet MS"/>
          <w:bCs/>
          <w:iCs/>
          <w:sz w:val="18"/>
          <w:szCs w:val="18"/>
        </w:rPr>
        <w:t>dir</w:t>
      </w:r>
      <w:proofErr w:type="spellEnd"/>
      <w:r w:rsidRPr="00853D9F">
        <w:rPr>
          <w:rFonts w:ascii="Trebuchet MS" w:hAnsi="Trebuchet MS"/>
          <w:bCs/>
          <w:iCs/>
          <w:sz w:val="18"/>
          <w:szCs w:val="18"/>
        </w:rPr>
        <w:t>' you should see the following entries: docs,</w:t>
      </w:r>
      <w:r w:rsidRPr="00853D9F">
        <w:rPr>
          <w:rFonts w:ascii="Trebuchet MS" w:hAnsi="Trebuchet MS"/>
          <w:bCs/>
          <w:iCs/>
          <w:sz w:val="18"/>
          <w:szCs w:val="18"/>
        </w:rPr>
        <w:t xml:space="preserve"> </w:t>
      </w:r>
      <w:proofErr w:type="spellStart"/>
      <w:r w:rsidRPr="00853D9F">
        <w:rPr>
          <w:rFonts w:ascii="Trebuchet MS" w:hAnsi="Trebuchet MS"/>
          <w:bCs/>
          <w:iCs/>
          <w:sz w:val="18"/>
          <w:szCs w:val="18"/>
        </w:rPr>
        <w:t>cms_rails</w:t>
      </w:r>
      <w:proofErr w:type="spellEnd"/>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 xml:space="preserve">cd into </w:t>
      </w:r>
      <w:proofErr w:type="spellStart"/>
      <w:r w:rsidRPr="00853D9F">
        <w:rPr>
          <w:rFonts w:ascii="Trebuchet MS" w:hAnsi="Trebuchet MS"/>
          <w:bCs/>
          <w:iCs/>
          <w:sz w:val="18"/>
          <w:szCs w:val="18"/>
        </w:rPr>
        <w:t>cms_rails</w:t>
      </w:r>
      <w:proofErr w:type="spellEnd"/>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type the command 'rails s' this is an alias for 'rails server' and</w:t>
      </w:r>
      <w:r w:rsidRPr="00853D9F">
        <w:rPr>
          <w:rFonts w:ascii="Trebuchet MS" w:hAnsi="Trebuchet MS"/>
          <w:bCs/>
          <w:iCs/>
          <w:sz w:val="18"/>
          <w:szCs w:val="18"/>
        </w:rPr>
        <w:t xml:space="preserve"> </w:t>
      </w:r>
      <w:r w:rsidRPr="00853D9F">
        <w:rPr>
          <w:rFonts w:ascii="Trebuchet MS" w:hAnsi="Trebuchet MS"/>
          <w:bCs/>
          <w:iCs/>
          <w:sz w:val="18"/>
          <w:szCs w:val="18"/>
        </w:rPr>
        <w:t>will start the rails development server running on port 3000</w:t>
      </w:r>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on the first run you may need to</w:t>
      </w:r>
      <w:r w:rsidR="0024117C">
        <w:rPr>
          <w:rFonts w:ascii="Trebuchet MS" w:hAnsi="Trebuchet MS"/>
          <w:bCs/>
          <w:iCs/>
          <w:sz w:val="18"/>
          <w:szCs w:val="18"/>
        </w:rPr>
        <w:t xml:space="preserve"> approve some firewall settings</w:t>
      </w:r>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open your web browser and navigate to http://localhost:3000</w:t>
      </w:r>
    </w:p>
    <w:p w:rsidR="00853D9F" w:rsidRPr="00853D9F" w:rsidRDefault="00853D9F" w:rsidP="00853D9F">
      <w:pPr>
        <w:pStyle w:val="ListParagraph"/>
        <w:numPr>
          <w:ilvl w:val="0"/>
          <w:numId w:val="34"/>
        </w:numPr>
        <w:spacing w:before="0"/>
        <w:jc w:val="left"/>
        <w:rPr>
          <w:rFonts w:ascii="Trebuchet MS" w:hAnsi="Trebuchet MS"/>
          <w:bCs/>
          <w:iCs/>
          <w:sz w:val="18"/>
          <w:szCs w:val="18"/>
        </w:rPr>
      </w:pPr>
      <w:r w:rsidRPr="00853D9F">
        <w:rPr>
          <w:rFonts w:ascii="Trebuchet MS" w:hAnsi="Trebuchet MS"/>
          <w:bCs/>
          <w:iCs/>
          <w:sz w:val="18"/>
          <w:szCs w:val="18"/>
        </w:rPr>
        <w:t>you should see the rails 'Welcome aboard, You’re riding Ruby on</w:t>
      </w:r>
      <w:r w:rsidRPr="00853D9F">
        <w:rPr>
          <w:rFonts w:ascii="Trebuchet MS" w:hAnsi="Trebuchet MS"/>
          <w:bCs/>
          <w:iCs/>
          <w:sz w:val="18"/>
          <w:szCs w:val="18"/>
        </w:rPr>
        <w:t xml:space="preserve"> </w:t>
      </w:r>
      <w:r w:rsidRPr="00853D9F">
        <w:rPr>
          <w:rFonts w:ascii="Trebuchet MS" w:hAnsi="Trebuchet MS"/>
          <w:bCs/>
          <w:iCs/>
          <w:sz w:val="18"/>
          <w:szCs w:val="18"/>
        </w:rPr>
        <w:t>Rails!' page</w:t>
      </w:r>
    </w:p>
    <w:p w:rsidR="00853D9F" w:rsidRPr="00853D9F" w:rsidRDefault="00853D9F" w:rsidP="00853D9F">
      <w:pPr>
        <w:spacing w:before="0"/>
        <w:jc w:val="left"/>
        <w:rPr>
          <w:rFonts w:ascii="Trebuchet MS" w:hAnsi="Trebuchet MS"/>
          <w:bCs/>
          <w:iCs/>
          <w:sz w:val="18"/>
          <w:szCs w:val="18"/>
        </w:rPr>
      </w:pPr>
    </w:p>
    <w:p w:rsidR="00853D9F" w:rsidRPr="00853D9F" w:rsidRDefault="00853D9F" w:rsidP="00853D9F">
      <w:pPr>
        <w:spacing w:before="0"/>
        <w:jc w:val="left"/>
        <w:rPr>
          <w:rFonts w:ascii="Trebuchet MS" w:hAnsi="Trebuchet MS"/>
          <w:bCs/>
          <w:iCs/>
          <w:sz w:val="18"/>
          <w:szCs w:val="18"/>
        </w:rPr>
      </w:pPr>
      <w:r w:rsidRPr="00853D9F">
        <w:rPr>
          <w:rFonts w:ascii="Trebuchet MS" w:hAnsi="Trebuchet MS"/>
          <w:bCs/>
          <w:iCs/>
          <w:sz w:val="18"/>
          <w:szCs w:val="18"/>
        </w:rPr>
        <w:t xml:space="preserve">Step </w:t>
      </w:r>
      <w:r w:rsidR="002A6D79">
        <w:rPr>
          <w:rFonts w:ascii="Trebuchet MS" w:hAnsi="Trebuchet MS"/>
          <w:bCs/>
          <w:iCs/>
          <w:sz w:val="18"/>
          <w:szCs w:val="18"/>
        </w:rPr>
        <w:t>6</w:t>
      </w:r>
      <w:r w:rsidRPr="00853D9F">
        <w:rPr>
          <w:rFonts w:ascii="Trebuchet MS" w:hAnsi="Trebuchet MS"/>
          <w:bCs/>
          <w:iCs/>
          <w:sz w:val="18"/>
          <w:szCs w:val="18"/>
        </w:rPr>
        <w:t xml:space="preserve">: </w:t>
      </w:r>
      <w:r w:rsidR="0024117C">
        <w:rPr>
          <w:rFonts w:ascii="Trebuchet MS" w:hAnsi="Trebuchet MS"/>
          <w:bCs/>
          <w:iCs/>
          <w:sz w:val="18"/>
          <w:szCs w:val="18"/>
        </w:rPr>
        <w:t xml:space="preserve">Run </w:t>
      </w:r>
      <w:proofErr w:type="spellStart"/>
      <w:r w:rsidR="0024117C">
        <w:rPr>
          <w:rFonts w:ascii="Trebuchet MS" w:hAnsi="Trebuchet MS"/>
          <w:bCs/>
          <w:iCs/>
          <w:sz w:val="18"/>
          <w:szCs w:val="18"/>
        </w:rPr>
        <w:t>Webrick</w:t>
      </w:r>
      <w:proofErr w:type="spellEnd"/>
      <w:r w:rsidR="0024117C">
        <w:rPr>
          <w:rFonts w:ascii="Trebuchet MS" w:hAnsi="Trebuchet MS"/>
          <w:bCs/>
          <w:iCs/>
          <w:sz w:val="18"/>
          <w:szCs w:val="18"/>
        </w:rPr>
        <w:t xml:space="preserve"> server</w:t>
      </w:r>
      <w:r w:rsidRPr="00853D9F">
        <w:rPr>
          <w:rFonts w:ascii="Trebuchet MS" w:hAnsi="Trebuchet MS"/>
          <w:bCs/>
          <w:iCs/>
          <w:sz w:val="18"/>
          <w:szCs w:val="18"/>
        </w:rPr>
        <w:t>:</w:t>
      </w:r>
    </w:p>
    <w:p w:rsidR="00482D5A" w:rsidRPr="00853D9F" w:rsidRDefault="00853D9F" w:rsidP="00853D9F">
      <w:pPr>
        <w:pStyle w:val="ListParagraph"/>
        <w:numPr>
          <w:ilvl w:val="0"/>
          <w:numId w:val="35"/>
        </w:numPr>
        <w:spacing w:before="0"/>
        <w:jc w:val="left"/>
        <w:rPr>
          <w:rFonts w:ascii="Trebuchet MS" w:hAnsi="Trebuchet MS"/>
          <w:bCs/>
          <w:iCs/>
          <w:sz w:val="18"/>
          <w:szCs w:val="18"/>
        </w:rPr>
      </w:pPr>
      <w:r w:rsidRPr="00853D9F">
        <w:rPr>
          <w:rFonts w:ascii="Trebuchet MS" w:hAnsi="Trebuchet MS"/>
          <w:bCs/>
          <w:iCs/>
          <w:sz w:val="18"/>
          <w:szCs w:val="18"/>
        </w:rPr>
        <w:t>if you made it this far you now have everything you need to begin</w:t>
      </w:r>
      <w:r w:rsidRPr="00853D9F">
        <w:rPr>
          <w:rFonts w:ascii="Trebuchet MS" w:hAnsi="Trebuchet MS"/>
          <w:bCs/>
          <w:iCs/>
          <w:sz w:val="18"/>
          <w:szCs w:val="18"/>
        </w:rPr>
        <w:t xml:space="preserve"> </w:t>
      </w:r>
      <w:r w:rsidRPr="00853D9F">
        <w:rPr>
          <w:rFonts w:ascii="Trebuchet MS" w:hAnsi="Trebuchet MS"/>
          <w:bCs/>
          <w:iCs/>
          <w:sz w:val="18"/>
          <w:szCs w:val="18"/>
        </w:rPr>
        <w:t xml:space="preserve">rails development </w:t>
      </w:r>
      <w:r w:rsidR="00BE7B00" w:rsidRPr="00853D9F">
        <w:rPr>
          <w:rFonts w:ascii="Trebuchet MS" w:hAnsi="Trebuchet MS"/>
          <w:b/>
          <w:bCs/>
          <w:i/>
          <w:iCs/>
          <w:sz w:val="18"/>
          <w:szCs w:val="18"/>
        </w:rPr>
        <w:t xml:space="preserve"> </w:t>
      </w:r>
      <w:r w:rsidR="00482D5A" w:rsidRPr="00853D9F">
        <w:rPr>
          <w:rFonts w:ascii="Trebuchet MS" w:hAnsi="Trebuchet MS"/>
          <w:b/>
          <w:bCs/>
          <w:i/>
          <w:iCs/>
          <w:sz w:val="18"/>
          <w:szCs w:val="18"/>
        </w:rPr>
        <w:br w:type="page"/>
      </w:r>
    </w:p>
    <w:p w:rsidR="00896F64" w:rsidRPr="008A3897" w:rsidRDefault="00853D9F" w:rsidP="00896F64">
      <w:pPr>
        <w:pStyle w:val="GlossaryDefinition"/>
        <w:rPr>
          <w:rFonts w:ascii="Trebuchet MS" w:hAnsi="Trebuchet MS"/>
          <w:b/>
          <w:bCs/>
          <w:i w:val="0"/>
          <w:iCs/>
          <w:szCs w:val="22"/>
          <w:lang w:val="en-CA"/>
        </w:rPr>
      </w:pPr>
      <w:r>
        <w:rPr>
          <w:rFonts w:ascii="Trebuchet MS" w:hAnsi="Trebuchet MS"/>
          <w:b/>
          <w:bCs/>
          <w:i w:val="0"/>
          <w:iCs/>
          <w:szCs w:val="22"/>
          <w:lang w:val="en-CA"/>
        </w:rPr>
        <w:lastRenderedPageBreak/>
        <w:t>7</w:t>
      </w:r>
      <w:r w:rsidR="00896F64" w:rsidRPr="008A3897">
        <w:rPr>
          <w:rFonts w:ascii="Trebuchet MS" w:hAnsi="Trebuchet MS"/>
          <w:b/>
          <w:bCs/>
          <w:i w:val="0"/>
          <w:iCs/>
          <w:szCs w:val="22"/>
          <w:lang w:val="en-CA"/>
        </w:rPr>
        <w:t>.0 Performance Requirements</w:t>
      </w:r>
    </w:p>
    <w:p w:rsidR="00896F64" w:rsidRPr="00C27ABE" w:rsidRDefault="00896F64" w:rsidP="00896F64">
      <w:pPr>
        <w:pStyle w:val="BodyText"/>
        <w:rPr>
          <w:rFonts w:ascii="Trebuchet MS" w:hAnsi="Trebuchet MS"/>
          <w:sz w:val="18"/>
          <w:szCs w:val="18"/>
          <w:lang w:val="en-CA"/>
        </w:rPr>
      </w:pPr>
      <w:r w:rsidRPr="00C27ABE">
        <w:rPr>
          <w:rFonts w:ascii="Trebuchet MS" w:hAnsi="Trebuchet MS"/>
          <w:sz w:val="18"/>
          <w:szCs w:val="18"/>
          <w:lang w:val="en-CA"/>
        </w:rPr>
        <w:t>This section specifies non-functional requirements such as:</w:t>
      </w:r>
    </w:p>
    <w:p w:rsidR="00896F64" w:rsidRPr="00C27ABE" w:rsidRDefault="00896F64" w:rsidP="00841E7B">
      <w:pPr>
        <w:pStyle w:val="BodyText"/>
        <w:numPr>
          <w:ilvl w:val="0"/>
          <w:numId w:val="13"/>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Response times: we would expect the system to respond to each request in 1 second</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Capacities (number of simultaneous users, database sizes, etc.): We have deployed the system on Amazon AWS servers which provides distributed services. This means our system can handle infinite number of requests simultaneously and the user database can grow infinitely.</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 xml:space="preserve">Reliability and availability: We have built the system with both reliability and availability in mind. The </w:t>
      </w:r>
      <w:proofErr w:type="spellStart"/>
      <w:r w:rsidRPr="00C27ABE">
        <w:rPr>
          <w:rFonts w:ascii="Trebuchet MS" w:hAnsi="Trebuchet MS"/>
          <w:sz w:val="18"/>
          <w:szCs w:val="18"/>
          <w:lang w:val="en-CA"/>
        </w:rPr>
        <w:t>RoR</w:t>
      </w:r>
      <w:proofErr w:type="spellEnd"/>
      <w:r w:rsidRPr="00C27ABE">
        <w:rPr>
          <w:rFonts w:ascii="Trebuchet MS" w:hAnsi="Trebuchet MS"/>
          <w:sz w:val="18"/>
          <w:szCs w:val="18"/>
          <w:lang w:val="en-CA"/>
        </w:rPr>
        <w:t xml:space="preserve"> system itself provides several options for this.</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Security: Rails as an MVC system provides built in secur</w:t>
      </w:r>
      <w:r>
        <w:rPr>
          <w:rFonts w:ascii="Trebuchet MS" w:hAnsi="Trebuchet MS"/>
          <w:sz w:val="18"/>
          <w:szCs w:val="18"/>
          <w:lang w:val="en-CA"/>
        </w:rPr>
        <w:t>ity such as password encryption-</w:t>
      </w:r>
      <w:proofErr w:type="gramStart"/>
      <w:r w:rsidRPr="00C27ABE">
        <w:rPr>
          <w:rFonts w:ascii="Trebuchet MS" w:hAnsi="Trebuchet MS"/>
          <w:sz w:val="18"/>
          <w:szCs w:val="18"/>
          <w:lang w:val="en-CA"/>
        </w:rPr>
        <w:t>algorithms,</w:t>
      </w:r>
      <w:proofErr w:type="gramEnd"/>
      <w:r w:rsidRPr="00C27ABE">
        <w:rPr>
          <w:rFonts w:ascii="Trebuchet MS" w:hAnsi="Trebuchet MS"/>
          <w:sz w:val="18"/>
          <w:szCs w:val="18"/>
          <w:lang w:val="en-CA"/>
        </w:rPr>
        <w:t xml:space="preserve"> seeding and standard sever side security.</w:t>
      </w:r>
    </w:p>
    <w:p w:rsidR="00896F64"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Usability: We have successfully managed to design the system with high usability in mind. We have used twitter-bootstrap code to simplify the user experience. The theme has been incorporated from several popular websites (just the idea).</w:t>
      </w:r>
      <w:bookmarkStart w:id="6" w:name="_Toc54011601"/>
    </w:p>
    <w:p w:rsidR="00896F64" w:rsidRDefault="00896F64" w:rsidP="00896F64">
      <w:pPr>
        <w:pStyle w:val="BodyText"/>
        <w:spacing w:after="120" w:line="280" w:lineRule="atLeast"/>
        <w:ind w:firstLine="0"/>
        <w:jc w:val="left"/>
        <w:rPr>
          <w:rFonts w:ascii="Trebuchet MS" w:hAnsi="Trebuchet MS"/>
          <w:sz w:val="18"/>
          <w:szCs w:val="18"/>
          <w:lang w:val="en-CA"/>
        </w:rPr>
      </w:pPr>
    </w:p>
    <w:p w:rsidR="00896F64" w:rsidRDefault="00896F64">
      <w:pPr>
        <w:spacing w:before="0"/>
        <w:jc w:val="left"/>
        <w:rPr>
          <w:rFonts w:ascii="Trebuchet MS" w:hAnsi="Trebuchet MS"/>
          <w:b/>
          <w:bCs/>
          <w:sz w:val="18"/>
          <w:szCs w:val="18"/>
        </w:rPr>
      </w:pPr>
      <w:r>
        <w:rPr>
          <w:rFonts w:ascii="Trebuchet MS" w:hAnsi="Trebuchet MS"/>
          <w:b/>
          <w:bCs/>
          <w:sz w:val="18"/>
          <w:szCs w:val="18"/>
        </w:rPr>
        <w:br w:type="page"/>
      </w:r>
    </w:p>
    <w:p w:rsidR="00684248" w:rsidRPr="008A3897" w:rsidRDefault="0024117C" w:rsidP="00896F64">
      <w:pPr>
        <w:pStyle w:val="BodyText"/>
        <w:spacing w:after="120" w:line="280" w:lineRule="atLeast"/>
        <w:ind w:firstLine="0"/>
        <w:jc w:val="left"/>
        <w:rPr>
          <w:rFonts w:ascii="Trebuchet MS" w:hAnsi="Trebuchet MS"/>
          <w:b/>
          <w:bCs/>
          <w:szCs w:val="22"/>
          <w:lang w:val="en-CA"/>
        </w:rPr>
      </w:pPr>
      <w:r>
        <w:rPr>
          <w:rFonts w:ascii="Trebuchet MS" w:hAnsi="Trebuchet MS"/>
          <w:b/>
          <w:bCs/>
          <w:szCs w:val="22"/>
          <w:lang w:val="en-CA"/>
        </w:rPr>
        <w:lastRenderedPageBreak/>
        <w:t>8</w:t>
      </w:r>
      <w:r w:rsidR="00684248" w:rsidRPr="008A3897">
        <w:rPr>
          <w:rFonts w:ascii="Trebuchet MS" w:hAnsi="Trebuchet MS"/>
          <w:b/>
          <w:bCs/>
          <w:szCs w:val="22"/>
          <w:lang w:val="en-CA"/>
        </w:rPr>
        <w:t>.0 Use Cases</w:t>
      </w:r>
      <w:bookmarkEnd w:id="6"/>
    </w:p>
    <w:bookmarkStart w:id="7" w:name="_Toc54011602"/>
    <w:p w:rsidR="009B0422" w:rsidRPr="00C27ABE" w:rsidRDefault="009B0422" w:rsidP="00684248">
      <w:pPr>
        <w:pStyle w:val="Heading1"/>
        <w:rPr>
          <w:sz w:val="18"/>
          <w:szCs w:val="18"/>
          <w:lang w:val="en-CA"/>
        </w:rPr>
      </w:pPr>
      <w:r w:rsidRPr="00C27ABE">
        <w:rPr>
          <w:noProof/>
          <w:sz w:val="18"/>
          <w:szCs w:val="18"/>
          <w:lang w:val="en-GB" w:eastAsia="en-GB"/>
        </w:rPr>
        <mc:AlternateContent>
          <mc:Choice Requires="wpc">
            <w:drawing>
              <wp:inline distT="0" distB="0" distL="0" distR="0" wp14:anchorId="2A9D0DE5" wp14:editId="662AD677">
                <wp:extent cx="5834418" cy="5233917"/>
                <wp:effectExtent l="0" t="0" r="0" b="508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3"/>
                          <a:stretch>
                            <a:fillRect/>
                          </a:stretch>
                        </pic:blipFill>
                        <pic:spPr>
                          <a:xfrm>
                            <a:off x="0" y="35970"/>
                            <a:ext cx="5710687" cy="5197947"/>
                          </a:xfrm>
                          <a:prstGeom prst="rect">
                            <a:avLst/>
                          </a:prstGeom>
                        </pic:spPr>
                      </pic:pic>
                    </wpc:wpc>
                  </a:graphicData>
                </a:graphic>
              </wp:inline>
            </w:drawing>
          </mc:Choice>
          <mc:Fallback>
            <w:pict>
              <v:group id="Canvas 2" o:spid="_x0000_s1026" editas="canvas" style="width:459.4pt;height:412.1pt;mso-position-horizontal-relative:char;mso-position-vertical-relative:line" coordsize="58343,5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43;height:52336;visibility:visible;mso-wrap-style:square">
                  <v:fill o:detectmouseclick="t"/>
                  <v:path o:connecttype="none"/>
                </v:shape>
                <v:shape id="Picture 3" o:spid="_x0000_s1028" type="#_x0000_t75" style="position:absolute;top:359;width:57106;height:51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cdN/DAAAA2gAAAA8AAABkcnMvZG93bnJldi54bWxEj09rAjEUxO9Cv0N4BW81aS1FV6MsLYX2&#10;IOK/+3Pz3F3cvCxJuq7fvhEEj8PM/IaZL3vbiI58qB1reB0pEMSFMzWXGva775cJiBCRDTaOScOV&#10;AiwXT4M5ZsZdeEPdNpYiQThkqKGKsc2kDEVFFsPItcTJOzlvMSbpS2k8XhLcNvJNqQ9psea0UGFL&#10;nxUV5+2f1fB7/DpM16i66dWvVB7f96t8fdZ6+NznMxCR+vgI39s/RsMYblfS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lx038MAAADaAAAADwAAAAAAAAAAAAAAAACf&#10;AgAAZHJzL2Rvd25yZXYueG1sUEsFBgAAAAAEAAQA9wAAAI8DAAAAAA==&#10;">
                  <v:imagedata r:id="rId14" o:title=""/>
                  <v:path arrowok="t"/>
                </v:shape>
                <w10:anchorlock/>
              </v:group>
            </w:pict>
          </mc:Fallback>
        </mc:AlternateContent>
      </w:r>
    </w:p>
    <w:p w:rsidR="009B0422" w:rsidRPr="00C27ABE" w:rsidRDefault="009B0422" w:rsidP="009B0422">
      <w:pPr>
        <w:pStyle w:val="BodyFirst"/>
        <w:jc w:val="center"/>
        <w:rPr>
          <w:rFonts w:ascii="Trebuchet MS" w:hAnsi="Trebuchet MS"/>
          <w:sz w:val="18"/>
          <w:szCs w:val="18"/>
          <w:lang w:val="en-CA"/>
        </w:rPr>
      </w:pPr>
      <w:r w:rsidRPr="00C27ABE">
        <w:rPr>
          <w:rFonts w:ascii="Trebuchet MS" w:hAnsi="Trebuchet MS"/>
          <w:sz w:val="18"/>
          <w:szCs w:val="18"/>
          <w:lang w:val="en-CA"/>
        </w:rPr>
        <w:t>Figure</w:t>
      </w:r>
      <w:r w:rsidR="00537951">
        <w:rPr>
          <w:rFonts w:ascii="Trebuchet MS" w:hAnsi="Trebuchet MS"/>
          <w:sz w:val="18"/>
          <w:szCs w:val="18"/>
          <w:lang w:val="en-CA"/>
        </w:rPr>
        <w:t xml:space="preserve"> 7-1</w:t>
      </w:r>
      <w:r w:rsidRPr="00C27ABE">
        <w:rPr>
          <w:rFonts w:ascii="Trebuchet MS" w:hAnsi="Trebuchet MS"/>
          <w:sz w:val="18"/>
          <w:szCs w:val="18"/>
          <w:lang w:val="en-CA"/>
        </w:rPr>
        <w:t>: Generalised use case diagram</w:t>
      </w:r>
    </w:p>
    <w:p w:rsidR="00C27ABE" w:rsidRDefault="00C27ABE" w:rsidP="00684248">
      <w:pPr>
        <w:pStyle w:val="Heading1"/>
        <w:rPr>
          <w:sz w:val="18"/>
          <w:szCs w:val="18"/>
          <w:lang w:val="en-CA"/>
        </w:rPr>
      </w:pPr>
      <w:bookmarkStart w:id="8" w:name="_Toc54011604"/>
      <w:bookmarkEnd w:id="7"/>
    </w:p>
    <w:p w:rsidR="00C27ABE" w:rsidRDefault="00C27ABE" w:rsidP="00684248">
      <w:pPr>
        <w:pStyle w:val="Heading1"/>
        <w:rPr>
          <w:sz w:val="18"/>
          <w:szCs w:val="18"/>
          <w:lang w:val="en-CA"/>
        </w:rPr>
      </w:pPr>
    </w:p>
    <w:p w:rsidR="00C27ABE" w:rsidRDefault="00C27ABE">
      <w:pPr>
        <w:spacing w:before="0"/>
        <w:jc w:val="left"/>
        <w:rPr>
          <w:rFonts w:ascii="Trebuchet MS" w:hAnsi="Trebuchet MS"/>
          <w:b/>
          <w:kern w:val="28"/>
          <w:sz w:val="18"/>
          <w:szCs w:val="18"/>
        </w:rPr>
      </w:pPr>
      <w:r>
        <w:rPr>
          <w:sz w:val="18"/>
          <w:szCs w:val="18"/>
        </w:rPr>
        <w:br w:type="page"/>
      </w:r>
    </w:p>
    <w:p w:rsidR="00684248" w:rsidRPr="008A3897" w:rsidRDefault="0024117C" w:rsidP="00684248">
      <w:pPr>
        <w:pStyle w:val="Heading1"/>
        <w:rPr>
          <w:sz w:val="22"/>
          <w:szCs w:val="22"/>
          <w:lang w:val="en-CA"/>
        </w:rPr>
      </w:pPr>
      <w:bookmarkStart w:id="9" w:name="_Toc54011605"/>
      <w:bookmarkEnd w:id="8"/>
      <w:r>
        <w:rPr>
          <w:sz w:val="22"/>
          <w:szCs w:val="22"/>
          <w:lang w:val="en-CA"/>
        </w:rPr>
        <w:lastRenderedPageBreak/>
        <w:t>9</w:t>
      </w:r>
      <w:r w:rsidR="00684248" w:rsidRPr="008A3897">
        <w:rPr>
          <w:sz w:val="22"/>
          <w:szCs w:val="22"/>
          <w:lang w:val="en-CA"/>
        </w:rPr>
        <w:t>.0 User Interface</w:t>
      </w:r>
      <w:bookmarkEnd w:id="4"/>
      <w:bookmarkEnd w:id="9"/>
      <w:r w:rsidR="00896F64" w:rsidRPr="008A3897">
        <w:rPr>
          <w:sz w:val="22"/>
          <w:szCs w:val="22"/>
          <w:lang w:val="en-CA"/>
        </w:rPr>
        <w:t xml:space="preserve"> Design</w:t>
      </w:r>
    </w:p>
    <w:p w:rsidR="009E004A" w:rsidRDefault="00AC3D53" w:rsidP="0020398A">
      <w:pPr>
        <w:pStyle w:val="BodyText"/>
        <w:ind w:firstLine="0"/>
        <w:rPr>
          <w:rFonts w:ascii="Trebuchet MS" w:hAnsi="Trebuchet MS"/>
          <w:sz w:val="18"/>
          <w:szCs w:val="18"/>
          <w:lang w:val="en-CA"/>
        </w:rPr>
      </w:pPr>
      <w:r w:rsidRPr="00C27ABE">
        <w:rPr>
          <w:rFonts w:ascii="Trebuchet MS" w:hAnsi="Trebuchet MS"/>
          <w:sz w:val="18"/>
          <w:szCs w:val="18"/>
          <w:lang w:val="en-CA"/>
        </w:rPr>
        <w:t>We have used the Pencil tool to draw UI mock-ups before we actually deployed the design. Below are some of the pre-sketches</w:t>
      </w:r>
      <w:r w:rsidR="005C52AD">
        <w:rPr>
          <w:rFonts w:ascii="Trebuchet MS" w:hAnsi="Trebuchet MS"/>
          <w:sz w:val="18"/>
          <w:szCs w:val="18"/>
          <w:lang w:val="en-CA"/>
        </w:rPr>
        <w:t>, pencil diagram and final look</w:t>
      </w:r>
      <w:r w:rsidRPr="00C27ABE">
        <w:rPr>
          <w:rFonts w:ascii="Trebuchet MS" w:hAnsi="Trebuchet MS"/>
          <w:sz w:val="18"/>
          <w:szCs w:val="18"/>
          <w:lang w:val="en-CA"/>
        </w:rPr>
        <w:t>:</w:t>
      </w:r>
      <w:bookmarkEnd w:id="5"/>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F64A06">
      <w:pPr>
        <w:pStyle w:val="BodyText"/>
        <w:ind w:left="810"/>
        <w:rPr>
          <w:rFonts w:ascii="Trebuchet MS" w:hAnsi="Trebuchet MS"/>
          <w:sz w:val="18"/>
          <w:szCs w:val="18"/>
          <w:lang w:val="en-CA"/>
        </w:rPr>
      </w:pPr>
      <w:r>
        <w:rPr>
          <w:rFonts w:ascii="Trebuchet MS" w:hAnsi="Trebuchet MS"/>
          <w:noProof/>
          <w:sz w:val="18"/>
          <w:szCs w:val="18"/>
          <w:lang w:val="en-GB" w:eastAsia="en-GB"/>
        </w:rPr>
        <mc:AlternateContent>
          <mc:Choice Requires="wpc">
            <w:drawing>
              <wp:inline distT="0" distB="0" distL="0" distR="0" wp14:anchorId="2540A0C6" wp14:editId="3B64A0C0">
                <wp:extent cx="5399405" cy="314960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1860" y="151180"/>
                            <a:ext cx="1829102" cy="1366181"/>
                          </a:xfrm>
                          <a:prstGeom prst="rect">
                            <a:avLst/>
                          </a:prstGeom>
                        </pic:spPr>
                      </pic:pic>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81682" y="141920"/>
                            <a:ext cx="2504795" cy="1474739"/>
                          </a:xfrm>
                          <a:prstGeom prst="rect">
                            <a:avLst/>
                          </a:prstGeom>
                        </pic:spPr>
                      </pic:pic>
                      <wps:wsp>
                        <wps:cNvPr id="19" name="Right Arrow 19"/>
                        <wps:cNvSpPr/>
                        <wps:spPr>
                          <a:xfrm>
                            <a:off x="2058616" y="431596"/>
                            <a:ext cx="833018" cy="4204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ft Arrow 21"/>
                        <wps:cNvSpPr/>
                        <wps:spPr>
                          <a:xfrm rot="18793519">
                            <a:off x="4187636" y="1651430"/>
                            <a:ext cx="573523" cy="380390"/>
                          </a:xfrm>
                          <a:prstGeom prst="leftArrow">
                            <a:avLst>
                              <a:gd name="adj1" fmla="val 53846"/>
                              <a:gd name="adj2" fmla="val 461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Picture 4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161862" y="1714859"/>
                            <a:ext cx="3039198" cy="1233824"/>
                          </a:xfrm>
                          <a:prstGeom prst="rect">
                            <a:avLst/>
                          </a:prstGeom>
                        </pic:spPr>
                      </pic:pic>
                    </wpc:wpc>
                  </a:graphicData>
                </a:graphic>
              </wp:inline>
            </w:drawing>
          </mc:Choice>
          <mc:Fallback>
            <w:pict>
              <v:group id="Canvas 9" o:spid="_x0000_s1026" editas="canvas" style="width:425.15pt;height:248pt;mso-position-horizontal-relative:char;mso-position-vertical-relative:line" coordsize="53994,314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">
                <v:shape id="_x0000_s1027" type="#_x0000_t75" style="position:absolute;width:53994;height:31496;visibility:visible;mso-wrap-style:square">
                  <v:fill o:detectmouseclick="t"/>
                  <v:path o:connecttype="none"/>
                </v:shape>
                <v:shape id="Picture 11" o:spid="_x0000_s1028" type="#_x0000_t75" style="position:absolute;left:2918;top:1511;width:18291;height:13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ACDCAAAA2wAAAA8AAABkcnMvZG93bnJldi54bWxET9tKAzEQfRf6D2GEvkib3aKtrE1LEURh&#10;QejlA4bNuAndTLZJ2l3/3giCb3M411lvR9eJG4VoPSso5wUI4sZry62C0/Ft9gwiJmSNnWdS8E0R&#10;tpvJ3Ror7Qfe0+2QWpFDOFaowKTUV1LGxpDDOPc9cea+fHCYMgyt1AGHHO46uSiKpXRoOTcY7OnV&#10;UHM+XJ0Ce7nszw+ludarzxMP70/hsba1UtP7cfcCItGY/sV/7g+d55fw+0s+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sAAgwgAAANsAAAAPAAAAAAAAAAAAAAAAAJ8C&#10;AABkcnMvZG93bnJldi54bWxQSwUGAAAAAAQABAD3AAAAjgMAAAAA&#10;">
                  <v:imagedata r:id="rId18" o:title=""/>
                  <v:path arrowok="t"/>
                </v:shape>
                <v:shape id="Picture 12" o:spid="_x0000_s1029" type="#_x0000_t75" style="position:absolute;left:26816;top:1419;width:25048;height:14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YHTrBAAAA2wAAAA8AAABkcnMvZG93bnJldi54bWxETz1rwzAQ3Qv5D+IC3Rq5GeriRAmhJJDV&#10;cTF0u0pnW9g6GUtJ3P76qlDodo/3edv97AZxoylYzwqeVxkIYu2N5VbBe3V6egURIrLBwTMp+KIA&#10;+93iYYuF8Xcu6XaJrUghHApU0MU4FlIG3ZHDsPIjceIaPzmMCU6tNBPeU7gb5DrLXqRDy6mhw5He&#10;OtL95eoUNHX9kbvyqLHh7DPXtv+ubK/U43I+bEBEmuO/+M99Nmn+Gn5/SQfI3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YHTrBAAAA2wAAAA8AAAAAAAAAAAAAAAAAnwIA&#10;AGRycy9kb3ducmV2LnhtbFBLBQYAAAAABAAEAPcAAACNAw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30" type="#_x0000_t13" style="position:absolute;left:20586;top:4315;width:8330;height:4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9W78A&#10;AADbAAAADwAAAGRycy9kb3ducmV2LnhtbERP24rCMBB9F/yHMMK+aaqyotUoIgjCLiv18j40Y1Ns&#10;JqWJtvv3mwXBtzmc66w2na3EkxpfOlYwHiUgiHOnSy4UXM774RyED8gaK8ek4Jc8bNb93gpT7VrO&#10;6HkKhYgh7FNUYEKoUyl9bsiiH7maOHI311gMETaF1A22MdxWcpIkM2mx5NhgsKadofx+elgF7urw&#10;W3/+FOZ61nr6ld1k1h6V+hh02yWIQF14i1/ug47zF/D/Szx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bvwAAANsAAAAPAAAAAAAAAAAAAAAAAJgCAABkcnMvZG93bnJl&#10;di54bWxQSwUGAAAAAAQABAD1AAAAhAMAAAAA&#10;" adj="16149" fillcolor="#4f81bd [3204]" strokecolor="#243f60 [1604]"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31" type="#_x0000_t66" style="position:absolute;left:41876;top:16514;width:5735;height:3803;rotation:-30654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yu8UA&#10;AADbAAAADwAAAGRycy9kb3ducmV2LnhtbESPT0sDMRTE74LfITyhF2mT3YPotmkpSlt7Eqv0/Ny8&#10;/YOblyVJt1s/vSkIHoeZ+Q2zWI22EwP50DrWkM0UCOLSmZZrDZ8fm+kjiBCRDXaOScOFAqyWtzcL&#10;LIw78zsNh1iLBOFQoIYmxr6QMpQNWQwz1xMnr3LeYkzS19J4PCe47WSu1IO02HJaaLCn54bK78PJ&#10;ajje/3yp7Pi0y9f7typXL1W39YPWk7txPQcRaYz/4b/2q9GQZ3D9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3K7xQAAANsAAAAPAAAAAAAAAAAAAAAAAJgCAABkcnMv&#10;ZG93bnJldi54bWxQSwUGAAAAAAQABAD1AAAAigMAAAAA&#10;" adj="6612,4985" fillcolor="#4f81bd [3204]" strokecolor="#243f60 [1604]" strokeweight="2pt"/>
                <v:shape id="Picture 42" o:spid="_x0000_s1032" type="#_x0000_t75" style="position:absolute;left:11618;top:17148;width:30392;height:12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aGnfFAAAA2wAAAA8AAABkcnMvZG93bnJldi54bWxEj81rAjEUxO9C/4fwCr1pdqWIrkapQov0&#10;IPhxaG/PzdsPunlZknRd/3sjCB6HmfkNs1j1phEdOV9bVpCOEhDEudU1lwpOx8/hFIQPyBoby6Tg&#10;Sh5Wy5fBAjNtL7yn7hBKESHsM1RQhdBmUvq8IoN+ZFvi6BXWGQxRulJqh5cIN40cJ8lEGqw5LlTY&#10;0qai/O/wbxR8rZvfqz233c93vi12xSR1p1mq1Ntr/zEHEagPz/CjvdUK3sdw/xJ/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Whp3xQAAANsAAAAPAAAAAAAAAAAAAAAA&#10;AJ8CAABkcnMvZG93bnJldi54bWxQSwUGAAAAAAQABAD3AAAAkQMAAAAA&#10;">
                  <v:imagedata r:id="rId20" o:title=""/>
                  <v:path arrowok="t"/>
                </v:shape>
                <w10:anchorlock/>
              </v:group>
            </w:pict>
          </mc:Fallback>
        </mc:AlternateContent>
      </w:r>
    </w:p>
    <w:p w:rsidR="005C52AD" w:rsidRDefault="00537951" w:rsidP="00537951">
      <w:pPr>
        <w:pStyle w:val="BodyText"/>
        <w:jc w:val="center"/>
        <w:rPr>
          <w:rFonts w:ascii="Trebuchet MS" w:hAnsi="Trebuchet MS"/>
          <w:sz w:val="18"/>
          <w:szCs w:val="18"/>
          <w:lang w:val="en-CA"/>
        </w:rPr>
      </w:pPr>
      <w:r>
        <w:rPr>
          <w:rFonts w:ascii="Trebuchet MS" w:hAnsi="Trebuchet MS"/>
          <w:sz w:val="18"/>
          <w:szCs w:val="18"/>
          <w:lang w:val="en-CA"/>
        </w:rPr>
        <w:t>Figure 8-1: Progression of UI work</w:t>
      </w: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684248" w:rsidRPr="008A3897" w:rsidRDefault="0024117C" w:rsidP="00684248">
      <w:pPr>
        <w:pStyle w:val="Heading1"/>
        <w:rPr>
          <w:sz w:val="22"/>
          <w:szCs w:val="22"/>
          <w:lang w:val="en-CA"/>
        </w:rPr>
      </w:pPr>
      <w:bookmarkStart w:id="10" w:name="_Toc54011609"/>
      <w:r>
        <w:rPr>
          <w:sz w:val="22"/>
          <w:szCs w:val="22"/>
          <w:lang w:val="en-CA"/>
        </w:rPr>
        <w:lastRenderedPageBreak/>
        <w:t>10</w:t>
      </w:r>
      <w:r w:rsidR="00684248" w:rsidRPr="008A3897">
        <w:rPr>
          <w:sz w:val="22"/>
          <w:szCs w:val="22"/>
          <w:lang w:val="en-CA"/>
        </w:rPr>
        <w:t>.0 Behavio</w:t>
      </w:r>
      <w:r w:rsidR="007C47D0" w:rsidRPr="008A3897">
        <w:rPr>
          <w:sz w:val="22"/>
          <w:szCs w:val="22"/>
          <w:lang w:val="en-CA"/>
        </w:rPr>
        <w:t>u</w:t>
      </w:r>
      <w:r w:rsidR="00684248" w:rsidRPr="008A3897">
        <w:rPr>
          <w:sz w:val="22"/>
          <w:szCs w:val="22"/>
          <w:lang w:val="en-CA"/>
        </w:rPr>
        <w:t>r Diagrams</w:t>
      </w:r>
      <w:bookmarkEnd w:id="10"/>
    </w:p>
    <w:p w:rsidR="00454894" w:rsidRDefault="00454894" w:rsidP="00454894">
      <w:pPr>
        <w:spacing w:before="0"/>
        <w:jc w:val="left"/>
        <w:rPr>
          <w:rFonts w:ascii="Trebuchet MS" w:hAnsi="Trebuchet MS"/>
          <w:sz w:val="18"/>
          <w:szCs w:val="18"/>
        </w:rPr>
      </w:pPr>
      <w:r>
        <w:rPr>
          <w:rFonts w:ascii="Trebuchet MS" w:hAnsi="Trebuchet MS"/>
          <w:noProof/>
          <w:sz w:val="18"/>
          <w:szCs w:val="18"/>
          <w:lang w:val="en-GB" w:eastAsia="en-GB"/>
        </w:rPr>
        <mc:AlternateContent>
          <mc:Choice Requires="wpc">
            <w:drawing>
              <wp:inline distT="0" distB="0" distL="0" distR="0" wp14:anchorId="4D7A9286" wp14:editId="7254033B">
                <wp:extent cx="6016336" cy="7959437"/>
                <wp:effectExtent l="0" t="0" r="381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05488" y="0"/>
                            <a:ext cx="2389570" cy="1685444"/>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34096" y="1959222"/>
                            <a:ext cx="5802149" cy="2876837"/>
                          </a:xfrm>
                          <a:prstGeom prst="rect">
                            <a:avLst/>
                          </a:prstGeom>
                        </pic:spPr>
                      </pic:pic>
                      <pic:pic xmlns:pic="http://schemas.openxmlformats.org/drawingml/2006/picture">
                        <pic:nvPicPr>
                          <pic:cNvPr id="17" name="Picture 17"/>
                          <pic:cNvPicPr>
                            <a:picLocks noChangeAspect="1"/>
                          </pic:cNvPicPr>
                        </pic:nvPicPr>
                        <pic:blipFill>
                          <a:blip r:embed="rId23"/>
                          <a:stretch>
                            <a:fillRect/>
                          </a:stretch>
                        </pic:blipFill>
                        <pic:spPr>
                          <a:xfrm>
                            <a:off x="134104" y="5692584"/>
                            <a:ext cx="2757521" cy="1905905"/>
                          </a:xfrm>
                          <a:prstGeom prst="rect">
                            <a:avLst/>
                          </a:prstGeom>
                        </pic:spPr>
                      </pic:pic>
                      <pic:pic xmlns:pic="http://schemas.openxmlformats.org/drawingml/2006/picture">
                        <pic:nvPicPr>
                          <pic:cNvPr id="18" name="Picture 18"/>
                          <pic:cNvPicPr>
                            <a:picLocks noChangeAspect="1"/>
                          </pic:cNvPicPr>
                        </pic:nvPicPr>
                        <pic:blipFill>
                          <a:blip r:embed="rId24"/>
                          <a:stretch>
                            <a:fillRect/>
                          </a:stretch>
                        </pic:blipFill>
                        <pic:spPr>
                          <a:xfrm>
                            <a:off x="2891622" y="5692593"/>
                            <a:ext cx="3045303" cy="1873954"/>
                          </a:xfrm>
                          <a:prstGeom prst="rect">
                            <a:avLst/>
                          </a:prstGeom>
                        </pic:spPr>
                      </pic:pic>
                    </wpc:wpc>
                  </a:graphicData>
                </a:graphic>
              </wp:inline>
            </w:drawing>
          </mc:Choice>
          <mc:Fallback>
            <w:pict>
              <v:group id="Canvas 14" o:spid="_x0000_s1026" editas="canvas" style="width:473.75pt;height:626.75pt;mso-position-horizontal-relative:char;mso-position-vertical-relative:line" coordsize="60159,79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">
                <v:shape id="_x0000_s1027" type="#_x0000_t75" style="position:absolute;width:60159;height:79590;visibility:visible;mso-wrap-style:square">
                  <v:fill o:detectmouseclick="t"/>
                  <v:path o:connecttype="none"/>
                </v:shape>
                <v:shape id="Picture 15" o:spid="_x0000_s1028" type="#_x0000_t75" style="position:absolute;left:17054;width:23896;height:16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t+zzFAAAA2wAAAA8AAABkcnMvZG93bnJldi54bWxET0trAjEQvhf8D2EEL6JZLRW7GqUtFnzg&#10;QS2U3obNuLu4mWyTqGt/fVMQepuP7znTeWMqcSHnS8sKBv0EBHFmdcm5go/De28MwgdkjZVlUnAj&#10;D/NZ62GKqbZX3tFlH3IRQ9inqKAIoU6l9FlBBn3f1sSRO1pnMETocqkdXmO4qeQwSUbSYMmxocCa&#10;3grKTvuzUfD6+dVdL78Hz8lpI6vHenVwi+2PUp128zIBEagJ/+K7e6nj/Cf4+yUe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bfs8xQAAANsAAAAPAAAAAAAAAAAAAAAA&#10;AJ8CAABkcnMvZG93bnJldi54bWxQSwUGAAAAAAQABAD3AAAAkQMAAAAA&#10;">
                  <v:imagedata r:id="rId25" o:title=""/>
                  <v:path arrowok="t"/>
                </v:shape>
                <v:shape id="Picture 16" o:spid="_x0000_s1029" type="#_x0000_t75" style="position:absolute;left:1340;top:19592;width:58022;height:2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wlwrCAAAA2wAAAA8AAABkcnMvZG93bnJldi54bWxET01rwkAQvQv+h2WE3nSjiNToKiKIQsVS&#10;9eBxzI5JMDsbs5uY9te7hUJv83ifM1+2phANVS63rGA4iEAQJ1bnnCo4nzb9dxDOI2ssLJOCb3Kw&#10;XHQ7c4y1ffIXNUefihDCLkYFmfdlLKVLMjLoBrYkDtzNVgZ9gFUqdYXPEG4KOYqiiTSYc2jIsKR1&#10;Rsn9WBsF9SX/uV6m6/3HAXfb8lE3exp/KvXWa1czEJ5a/y/+c+90mD+B31/CAX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cJcKwgAAANsAAAAPAAAAAAAAAAAAAAAAAJ8C&#10;AABkcnMvZG93bnJldi54bWxQSwUGAAAAAAQABAD3AAAAjgMAAAAA&#10;">
                  <v:imagedata r:id="rId26" o:title=""/>
                  <v:path arrowok="t"/>
                </v:shape>
                <v:shape id="Picture 17" o:spid="_x0000_s1030" type="#_x0000_t75" style="position:absolute;left:1341;top:56925;width:27575;height:19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dofe9AAAA2wAAAA8AAABkcnMvZG93bnJldi54bWxET0sKwjAQ3QveIYzgTlMVqlSjiCIouPGD&#10;bodmbIvNpDRR6+2NILibx/vObNGYUjypdoVlBYN+BII4tbrgTMH5tOlNQDiPrLG0TAre5GAxb7dm&#10;mGj74gM9jz4TIYRdggpy76tESpfmZND1bUUcuJutDfoA60zqGl8h3JRyGEWxNFhwaMixolVO6f34&#10;MAroEg+bakLx/nrJjN1tr6fDeqRUt9MspyA8Nf4v/rm3Oswfw/eXcICc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F2h970AAADbAAAADwAAAAAAAAAAAAAAAACfAgAAZHJz&#10;L2Rvd25yZXYueG1sUEsFBgAAAAAEAAQA9wAAAIkDAAAAAA==&#10;">
                  <v:imagedata r:id="rId27" o:title=""/>
                  <v:path arrowok="t"/>
                </v:shape>
                <v:shape id="Picture 18" o:spid="_x0000_s1031" type="#_x0000_t75" style="position:absolute;left:28916;top:56925;width:30453;height:18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ihBDFAAAA2wAAAA8AAABkcnMvZG93bnJldi54bWxEj09rwkAQxe+C32EZoRfRTSz4J7pKaSm0&#10;UASjeB6z0yQ0Oxuyq6bfvnMoeJvhvXnvN5td7xp1oy7Ung2k0wQUceFtzaWB0/F9sgQVIrLFxjMZ&#10;+KUAu+1wsMHM+jsf6JbHUkkIhwwNVDG2mdahqMhhmPqWWLRv3zmMsnalth3eJdw1epYkc+2wZmmo&#10;sKXXioqf/OoMXC7X+HVapJ9+ldqEx2/nfP88M+Zp1L+sQUXq48P8f/1hBV9g5RcZQG//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4oQQxQAAANsAAAAPAAAAAAAAAAAAAAAA&#10;AJ8CAABkcnMvZG93bnJldi54bWxQSwUGAAAAAAQABAD3AAAAkQMAAAAA&#10;">
                  <v:imagedata r:id="rId28" o:title=""/>
                  <v:path arrowok="t"/>
                </v:shape>
                <w10:anchorlock/>
              </v:group>
            </w:pict>
          </mc:Fallback>
        </mc:AlternateContent>
      </w: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r>
        <w:rPr>
          <w:rFonts w:ascii="Trebuchet MS" w:hAnsi="Trebuchet MS"/>
          <w:noProof/>
          <w:sz w:val="18"/>
          <w:szCs w:val="18"/>
          <w:lang w:val="en-GB" w:eastAsia="en-GB"/>
        </w:rPr>
        <w:lastRenderedPageBreak/>
        <mc:AlternateContent>
          <mc:Choice Requires="wpc">
            <w:drawing>
              <wp:inline distT="0" distB="0" distL="0" distR="0" wp14:anchorId="1C0CE57F" wp14:editId="35CD04BE">
                <wp:extent cx="5501031" cy="8368588"/>
                <wp:effectExtent l="0" t="0" r="4445"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9"/>
                          <a:stretch>
                            <a:fillRect/>
                          </a:stretch>
                        </pic:blipFill>
                        <pic:spPr>
                          <a:xfrm>
                            <a:off x="289241" y="219075"/>
                            <a:ext cx="4835287" cy="2533650"/>
                          </a:xfrm>
                          <a:prstGeom prst="rect">
                            <a:avLst/>
                          </a:prstGeom>
                        </pic:spPr>
                      </pic:pic>
                      <pic:pic xmlns:pic="http://schemas.openxmlformats.org/drawingml/2006/picture">
                        <pic:nvPicPr>
                          <pic:cNvPr id="27" name="Picture 27"/>
                          <pic:cNvPicPr>
                            <a:picLocks noChangeAspect="1"/>
                          </pic:cNvPicPr>
                        </pic:nvPicPr>
                        <pic:blipFill>
                          <a:blip r:embed="rId30"/>
                          <a:stretch>
                            <a:fillRect/>
                          </a:stretch>
                        </pic:blipFill>
                        <pic:spPr>
                          <a:xfrm>
                            <a:off x="0" y="3019425"/>
                            <a:ext cx="5505450" cy="2380735"/>
                          </a:xfrm>
                          <a:prstGeom prst="rect">
                            <a:avLst/>
                          </a:prstGeom>
                        </pic:spPr>
                      </pic:pic>
                      <pic:pic xmlns:pic="http://schemas.openxmlformats.org/drawingml/2006/picture">
                        <pic:nvPicPr>
                          <pic:cNvPr id="31" name="Picture 31"/>
                          <pic:cNvPicPr/>
                        </pic:nvPicPr>
                        <pic:blipFill>
                          <a:blip r:embed="rId31"/>
                          <a:stretch>
                            <a:fillRect/>
                          </a:stretch>
                        </pic:blipFill>
                        <pic:spPr>
                          <a:xfrm>
                            <a:off x="179998" y="5399439"/>
                            <a:ext cx="4944506" cy="2630135"/>
                          </a:xfrm>
                          <a:prstGeom prst="rect">
                            <a:avLst/>
                          </a:prstGeom>
                        </pic:spPr>
                      </pic:pic>
                    </wpc:wpc>
                  </a:graphicData>
                </a:graphic>
              </wp:inline>
            </w:drawing>
          </mc:Choice>
          <mc:Fallback>
            <w:pict>
              <v:group id="Canvas 22" o:spid="_x0000_s1026" editas="canvas" style="width:433.15pt;height:658.95pt;mso-position-horizontal-relative:char;mso-position-vertical-relative:line" coordsize="55010,8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">
                <v:shape id="_x0000_s1027" type="#_x0000_t75" style="position:absolute;width:55010;height:83680;visibility:visible;mso-wrap-style:square">
                  <v:fill o:detectmouseclick="t"/>
                  <v:path o:connecttype="none"/>
                </v:shape>
                <v:shape id="Picture 26" o:spid="_x0000_s1028" type="#_x0000_t75" style="position:absolute;left:2892;top:2190;width:48353;height:2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ehPrCAAAA2wAAAA8AAABkcnMvZG93bnJldi54bWxEj0+LwjAUxO8LfofwBG9rogdZqlFEELws&#10;9d/F26N5NsXmpTTZWvvpzcLCHoeZ+Q2z2vSuFh21ofKsYTZVIIgLbyouNVwv+88vECEiG6w9k4YX&#10;BdisRx8rzIx/8om6cyxFgnDIUIONscmkDIUlh2HqG+Lk3X3rMCbZltK0+ExwV8u5UgvpsOK0YLGh&#10;naXicf5xGlQ97Idjfsx3ubdEqgvD7TtoPRn32yWISH38D/+1D0bDfAG/X9IPkO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HoT6wgAAANsAAAAPAAAAAAAAAAAAAAAAAJ8C&#10;AABkcnMvZG93bnJldi54bWxQSwUGAAAAAAQABAD3AAAAjgMAAAAA&#10;">
                  <v:imagedata r:id="rId32" o:title=""/>
                  <v:path arrowok="t"/>
                </v:shape>
                <v:shape id="Picture 27" o:spid="_x0000_s1029" type="#_x0000_t75" style="position:absolute;top:30194;width:55054;height:23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uYL7DAAAA2wAAAA8AAABkcnMvZG93bnJldi54bWxEj9FqwkAURN8L/sNyBd+ajZI2Gl2lCGLf&#10;iokfcMlek2D2bsxuk/j33UKhj8PMnGF2h8m0YqDeNZYVLKMYBHFpdcOVgmtxel2DcB5ZY2uZFDzJ&#10;wWE/e9lhpu3IFxpyX4kAYZehgtr7LpPSlTUZdJHtiIN3s71BH2RfSd3jGOCmlas4fpcGGw4LNXZ0&#10;rKm8599Gwdfj7DenY2Hs5dym471I0rcqUWoxnz62IDxN/j/81/7UClYp/H4JP0D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5gvsMAAADbAAAADwAAAAAAAAAAAAAAAACf&#10;AgAAZHJzL2Rvd25yZXYueG1sUEsFBgAAAAAEAAQA9wAAAI8DAAAAAA==&#10;">
                  <v:imagedata r:id="rId33" o:title=""/>
                  <v:path arrowok="t"/>
                </v:shape>
                <v:shape id="Picture 31" o:spid="_x0000_s1030" type="#_x0000_t75" style="position:absolute;left:1799;top:53994;width:49446;height:26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ja0HDAAAA2wAAAA8AAABkcnMvZG93bnJldi54bWxEj91qwkAUhO8LfYflFLyrG38okrqKCqJY&#10;KBh9gEP2NBvMno3Zo6Zv3y0UejnMzDfMfNn7Rt2pi3VgA6NhBoq4DLbmysD5tH2dgYqCbLEJTAa+&#10;KcJy8fw0x9yGBx/pXkilEoRjjgacSJtrHUtHHuMwtMTJ+wqdR0myq7Tt8JHgvtHjLHvTHmtOCw5b&#10;2jgqL8XNG9gdZpebrCxOt7H4dFIei+vH2pjBS796ByXUy3/4r723BiYj+P2SfoB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NrQcMAAADbAAAADwAAAAAAAAAAAAAAAACf&#10;AgAAZHJzL2Rvd25yZXYueG1sUEsFBgAAAAAEAAQA9wAAAI8DAAAAAA==&#10;">
                  <v:imagedata r:id="rId34" o:title=""/>
                </v:shape>
                <w10:anchorlock/>
              </v:group>
            </w:pict>
          </mc:Fallback>
        </mc:AlternateContent>
      </w: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r>
        <w:rPr>
          <w:rFonts w:ascii="Trebuchet MS" w:hAnsi="Trebuchet MS"/>
          <w:noProof/>
          <w:sz w:val="18"/>
          <w:szCs w:val="18"/>
          <w:lang w:val="en-GB" w:eastAsia="en-GB"/>
        </w:rPr>
        <w:lastRenderedPageBreak/>
        <mc:AlternateContent>
          <mc:Choice Requires="wpc">
            <w:drawing>
              <wp:inline distT="0" distB="0" distL="0" distR="0" wp14:anchorId="153BAB11" wp14:editId="2D1E6DF0">
                <wp:extent cx="5781675" cy="5362575"/>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35"/>
                          <a:stretch>
                            <a:fillRect/>
                          </a:stretch>
                        </pic:blipFill>
                        <pic:spPr>
                          <a:xfrm>
                            <a:off x="869281" y="30552"/>
                            <a:ext cx="3749365" cy="2359356"/>
                          </a:xfrm>
                          <a:prstGeom prst="rect">
                            <a:avLst/>
                          </a:prstGeom>
                        </pic:spPr>
                      </pic:pic>
                      <pic:pic xmlns:pic="http://schemas.openxmlformats.org/drawingml/2006/picture">
                        <pic:nvPicPr>
                          <pic:cNvPr id="33" name="Picture 33"/>
                          <pic:cNvPicPr>
                            <a:picLocks noChangeAspect="1"/>
                          </pic:cNvPicPr>
                        </pic:nvPicPr>
                        <pic:blipFill>
                          <a:blip r:embed="rId36"/>
                          <a:stretch>
                            <a:fillRect/>
                          </a:stretch>
                        </pic:blipFill>
                        <pic:spPr>
                          <a:xfrm>
                            <a:off x="869281" y="2387702"/>
                            <a:ext cx="3951244" cy="2516860"/>
                          </a:xfrm>
                          <a:prstGeom prst="rect">
                            <a:avLst/>
                          </a:prstGeom>
                        </pic:spPr>
                      </pic:pic>
                    </wpc:wpc>
                  </a:graphicData>
                </a:graphic>
              </wp:inline>
            </w:drawing>
          </mc:Choice>
          <mc:Fallback>
            <w:pict>
              <v:group id="Canvas 28" o:spid="_x0000_s1026" editas="canvas" style="width:455.25pt;height:422.25pt;mso-position-horizontal-relative:char;mso-position-vertical-relative:line" coordsize="57816,53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">
                <v:shape id="_x0000_s1027" type="#_x0000_t75" style="position:absolute;width:57816;height:53625;visibility:visible;mso-wrap-style:square">
                  <v:fill o:detectmouseclick="t"/>
                  <v:path o:connecttype="none"/>
                </v:shape>
                <v:shape id="Picture 30" o:spid="_x0000_s1028" type="#_x0000_t75" style="position:absolute;left:8692;top:305;width:37494;height:23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ZBa+AAAA2wAAAA8AAABkcnMvZG93bnJldi54bWxET8uKwjAU3Qv+Q7iCO019IFqNIqIwGxfT&#10;Cm4vzTUtNjclidr5+8liYJaH894detuKN/nQOFYwm2YgiCunGzYKbuVlsgYRIrLG1jEp+KEAh/1w&#10;sMNcuw9/07uIRqQQDjkqqGPscilDVZPFMHUdceIezluMCXojtcdPCretnGfZSlpsODXU2NGppupZ&#10;vKyC8lrGkz8vCyPb1cZofb7fikyp8ag/bkFE6uO/+M/9pRUs0vr0Jf0Auf8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UZBa+AAAA2wAAAA8AAAAAAAAAAAAAAAAAnwIAAGRy&#10;cy9kb3ducmV2LnhtbFBLBQYAAAAABAAEAPcAAACKAwAAAAA=&#10;">
                  <v:imagedata r:id="rId37" o:title=""/>
                  <v:path arrowok="t"/>
                </v:shape>
                <v:shape id="Picture 33" o:spid="_x0000_s1029" type="#_x0000_t75" style="position:absolute;left:8692;top:23877;width:39513;height:2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3txTEAAAA2wAAAA8AAABkcnMvZG93bnJldi54bWxEj0FrwkAUhO9C/8PyCl5ENypIia6iBUXB&#10;S23U62v2NYnNvg3ZNcZ/7xYEj8PMfMPMFq0pRUO1KywrGA4iEMSp1QVnCpLvdf8DhPPIGkvLpOBO&#10;Dhbzt84MY21v/EXNwWciQNjFqCD3voqldGlOBt3AVsTB+7W1QR9knUld4y3ATSlHUTSRBgsOCzlW&#10;9JlT+ne4GgW7La1+No3Zn5JVsruce/fseCyU6r63yykIT61/hZ/trVYwHsP/l/AD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3txTEAAAA2wAAAA8AAAAAAAAAAAAAAAAA&#10;nwIAAGRycy9kb3ducmV2LnhtbFBLBQYAAAAABAAEAPcAAACQAwAAAAA=&#10;">
                  <v:imagedata r:id="rId38" o:title=""/>
                  <v:path arrowok="t"/>
                </v:shape>
                <w10:anchorlock/>
              </v:group>
            </w:pict>
          </mc:Fallback>
        </mc:AlternateContent>
      </w:r>
    </w:p>
    <w:p w:rsidR="009E004A" w:rsidRDefault="009E004A" w:rsidP="00454894">
      <w:pPr>
        <w:spacing w:before="0"/>
        <w:jc w:val="left"/>
        <w:rPr>
          <w:rFonts w:ascii="Trebuchet MS" w:hAnsi="Trebuchet MS"/>
          <w:sz w:val="18"/>
          <w:szCs w:val="18"/>
        </w:rPr>
      </w:pPr>
    </w:p>
    <w:p w:rsidR="009E004A" w:rsidRDefault="009E004A">
      <w:pPr>
        <w:spacing w:before="0"/>
        <w:jc w:val="left"/>
        <w:rPr>
          <w:rFonts w:ascii="Trebuchet MS" w:hAnsi="Trebuchet MS"/>
          <w:sz w:val="18"/>
          <w:szCs w:val="18"/>
        </w:rPr>
      </w:pPr>
      <w:r>
        <w:rPr>
          <w:rFonts w:ascii="Trebuchet MS" w:hAnsi="Trebuchet MS"/>
          <w:sz w:val="18"/>
          <w:szCs w:val="18"/>
        </w:rPr>
        <w:br w:type="page"/>
      </w:r>
    </w:p>
    <w:p w:rsidR="009E004A" w:rsidRPr="008A3897" w:rsidRDefault="005D7CD0" w:rsidP="009E004A">
      <w:pPr>
        <w:pStyle w:val="Heading1"/>
        <w:rPr>
          <w:sz w:val="22"/>
          <w:szCs w:val="22"/>
          <w:lang w:val="en-CA"/>
        </w:rPr>
      </w:pPr>
      <w:r w:rsidRPr="008A3897">
        <w:rPr>
          <w:sz w:val="22"/>
          <w:szCs w:val="22"/>
          <w:lang w:val="en-CA"/>
        </w:rPr>
        <w:lastRenderedPageBreak/>
        <w:t>1</w:t>
      </w:r>
      <w:r w:rsidR="0024117C">
        <w:rPr>
          <w:sz w:val="22"/>
          <w:szCs w:val="22"/>
          <w:lang w:val="en-CA"/>
        </w:rPr>
        <w:t>1</w:t>
      </w:r>
      <w:r w:rsidR="009E004A" w:rsidRPr="008A3897">
        <w:rPr>
          <w:sz w:val="22"/>
          <w:szCs w:val="22"/>
          <w:lang w:val="en-CA"/>
        </w:rPr>
        <w:t>.0 Database Design</w:t>
      </w:r>
    </w:p>
    <w:p w:rsidR="009E004A" w:rsidRDefault="009E004A" w:rsidP="009E004A">
      <w:pPr>
        <w:pStyle w:val="BodyFirst"/>
        <w:rPr>
          <w:lang w:val="en-CA"/>
        </w:rPr>
      </w:pPr>
    </w:p>
    <w:p w:rsidR="009E004A" w:rsidRPr="009E004A" w:rsidRDefault="009E004A" w:rsidP="009E004A">
      <w:pPr>
        <w:pStyle w:val="BodyText"/>
        <w:rPr>
          <w:lang w:val="en-CA"/>
        </w:rPr>
      </w:pPr>
    </w:p>
    <w:p w:rsidR="009E004A" w:rsidRDefault="00EE477C" w:rsidP="00454894">
      <w:pPr>
        <w:spacing w:before="0"/>
        <w:jc w:val="left"/>
        <w:rPr>
          <w:rFonts w:ascii="Trebuchet MS" w:hAnsi="Trebuchet MS"/>
          <w:sz w:val="18"/>
          <w:szCs w:val="18"/>
        </w:rPr>
      </w:pPr>
      <w:r>
        <w:rPr>
          <w:rFonts w:ascii="Trebuchet MS" w:hAnsi="Trebuchet MS"/>
          <w:noProof/>
          <w:sz w:val="18"/>
          <w:szCs w:val="18"/>
          <w:lang w:val="en-GB" w:eastAsia="en-GB"/>
        </w:rPr>
        <w:drawing>
          <wp:inline distT="0" distB="0" distL="0" distR="0">
            <wp:extent cx="5852160" cy="4057640"/>
            <wp:effectExtent l="0" t="0" r="0" b="635"/>
            <wp:docPr id="40" name="Picture 40" descr="C:\Users\parvezi\Download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vezi\Downloads\E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0193" cy="4070143"/>
                    </a:xfrm>
                    <a:prstGeom prst="rect">
                      <a:avLst/>
                    </a:prstGeom>
                    <a:noFill/>
                    <a:ln>
                      <a:noFill/>
                    </a:ln>
                  </pic:spPr>
                </pic:pic>
              </a:graphicData>
            </a:graphic>
          </wp:inline>
        </w:drawing>
      </w:r>
    </w:p>
    <w:p w:rsidR="009E004A" w:rsidRDefault="009E004A" w:rsidP="00454894">
      <w:pPr>
        <w:spacing w:before="0"/>
        <w:jc w:val="left"/>
        <w:rPr>
          <w:rFonts w:ascii="Trebuchet MS" w:hAnsi="Trebuchet MS"/>
          <w:sz w:val="18"/>
          <w:szCs w:val="18"/>
        </w:rPr>
      </w:pPr>
    </w:p>
    <w:p w:rsidR="005C52AD" w:rsidRDefault="005C52AD" w:rsidP="005C52AD">
      <w:pPr>
        <w:spacing w:before="0"/>
        <w:jc w:val="center"/>
        <w:rPr>
          <w:rFonts w:ascii="Trebuchet MS" w:hAnsi="Trebuchet MS"/>
          <w:sz w:val="18"/>
          <w:szCs w:val="18"/>
        </w:rPr>
      </w:pPr>
      <w:r>
        <w:rPr>
          <w:rFonts w:ascii="Trebuchet MS" w:hAnsi="Trebuchet MS"/>
          <w:sz w:val="18"/>
          <w:szCs w:val="18"/>
        </w:rPr>
        <w:t>Figure</w:t>
      </w:r>
      <w:r w:rsidR="00537951">
        <w:rPr>
          <w:rFonts w:ascii="Trebuchet MS" w:hAnsi="Trebuchet MS"/>
          <w:sz w:val="18"/>
          <w:szCs w:val="18"/>
        </w:rPr>
        <w:t xml:space="preserve"> 10-1</w:t>
      </w:r>
      <w:r>
        <w:rPr>
          <w:rFonts w:ascii="Trebuchet MS" w:hAnsi="Trebuchet MS"/>
          <w:sz w:val="18"/>
          <w:szCs w:val="18"/>
        </w:rPr>
        <w:t>: Entity-relationship diagram</w:t>
      </w:r>
      <w:r w:rsidR="005D7CD0">
        <w:rPr>
          <w:rFonts w:ascii="Trebuchet MS" w:hAnsi="Trebuchet MS"/>
          <w:sz w:val="18"/>
          <w:szCs w:val="18"/>
        </w:rPr>
        <w:t xml:space="preserve"> (see next section for detailed description)</w:t>
      </w:r>
    </w:p>
    <w:p w:rsidR="005A5B65" w:rsidRDefault="005A5B65" w:rsidP="005A5B65">
      <w:pPr>
        <w:spacing w:before="0"/>
        <w:jc w:val="left"/>
        <w:rPr>
          <w:b/>
          <w:u w:val="single"/>
        </w:rPr>
      </w:pPr>
    </w:p>
    <w:p w:rsidR="005C52AD" w:rsidRPr="005A5B65" w:rsidRDefault="005D7CD0" w:rsidP="005A5B65">
      <w:pPr>
        <w:spacing w:before="0"/>
        <w:jc w:val="left"/>
        <w:rPr>
          <w:b/>
          <w:u w:val="single"/>
        </w:rPr>
      </w:pPr>
      <w:r>
        <w:rPr>
          <w:rFonts w:ascii="Trebuchet MS" w:hAnsi="Trebuchet MS"/>
          <w:b/>
          <w:sz w:val="18"/>
          <w:szCs w:val="18"/>
        </w:rPr>
        <w:t>1</w:t>
      </w:r>
      <w:r w:rsidR="0024117C">
        <w:rPr>
          <w:rFonts w:ascii="Trebuchet MS" w:hAnsi="Trebuchet MS"/>
          <w:b/>
          <w:sz w:val="18"/>
          <w:szCs w:val="18"/>
        </w:rPr>
        <w:t>1</w:t>
      </w:r>
      <w:r>
        <w:rPr>
          <w:rFonts w:ascii="Trebuchet MS" w:hAnsi="Trebuchet MS"/>
          <w:b/>
          <w:sz w:val="18"/>
          <w:szCs w:val="18"/>
        </w:rPr>
        <w:t xml:space="preserve">.1 </w:t>
      </w:r>
      <w:r w:rsidR="005C52AD" w:rsidRPr="00896F64">
        <w:rPr>
          <w:rFonts w:ascii="Trebuchet MS" w:hAnsi="Trebuchet MS"/>
          <w:b/>
          <w:sz w:val="18"/>
          <w:szCs w:val="18"/>
        </w:rPr>
        <w:t>Primary</w:t>
      </w:r>
      <w:r w:rsidR="005C52AD" w:rsidRPr="00896F64">
        <w:rPr>
          <w:rFonts w:ascii="Trebuchet MS" w:hAnsi="Trebuchet MS" w:cs="Liberation Serif"/>
          <w:b/>
          <w:sz w:val="18"/>
          <w:szCs w:val="18"/>
        </w:rPr>
        <w:t xml:space="preserve"> </w:t>
      </w:r>
      <w:r w:rsidR="005C52AD" w:rsidRPr="00896F64">
        <w:rPr>
          <w:rFonts w:ascii="Trebuchet MS" w:hAnsi="Trebuchet MS"/>
          <w:b/>
          <w:sz w:val="18"/>
          <w:szCs w:val="18"/>
        </w:rPr>
        <w:t>tables</w:t>
      </w:r>
    </w:p>
    <w:p w:rsidR="005C52AD" w:rsidRPr="005C52AD" w:rsidRDefault="005C52AD" w:rsidP="005C52AD">
      <w:pPr>
        <w:rPr>
          <w:rFonts w:ascii="Trebuchet MS" w:hAnsi="Trebuchet MS"/>
          <w:b/>
          <w:sz w:val="18"/>
          <w:szCs w:val="18"/>
          <w:u w:val="single"/>
        </w:rPr>
      </w:pPr>
    </w:p>
    <w:p w:rsidR="005C52AD" w:rsidRPr="005C52AD" w:rsidRDefault="005C52AD" w:rsidP="005C52AD">
      <w:pPr>
        <w:rPr>
          <w:rFonts w:ascii="Trebuchet MS" w:hAnsi="Trebuchet MS"/>
          <w:sz w:val="18"/>
          <w:szCs w:val="18"/>
        </w:rPr>
      </w:pPr>
      <w:r w:rsidRPr="005C52AD">
        <w:rPr>
          <w:rFonts w:ascii="Trebuchet MS" w:hAnsi="Trebuchet MS"/>
          <w:sz w:val="18"/>
          <w:szCs w:val="18"/>
        </w:rPr>
        <w:t xml:space="preserve">We have used Ruby on Rails for the development with back end Sqllite3 database. This database has a convention on building the database. Particularly, each table has id, </w:t>
      </w:r>
      <w:proofErr w:type="spellStart"/>
      <w:r w:rsidRPr="005C52AD">
        <w:rPr>
          <w:rFonts w:ascii="Trebuchet MS" w:hAnsi="Trebuchet MS"/>
          <w:sz w:val="18"/>
          <w:szCs w:val="18"/>
        </w:rPr>
        <w:t>created_at</w:t>
      </w:r>
      <w:proofErr w:type="spellEnd"/>
      <w:r w:rsidRPr="005C52AD">
        <w:rPr>
          <w:rFonts w:ascii="Trebuchet MS" w:hAnsi="Trebuchet MS"/>
          <w:sz w:val="18"/>
          <w:szCs w:val="18"/>
        </w:rPr>
        <w:t xml:space="preserve"> </w:t>
      </w:r>
      <w:proofErr w:type="gramStart"/>
      <w:r w:rsidRPr="005C52AD">
        <w:rPr>
          <w:rFonts w:ascii="Trebuchet MS" w:hAnsi="Trebuchet MS"/>
          <w:sz w:val="18"/>
          <w:szCs w:val="18"/>
        </w:rPr>
        <w:t xml:space="preserve">and  </w:t>
      </w:r>
      <w:proofErr w:type="spellStart"/>
      <w:r w:rsidRPr="005C52AD">
        <w:rPr>
          <w:rFonts w:ascii="Trebuchet MS" w:hAnsi="Trebuchet MS"/>
          <w:sz w:val="18"/>
          <w:szCs w:val="18"/>
        </w:rPr>
        <w:t>updated</w:t>
      </w:r>
      <w:proofErr w:type="gramEnd"/>
      <w:r w:rsidRPr="005C52AD">
        <w:rPr>
          <w:rFonts w:ascii="Trebuchet MS" w:hAnsi="Trebuchet MS"/>
          <w:sz w:val="18"/>
          <w:szCs w:val="18"/>
        </w:rPr>
        <w:t>_at</w:t>
      </w:r>
      <w:proofErr w:type="spellEnd"/>
      <w:r w:rsidRPr="005C52AD">
        <w:rPr>
          <w:rFonts w:ascii="Trebuchet MS" w:hAnsi="Trebuchet MS"/>
          <w:sz w:val="18"/>
          <w:szCs w:val="18"/>
        </w:rPr>
        <w:t xml:space="preserve"> as default attributes to the tables. Hence we have used the convention when stating the tables below.</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pref_name</w:t>
      </w:r>
      <w:proofErr w:type="spellEnd"/>
      <w:r w:rsidRPr="005C52AD">
        <w:rPr>
          <w:rFonts w:ascii="Trebuchet MS" w:hAnsi="Trebuchet MS" w:cs="Liberation Serif"/>
          <w:sz w:val="18"/>
          <w:szCs w:val="18"/>
        </w:rPr>
        <w:t xml:space="preserv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 xml:space="preserve">admin, </w:t>
      </w:r>
      <w:proofErr w:type="spellStart"/>
      <w:r w:rsidRPr="005C52AD">
        <w:rPr>
          <w:rFonts w:ascii="Trebuchet MS" w:hAnsi="Trebuchet MS"/>
          <w:sz w:val="18"/>
          <w:szCs w:val="18"/>
        </w:rPr>
        <w:t>password_digest</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password_reset_token</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password_reset_expired_at</w:t>
      </w:r>
      <w:proofErr w:type="spellEnd"/>
      <w:r w:rsidRPr="005C52AD">
        <w:rPr>
          <w:rFonts w:ascii="Trebuchet MS" w:hAnsi="Trebuchet MS"/>
          <w:sz w:val="18"/>
          <w:szCs w:val="18"/>
        </w:rPr>
        <w:t>)</w:t>
      </w:r>
    </w:p>
    <w:p w:rsidR="005C52AD" w:rsidRPr="005C52AD" w:rsidRDefault="005C52AD" w:rsidP="005C52AD">
      <w:pPr>
        <w:ind w:left="360"/>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 Users</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projects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w:t>
      </w: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id</w:t>
      </w:r>
      <w:r w:rsidRPr="005C52AD">
        <w:rPr>
          <w:rFonts w:ascii="Trebuchet MS" w:hAnsi="Trebuchet MS" w:cs="Liberation Serif"/>
          <w:sz w:val="18"/>
          <w:szCs w:val="18"/>
        </w:rPr>
        <w:t xml:space="preserve"> </w:t>
      </w:r>
      <w:r w:rsidRPr="005C52AD">
        <w:rPr>
          <w:rFonts w:ascii="Trebuchet MS" w:hAnsi="Trebuchet MS"/>
          <w:sz w:val="18"/>
          <w:szCs w:val="18"/>
        </w:rPr>
        <w:t>should</w:t>
      </w:r>
      <w:r w:rsidRPr="005C52AD">
        <w:rPr>
          <w:rFonts w:ascii="Trebuchet MS" w:hAnsi="Trebuchet MS" w:cs="Liberation Serif"/>
          <w:sz w:val="18"/>
          <w:szCs w:val="18"/>
        </w:rPr>
        <w:t xml:space="preserve"> </w:t>
      </w:r>
      <w:r w:rsidRPr="005C52AD">
        <w:rPr>
          <w:rFonts w:ascii="Trebuchet MS" w:hAnsi="Trebuchet MS"/>
          <w:sz w:val="18"/>
          <w:szCs w:val="18"/>
        </w:rPr>
        <w:t>be</w:t>
      </w:r>
      <w:r w:rsidRPr="005C52AD">
        <w:rPr>
          <w:rFonts w:ascii="Trebuchet MS" w:hAnsi="Trebuchet MS" w:cs="Liberation Serif"/>
          <w:sz w:val="18"/>
          <w:szCs w:val="18"/>
        </w:rPr>
        <w:t xml:space="preserve"> </w:t>
      </w:r>
      <w:r w:rsidRPr="005C52AD">
        <w:rPr>
          <w:rFonts w:ascii="Trebuchet MS" w:hAnsi="Trebuchet MS"/>
          <w:sz w:val="18"/>
          <w:szCs w:val="18"/>
        </w:rPr>
        <w:t>unique, admin is true for administrators</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Project(</w:t>
      </w:r>
      <w:proofErr w:type="spellStart"/>
      <w:r w:rsidRPr="005C52AD">
        <w:rPr>
          <w:rFonts w:ascii="Trebuchet MS" w:hAnsi="Trebuchet MS"/>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started_at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ended_at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name,</w:t>
      </w:r>
      <w:r w:rsidRPr="005C52AD">
        <w:rPr>
          <w:rFonts w:ascii="Trebuchet MS" w:hAnsi="Trebuchet MS" w:cs="Liberation Serif"/>
          <w:sz w:val="18"/>
          <w:szCs w:val="18"/>
        </w:rPr>
        <w:t xml:space="preserve"> </w:t>
      </w:r>
      <w:r w:rsidRPr="005C52AD">
        <w:rPr>
          <w:rFonts w:ascii="Trebuchet MS" w:hAnsi="Trebuchet MS"/>
          <w:sz w:val="18"/>
          <w:szCs w:val="18"/>
        </w:rPr>
        <w:t>description,</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ownerid</w:t>
      </w:r>
      <w:proofErr w:type="spellEnd"/>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Project and relationship set owns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cs="Liberation Serif"/>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ownerid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Project owner</w:t>
      </w:r>
    </w:p>
    <w:p w:rsidR="005C52AD" w:rsidRPr="005C52AD" w:rsidRDefault="005C52AD" w:rsidP="005C52AD">
      <w:pPr>
        <w:ind w:left="1980" w:hanging="1245"/>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be owned by a single user, but user can own multiple projects (</w:t>
      </w:r>
      <w:r w:rsidRPr="005C52AD">
        <w:rPr>
          <w:rFonts w:ascii="Trebuchet MS" w:hAnsi="Trebuchet MS"/>
          <w:sz w:val="18"/>
          <w:szCs w:val="18"/>
        </w:rPr>
        <w:t>project</w:t>
      </w:r>
      <w:r w:rsidRPr="005C52AD">
        <w:rPr>
          <w:rFonts w:ascii="Trebuchet MS" w:hAnsi="Trebuchet MS" w:cs="Liberation Serif"/>
          <w:sz w:val="18"/>
          <w:szCs w:val="18"/>
        </w:rPr>
        <w:t xml:space="preserve"> </w:t>
      </w:r>
      <w:r w:rsidRPr="005C52AD">
        <w:rPr>
          <w:rFonts w:ascii="Trebuchet MS" w:hAnsi="Trebuchet MS"/>
          <w:sz w:val="18"/>
          <w:szCs w:val="18"/>
        </w:rPr>
        <w:t>id</w:t>
      </w:r>
      <w:r w:rsidRPr="005C52AD">
        <w:rPr>
          <w:rFonts w:ascii="Trebuchet MS" w:hAnsi="Trebuchet MS" w:cs="Liberation Serif"/>
          <w:sz w:val="18"/>
          <w:szCs w:val="18"/>
        </w:rPr>
        <w:t xml:space="preserve"> </w:t>
      </w:r>
      <w:r w:rsidRPr="005C52AD">
        <w:rPr>
          <w:rFonts w:ascii="Trebuchet MS" w:hAnsi="Trebuchet MS"/>
          <w:sz w:val="18"/>
          <w:szCs w:val="18"/>
        </w:rPr>
        <w:t>is</w:t>
      </w:r>
      <w:r w:rsidRPr="005C52AD">
        <w:rPr>
          <w:rFonts w:ascii="Trebuchet MS" w:hAnsi="Trebuchet MS" w:cs="Liberation Serif"/>
          <w:sz w:val="18"/>
          <w:szCs w:val="18"/>
        </w:rPr>
        <w:t xml:space="preserve"> </w:t>
      </w:r>
      <w:r w:rsidRPr="005C52AD">
        <w:rPr>
          <w:rFonts w:ascii="Trebuchet MS" w:hAnsi="Trebuchet MS"/>
          <w:sz w:val="18"/>
          <w:szCs w:val="18"/>
        </w:rPr>
        <w:t xml:space="preserve">unique). </w:t>
      </w:r>
      <w:proofErr w:type="spellStart"/>
      <w:r w:rsidRPr="005C52AD">
        <w:rPr>
          <w:rFonts w:ascii="Trebuchet MS" w:hAnsi="Trebuchet MS"/>
          <w:sz w:val="18"/>
          <w:szCs w:val="18"/>
        </w:rPr>
        <w:t>Ownerid</w:t>
      </w:r>
      <w:proofErr w:type="spellEnd"/>
      <w:r w:rsidRPr="005C52AD">
        <w:rPr>
          <w:rFonts w:ascii="Trebuchet MS" w:hAnsi="Trebuchet MS"/>
          <w:sz w:val="18"/>
          <w:szCs w:val="18"/>
        </w:rPr>
        <w:t xml:space="preserve"> is not null.</w:t>
      </w:r>
    </w:p>
    <w:p w:rsidR="005C52AD" w:rsidRPr="005C52AD" w:rsidRDefault="005C52AD" w:rsidP="005C52AD">
      <w:pPr>
        <w:ind w:left="1980" w:hanging="1245"/>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Contributions</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status</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proofErr w:type="gramStart"/>
      <w:r w:rsidRPr="005C52AD">
        <w:rPr>
          <w:rFonts w:ascii="Trebuchet MS" w:hAnsi="Trebuchet MS"/>
          <w:sz w:val="18"/>
          <w:szCs w:val="18"/>
        </w:rPr>
        <w:t xml:space="preserve">Users </w:t>
      </w:r>
      <w:r w:rsidRPr="005C52AD">
        <w:rPr>
          <w:rFonts w:ascii="Trebuchet MS" w:hAnsi="Trebuchet MS" w:cs="Liberation Serif"/>
          <w:sz w:val="18"/>
          <w:szCs w:val="18"/>
        </w:rPr>
        <w:t>,</w:t>
      </w:r>
      <w:r w:rsidRPr="005C52AD">
        <w:rPr>
          <w:rFonts w:ascii="Trebuchet MS" w:hAnsi="Trebuchet MS"/>
          <w:sz w:val="18"/>
          <w:szCs w:val="18"/>
        </w:rPr>
        <w:t>Project</w:t>
      </w:r>
      <w:proofErr w:type="gramEnd"/>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relationship</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Contributes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Project</w:t>
      </w:r>
    </w:p>
    <w:p w:rsidR="005C52AD" w:rsidRPr="005C52AD" w:rsidRDefault="005C52AD" w:rsidP="005C52AD">
      <w:pPr>
        <w:ind w:left="1965" w:hanging="1215"/>
        <w:rPr>
          <w:rFonts w:ascii="Trebuchet MS" w:hAnsi="Trebuchet MS" w:cs="Liberation Serif"/>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have many contributors and contributor can work in many </w:t>
      </w:r>
      <w:proofErr w:type="gramStart"/>
      <w:r w:rsidRPr="005C52AD">
        <w:rPr>
          <w:rFonts w:ascii="Trebuchet MS" w:hAnsi="Trebuchet MS" w:cs="Liberation Serif"/>
          <w:sz w:val="18"/>
          <w:szCs w:val="18"/>
        </w:rPr>
        <w:t>project</w:t>
      </w:r>
      <w:proofErr w:type="gramEnd"/>
      <w:r w:rsidRPr="005C52AD">
        <w:rPr>
          <w:rFonts w:ascii="Trebuchet MS" w:hAnsi="Trebuchet MS" w:cs="Liberation Serif"/>
          <w:sz w:val="18"/>
          <w:szCs w:val="18"/>
        </w:rPr>
        <w:t xml:space="preserve">. But user must request the project owner to contribute. </w:t>
      </w:r>
      <w:proofErr w:type="gramStart"/>
      <w:r w:rsidRPr="005C52AD">
        <w:rPr>
          <w:rFonts w:ascii="Trebuchet MS" w:hAnsi="Trebuchet MS" w:cs="Liberation Serif"/>
          <w:sz w:val="18"/>
          <w:szCs w:val="18"/>
        </w:rPr>
        <w:t>By default user status 0.</w:t>
      </w:r>
      <w:proofErr w:type="gramEnd"/>
      <w:r w:rsidRPr="005C52AD">
        <w:rPr>
          <w:rFonts w:ascii="Trebuchet MS" w:hAnsi="Trebuchet MS" w:cs="Liberation Serif"/>
          <w:sz w:val="18"/>
          <w:szCs w:val="18"/>
        </w:rPr>
        <w:t xml:space="preserve"> </w:t>
      </w:r>
      <w:proofErr w:type="gramStart"/>
      <w:r w:rsidRPr="005C52AD">
        <w:rPr>
          <w:rFonts w:ascii="Trebuchet MS" w:hAnsi="Trebuchet MS" w:cs="Liberation Serif"/>
          <w:sz w:val="18"/>
          <w:szCs w:val="18"/>
        </w:rPr>
        <w:t>If user request owner for contribution, status 1 and when owner accept user to contribute status 2.</w:t>
      </w:r>
      <w:proofErr w:type="gram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is not null.</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Resource(</w:t>
      </w:r>
      <w:proofErr w:type="spellStart"/>
      <w:r w:rsidRPr="005C52AD">
        <w:rPr>
          <w:rFonts w:ascii="Trebuchet MS" w:hAnsi="Trebuchet MS"/>
          <w:sz w:val="18"/>
          <w:szCs w:val="18"/>
          <w:u w:val="single"/>
        </w:rPr>
        <w:t>resourceid</w:t>
      </w:r>
      <w:proofErr w:type="spellEnd"/>
      <w:r w:rsidRPr="005C52AD">
        <w:rPr>
          <w:rFonts w:ascii="Trebuchet MS" w:hAnsi="Trebuchet MS"/>
          <w:sz w:val="18"/>
          <w:szCs w:val="18"/>
        </w:rPr>
        <w:t xml:space="preserve">, </w:t>
      </w:r>
      <w:proofErr w:type="spellStart"/>
      <w:r w:rsidRPr="005C52AD">
        <w:rPr>
          <w:rFonts w:ascii="Trebuchet MS" w:hAnsi="Trebuchet MS"/>
          <w:sz w:val="18"/>
          <w:szCs w:val="18"/>
          <w:u w:val="single"/>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name</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version,</w:t>
      </w:r>
      <w:r w:rsidRPr="005C52AD">
        <w:rPr>
          <w:rFonts w:ascii="Trebuchet MS" w:hAnsi="Trebuchet MS" w:cs="Liberation Serif"/>
          <w:sz w:val="18"/>
          <w:szCs w:val="18"/>
        </w:rPr>
        <w:t xml:space="preserve"> description</w:t>
      </w:r>
      <w:r w:rsidRPr="005C52AD">
        <w:rPr>
          <w:rFonts w:ascii="Trebuchet MS" w:hAnsi="Trebuchet MS"/>
          <w:sz w:val="18"/>
          <w:szCs w:val="18"/>
        </w:rPr>
        <w:t>,</w:t>
      </w:r>
      <w:r w:rsidRPr="005C52AD">
        <w:rPr>
          <w:rFonts w:ascii="Trebuchet MS" w:hAnsi="Trebuchet MS" w:cs="Liberation Serif"/>
          <w:sz w:val="18"/>
          <w:szCs w:val="18"/>
        </w:rPr>
        <w:t xml:space="preserve"> file</w:t>
      </w:r>
      <w:r w:rsidRPr="005C52AD">
        <w:rPr>
          <w:rFonts w:ascii="Trebuchet MS" w:hAnsi="Trebuchet MS"/>
          <w:sz w:val="18"/>
          <w:szCs w:val="18"/>
        </w:rPr>
        <w:t>,</w:t>
      </w:r>
      <w:r w:rsidRPr="005C52AD">
        <w:rPr>
          <w:rFonts w:ascii="Trebuchet MS" w:hAnsi="Trebuchet MS" w:cs="Liberation Serif"/>
          <w:sz w:val="18"/>
          <w:szCs w:val="18"/>
        </w:rPr>
        <w:t xml:space="preserve"> mime</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cs="Liberation Serif"/>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Resource</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relationship</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has</w:t>
      </w:r>
      <w:r w:rsidRPr="005C52AD">
        <w:rPr>
          <w:rFonts w:ascii="Trebuchet MS" w:hAnsi="Trebuchet MS" w:cs="Liberation Serif"/>
          <w:sz w:val="18"/>
          <w:szCs w:val="18"/>
        </w:rPr>
        <w:t xml:space="preserve"> </w:t>
      </w: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resource</w:t>
      </w:r>
      <w:r w:rsidRPr="005C52AD">
        <w:rPr>
          <w:rFonts w:ascii="Trebuchet MS" w:hAnsi="Trebuchet MS"/>
          <w:sz w:val="18"/>
          <w:szCs w:val="18"/>
        </w:rPr>
        <w: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Project</w:t>
      </w:r>
    </w:p>
    <w:p w:rsidR="005C52AD" w:rsidRPr="005C52AD" w:rsidRDefault="005C52AD" w:rsidP="005C52AD">
      <w:pPr>
        <w:ind w:left="1980" w:hanging="1245"/>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own many resources.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and </w:t>
      </w:r>
      <w:proofErr w:type="spellStart"/>
      <w:r w:rsidRPr="005C52AD">
        <w:rPr>
          <w:rFonts w:ascii="Trebuchet MS" w:hAnsi="Trebuchet MS" w:cs="Liberation Serif"/>
          <w:sz w:val="18"/>
          <w:szCs w:val="18"/>
        </w:rPr>
        <w:t>resourceid</w:t>
      </w:r>
      <w:proofErr w:type="spellEnd"/>
      <w:r w:rsidRPr="005C52AD">
        <w:rPr>
          <w:rFonts w:ascii="Trebuchet MS" w:hAnsi="Trebuchet MS" w:cs="Liberation Serif"/>
          <w:sz w:val="18"/>
          <w:szCs w:val="18"/>
        </w:rPr>
        <w:t xml:space="preserve"> is </w:t>
      </w:r>
      <w:r w:rsidRPr="005C52AD">
        <w:rPr>
          <w:rFonts w:ascii="Trebuchet MS" w:hAnsi="Trebuchet MS"/>
          <w:sz w:val="18"/>
          <w:szCs w:val="18"/>
        </w:rPr>
        <w:t>unique</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is </w:t>
      </w:r>
      <w:r w:rsidRPr="005C52AD">
        <w:rPr>
          <w:rFonts w:ascii="Trebuchet MS" w:hAnsi="Trebuchet MS"/>
          <w:sz w:val="18"/>
          <w:szCs w:val="18"/>
        </w:rPr>
        <w:t>not</w:t>
      </w:r>
      <w:r w:rsidRPr="005C52AD">
        <w:rPr>
          <w:rFonts w:ascii="Trebuchet MS" w:hAnsi="Trebuchet MS" w:cs="Liberation Serif"/>
          <w:sz w:val="18"/>
          <w:szCs w:val="18"/>
        </w:rPr>
        <w:t xml:space="preserve"> </w:t>
      </w:r>
      <w:r w:rsidRPr="005C52AD">
        <w:rPr>
          <w:rFonts w:ascii="Trebuchet MS" w:hAnsi="Trebuchet MS"/>
          <w:sz w:val="18"/>
          <w:szCs w:val="18"/>
        </w:rPr>
        <w:t>null</w:t>
      </w:r>
    </w:p>
    <w:p w:rsidR="005C52AD" w:rsidRPr="005C52AD" w:rsidRDefault="005C52AD" w:rsidP="005C52AD">
      <w:pPr>
        <w:ind w:firstLine="709"/>
        <w:rPr>
          <w:rFonts w:ascii="Trebuchet MS" w:hAnsi="Trebuchet MS"/>
          <w:sz w:val="18"/>
          <w:szCs w:val="18"/>
        </w:rPr>
      </w:pP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Announcement(</w:t>
      </w:r>
      <w:proofErr w:type="spellStart"/>
      <w:r w:rsidRPr="005C52AD">
        <w:rPr>
          <w:rFonts w:ascii="Trebuchet MS" w:hAnsi="Trebuchet MS"/>
          <w:sz w:val="18"/>
          <w:szCs w:val="18"/>
          <w:u w:val="single"/>
        </w:rPr>
        <w:t>announcementid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topic,</w:t>
      </w:r>
      <w:r w:rsidRPr="005C52AD">
        <w:rPr>
          <w:rFonts w:ascii="Trebuchet MS" w:hAnsi="Trebuchet MS" w:cs="Liberation Serif"/>
          <w:sz w:val="18"/>
          <w:szCs w:val="18"/>
        </w:rPr>
        <w:t xml:space="preserve"> content</w:t>
      </w:r>
      <w:r w:rsidRPr="005C52AD">
        <w:rPr>
          <w:rFonts w:ascii="Trebuchet MS" w:hAnsi="Trebuchet MS"/>
          <w:sz w:val="18"/>
          <w:szCs w:val="18"/>
        </w:rPr>
        <w:t>,</w:t>
      </w:r>
      <w:r w:rsidRPr="005C52AD">
        <w:rPr>
          <w:rFonts w:ascii="Trebuchet MS" w:hAnsi="Trebuchet MS" w:cs="Liberation Serif"/>
          <w:sz w:val="18"/>
          <w:szCs w:val="18"/>
        </w:rPr>
        <w:t xml:space="preserve"> kind</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left="1980" w:hanging="1260"/>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Announcement</w:t>
      </w:r>
    </w:p>
    <w:p w:rsidR="005C52AD" w:rsidRPr="005C52AD" w:rsidRDefault="005C52AD" w:rsidP="005C52AD">
      <w:pPr>
        <w:ind w:left="1980" w:hanging="1260"/>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announcementid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cs="Liberation Serif"/>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Users, (</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Project</w:t>
      </w:r>
    </w:p>
    <w:p w:rsidR="005C52AD" w:rsidRPr="005C52AD" w:rsidRDefault="005C52AD" w:rsidP="005C52AD">
      <w:pPr>
        <w:ind w:left="1935" w:hanging="1200"/>
        <w:rPr>
          <w:rFonts w:ascii="Trebuchet MS" w:hAnsi="Trebuchet MS" w:cs="Liberation Serif"/>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Announcement can be kind of Administrator or and project manager. Administrator can post announcements to all the users, but Project manager can post announcements to his contributors. </w:t>
      </w:r>
      <w:proofErr w:type="spellStart"/>
      <w:r w:rsidRPr="005C52AD">
        <w:rPr>
          <w:rFonts w:ascii="Trebuchet MS" w:hAnsi="Trebuchet MS" w:cs="Liberation Serif"/>
          <w:sz w:val="18"/>
          <w:szCs w:val="18"/>
        </w:rPr>
        <w:t>Announcementid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and </w:t>
      </w:r>
      <w:proofErr w:type="spellStart"/>
      <w:r w:rsidRPr="005C52AD">
        <w:rPr>
          <w:rFonts w:ascii="Trebuchet MS" w:hAnsi="Trebuchet MS" w:cs="Liberation Serif"/>
          <w:sz w:val="18"/>
          <w:szCs w:val="18"/>
        </w:rPr>
        <w:t>userid</w:t>
      </w:r>
      <w:proofErr w:type="spellEnd"/>
      <w:r w:rsidRPr="005C52AD">
        <w:rPr>
          <w:rFonts w:ascii="Trebuchet MS" w:hAnsi="Trebuchet MS" w:cs="Liberation Serif"/>
          <w:sz w:val="18"/>
          <w:szCs w:val="18"/>
        </w:rPr>
        <w:t xml:space="preserve"> is unique. </w:t>
      </w:r>
      <w:proofErr w:type="spellStart"/>
      <w:r w:rsidRPr="005C52AD">
        <w:rPr>
          <w:rFonts w:ascii="Trebuchet MS" w:hAnsi="Trebuchet MS" w:cs="Liberation Serif"/>
          <w:sz w:val="18"/>
          <w:szCs w:val="18"/>
        </w:rPr>
        <w:t>Userid</w:t>
      </w:r>
      <w:proofErr w:type="spellEnd"/>
      <w:r w:rsidRPr="005C52AD">
        <w:rPr>
          <w:rFonts w:ascii="Trebuchet MS" w:hAnsi="Trebuchet MS" w:cs="Liberation Serif"/>
          <w:sz w:val="18"/>
          <w:szCs w:val="18"/>
        </w:rPr>
        <w:t xml:space="preserve"> and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are not null, </w:t>
      </w:r>
      <w:proofErr w:type="gramStart"/>
      <w:r w:rsidRPr="005C52AD">
        <w:rPr>
          <w:rFonts w:ascii="Trebuchet MS" w:hAnsi="Trebuchet MS" w:cs="Liberation Serif"/>
          <w:sz w:val="18"/>
          <w:szCs w:val="18"/>
        </w:rPr>
        <w:t xml:space="preserve">but  </w:t>
      </w:r>
      <w:proofErr w:type="spellStart"/>
      <w:r w:rsidRPr="005C52AD">
        <w:rPr>
          <w:rFonts w:ascii="Trebuchet MS" w:hAnsi="Trebuchet MS" w:cs="Liberation Serif"/>
          <w:sz w:val="18"/>
          <w:szCs w:val="18"/>
        </w:rPr>
        <w:t>projectid</w:t>
      </w:r>
      <w:proofErr w:type="spellEnd"/>
      <w:proofErr w:type="gramEnd"/>
      <w:r w:rsidRPr="005C52AD">
        <w:rPr>
          <w:rFonts w:ascii="Trebuchet MS" w:hAnsi="Trebuchet MS" w:cs="Liberation Serif"/>
          <w:sz w:val="18"/>
          <w:szCs w:val="18"/>
        </w:rPr>
        <w:t xml:space="preserve"> is 0 for admin users. </w:t>
      </w:r>
    </w:p>
    <w:p w:rsidR="005C52AD" w:rsidRPr="005C52AD" w:rsidRDefault="005C52AD" w:rsidP="005C52AD">
      <w:pPr>
        <w:rPr>
          <w:rFonts w:ascii="Trebuchet MS" w:hAnsi="Trebuchet MS"/>
          <w:b/>
          <w:sz w:val="18"/>
          <w:szCs w:val="18"/>
          <w:u w:val="single"/>
        </w:rPr>
      </w:pPr>
    </w:p>
    <w:p w:rsidR="005C52AD" w:rsidRPr="005D7CD0" w:rsidRDefault="005D7CD0" w:rsidP="005C52AD">
      <w:pPr>
        <w:rPr>
          <w:rFonts w:ascii="Trebuchet MS" w:hAnsi="Trebuchet MS"/>
          <w:b/>
          <w:sz w:val="18"/>
          <w:szCs w:val="18"/>
        </w:rPr>
      </w:pPr>
      <w:r w:rsidRPr="005D7CD0">
        <w:rPr>
          <w:rFonts w:ascii="Trebuchet MS" w:hAnsi="Trebuchet MS"/>
          <w:b/>
          <w:sz w:val="18"/>
          <w:szCs w:val="18"/>
        </w:rPr>
        <w:t>1</w:t>
      </w:r>
      <w:r w:rsidR="00A75D90">
        <w:rPr>
          <w:rFonts w:ascii="Trebuchet MS" w:hAnsi="Trebuchet MS"/>
          <w:b/>
          <w:sz w:val="18"/>
          <w:szCs w:val="18"/>
        </w:rPr>
        <w:t>1</w:t>
      </w:r>
      <w:r w:rsidRPr="005D7CD0">
        <w:rPr>
          <w:rFonts w:ascii="Trebuchet MS" w:hAnsi="Trebuchet MS"/>
          <w:b/>
          <w:sz w:val="18"/>
          <w:szCs w:val="18"/>
        </w:rPr>
        <w:t>.2</w:t>
      </w:r>
      <w:r w:rsidR="005C52AD" w:rsidRPr="005D7CD0">
        <w:rPr>
          <w:rFonts w:ascii="Trebuchet MS" w:hAnsi="Trebuchet MS"/>
          <w:b/>
          <w:sz w:val="18"/>
          <w:szCs w:val="18"/>
        </w:rPr>
        <w:t>Tales</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and</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there</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dependency</w:t>
      </w:r>
    </w:p>
    <w:p w:rsidR="005C52AD" w:rsidRPr="005C52AD" w:rsidRDefault="005C52AD" w:rsidP="005C52AD">
      <w:pPr>
        <w:rPr>
          <w:rFonts w:ascii="Trebuchet MS" w:hAnsi="Trebuchet MS"/>
          <w:b/>
          <w:sz w:val="18"/>
          <w:szCs w:val="18"/>
          <w:u w:val="single"/>
        </w:rPr>
      </w:pPr>
    </w:p>
    <w:p w:rsidR="005C52AD" w:rsidRPr="005C52AD" w:rsidRDefault="005C52AD" w:rsidP="005C52AD">
      <w:pPr>
        <w:rPr>
          <w:rFonts w:ascii="Trebuchet MS" w:hAnsi="Trebuchet MS"/>
          <w:b/>
          <w:i/>
          <w:sz w:val="18"/>
          <w:szCs w:val="18"/>
          <w:u w:val="single"/>
        </w:rPr>
      </w:pPr>
      <w:r w:rsidRPr="005C52AD">
        <w:rPr>
          <w:rFonts w:ascii="Trebuchet MS" w:hAnsi="Trebuchet MS"/>
          <w:b/>
          <w:i/>
          <w:sz w:val="18"/>
          <w:szCs w:val="18"/>
          <w:u w:val="single"/>
        </w:rPr>
        <w:t>Base</w:t>
      </w:r>
      <w:r w:rsidRPr="005C52AD">
        <w:rPr>
          <w:rFonts w:ascii="Trebuchet MS" w:hAnsi="Trebuchet MS" w:cs="Liberation Serif"/>
          <w:b/>
          <w:i/>
          <w:sz w:val="18"/>
          <w:szCs w:val="18"/>
          <w:u w:val="single"/>
        </w:rPr>
        <w:t xml:space="preserve"> </w:t>
      </w:r>
      <w:r w:rsidRPr="005C52AD">
        <w:rPr>
          <w:rFonts w:ascii="Trebuchet MS" w:hAnsi="Trebuchet MS"/>
          <w:b/>
          <w:i/>
          <w:sz w:val="18"/>
          <w:szCs w:val="18"/>
          <w:u w:val="single"/>
        </w:rPr>
        <w:t>Table</w:t>
      </w:r>
    </w:p>
    <w:p w:rsidR="005C52AD" w:rsidRPr="005C52AD" w:rsidRDefault="005C52AD" w:rsidP="00841E7B">
      <w:pPr>
        <w:widowControl w:val="0"/>
        <w:numPr>
          <w:ilvl w:val="0"/>
          <w:numId w:val="16"/>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w:t>
      </w:r>
      <w:r>
        <w:rPr>
          <w:rFonts w:ascii="Trebuchet MS" w:hAnsi="Trebuchet MS" w:cs="Liberation Serif"/>
          <w:sz w:val="18"/>
          <w:szCs w:val="18"/>
        </w:rPr>
        <w:t>s</w:t>
      </w:r>
      <w:r w:rsidRPr="005C52AD">
        <w:rPr>
          <w:rFonts w:ascii="Trebuchet MS" w:hAnsi="Trebuchet MS" w:cs="Liberation Serif"/>
          <w:sz w:val="18"/>
          <w:szCs w:val="18"/>
        </w:rPr>
        <w:t>f_name</w:t>
      </w:r>
      <w:proofErr w:type="spellEnd"/>
      <w:r w:rsidRPr="005C52AD">
        <w:rPr>
          <w:rFonts w:ascii="Trebuchet MS" w:hAnsi="Trebuchet MS" w:cs="Liberation Serif"/>
          <w:sz w:val="18"/>
          <w:szCs w:val="18"/>
        </w:rPr>
        <w:t xml:space="preserv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 xml:space="preserve">admin, </w:t>
      </w:r>
      <w:proofErr w:type="spellStart"/>
      <w:r w:rsidRPr="005C52AD">
        <w:rPr>
          <w:rFonts w:ascii="Trebuchet MS" w:hAnsi="Trebuchet MS"/>
          <w:sz w:val="18"/>
          <w:szCs w:val="18"/>
        </w:rPr>
        <w:t>password_digest</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password_reset_token</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password_reset_expired_at</w:t>
      </w:r>
      <w:proofErr w:type="spellEnd"/>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b/>
          <w:i/>
          <w:sz w:val="18"/>
          <w:szCs w:val="18"/>
          <w:u w:val="single"/>
        </w:rPr>
      </w:pPr>
      <w:r w:rsidRPr="005C52AD">
        <w:rPr>
          <w:rFonts w:ascii="Trebuchet MS" w:hAnsi="Trebuchet MS"/>
          <w:b/>
          <w:i/>
          <w:sz w:val="18"/>
          <w:szCs w:val="18"/>
          <w:u w:val="single"/>
        </w:rPr>
        <w:t>Dependent</w:t>
      </w:r>
      <w:r w:rsidRPr="005C52AD">
        <w:rPr>
          <w:rFonts w:ascii="Trebuchet MS" w:hAnsi="Trebuchet MS" w:cs="Liberation Serif"/>
          <w:b/>
          <w:i/>
          <w:sz w:val="18"/>
          <w:szCs w:val="18"/>
          <w:u w:val="single"/>
        </w:rPr>
        <w:t xml:space="preserve"> </w:t>
      </w:r>
      <w:r w:rsidRPr="005C52AD">
        <w:rPr>
          <w:rFonts w:ascii="Trebuchet MS" w:hAnsi="Trebuchet MS"/>
          <w:b/>
          <w:i/>
          <w:sz w:val="18"/>
          <w:szCs w:val="18"/>
          <w:u w:val="single"/>
        </w:rPr>
        <w:t>tables</w:t>
      </w:r>
    </w:p>
    <w:p w:rsidR="005C52AD" w:rsidRPr="005C52AD" w:rsidRDefault="005C52AD" w:rsidP="005C52AD">
      <w:pPr>
        <w:rPr>
          <w:rFonts w:ascii="Trebuchet MS" w:hAnsi="Trebuchet MS" w:cs="Liberation Serif"/>
          <w:sz w:val="18"/>
          <w:szCs w:val="18"/>
        </w:rPr>
      </w:pPr>
      <w:r w:rsidRPr="005C52AD">
        <w:rPr>
          <w:rFonts w:ascii="Trebuchet MS" w:hAnsi="Trebuchet MS"/>
          <w:sz w:val="18"/>
          <w:szCs w:val="18"/>
        </w:rPr>
        <w:t>Hierarchical</w:t>
      </w:r>
      <w:r w:rsidRPr="005C52AD">
        <w:rPr>
          <w:rFonts w:ascii="Trebuchet MS" w:hAnsi="Trebuchet MS" w:cs="Liberation Serif"/>
          <w:sz w:val="18"/>
          <w:szCs w:val="18"/>
        </w:rPr>
        <w:t xml:space="preserve"> </w:t>
      </w:r>
      <w:r w:rsidRPr="005C52AD">
        <w:rPr>
          <w:rFonts w:ascii="Trebuchet MS" w:hAnsi="Trebuchet MS"/>
          <w:sz w:val="18"/>
          <w:szCs w:val="18"/>
        </w:rPr>
        <w:t>order</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table,</w:t>
      </w:r>
      <w:r w:rsidRPr="005C52AD">
        <w:rPr>
          <w:rFonts w:ascii="Trebuchet MS" w:hAnsi="Trebuchet MS" w:cs="Liberation Serif"/>
          <w:sz w:val="18"/>
          <w:szCs w:val="18"/>
        </w:rPr>
        <w:t xml:space="preserve"> </w:t>
      </w:r>
      <w:r w:rsidRPr="005C52AD">
        <w:rPr>
          <w:rFonts w:ascii="Trebuchet MS" w:hAnsi="Trebuchet MS"/>
          <w:sz w:val="18"/>
          <w:szCs w:val="18"/>
        </w:rPr>
        <w:t>need</w:t>
      </w:r>
      <w:r w:rsidRPr="005C52AD">
        <w:rPr>
          <w:rFonts w:ascii="Trebuchet MS" w:hAnsi="Trebuchet MS" w:cs="Liberation Serif"/>
          <w:sz w:val="18"/>
          <w:szCs w:val="18"/>
        </w:rPr>
        <w:t xml:space="preserve"> </w:t>
      </w:r>
      <w:r w:rsidRPr="005C52AD">
        <w:rPr>
          <w:rFonts w:ascii="Trebuchet MS" w:hAnsi="Trebuchet MS"/>
          <w:sz w:val="18"/>
          <w:szCs w:val="18"/>
        </w:rPr>
        <w:t>to</w:t>
      </w:r>
      <w:r w:rsidRPr="005C52AD">
        <w:rPr>
          <w:rFonts w:ascii="Trebuchet MS" w:hAnsi="Trebuchet MS" w:cs="Liberation Serif"/>
          <w:sz w:val="18"/>
          <w:szCs w:val="18"/>
        </w:rPr>
        <w:t xml:space="preserve"> </w:t>
      </w:r>
      <w:r w:rsidRPr="005C52AD">
        <w:rPr>
          <w:rFonts w:ascii="Trebuchet MS" w:hAnsi="Trebuchet MS"/>
          <w:sz w:val="18"/>
          <w:szCs w:val="18"/>
        </w:rPr>
        <w:t>be</w:t>
      </w:r>
      <w:r w:rsidRPr="005C52AD">
        <w:rPr>
          <w:rFonts w:ascii="Trebuchet MS" w:hAnsi="Trebuchet MS" w:cs="Liberation Serif"/>
          <w:sz w:val="18"/>
          <w:szCs w:val="18"/>
        </w:rPr>
        <w:t xml:space="preserve"> </w:t>
      </w:r>
      <w:r w:rsidRPr="005C52AD">
        <w:rPr>
          <w:rFonts w:ascii="Trebuchet MS" w:hAnsi="Trebuchet MS"/>
          <w:sz w:val="18"/>
          <w:szCs w:val="18"/>
        </w:rPr>
        <w:t>entered</w:t>
      </w:r>
      <w:r w:rsidRPr="005C52AD">
        <w:rPr>
          <w:rFonts w:ascii="Trebuchet MS" w:hAnsi="Trebuchet MS" w:cs="Liberation Serif"/>
          <w:sz w:val="18"/>
          <w:szCs w:val="18"/>
        </w:rPr>
        <w:t xml:space="preserve">  </w:t>
      </w:r>
    </w:p>
    <w:p w:rsidR="005C52AD" w:rsidRPr="005C52AD" w:rsidRDefault="00AC3E47" w:rsidP="005C52AD">
      <w:pPr>
        <w:rPr>
          <w:rFonts w:ascii="Trebuchet MS" w:hAnsi="Trebuchet MS"/>
          <w:b/>
          <w:i/>
          <w:sz w:val="18"/>
          <w:szCs w:val="18"/>
          <w:u w:val="single"/>
        </w:rPr>
      </w:pPr>
      <w:r>
        <w:rPr>
          <w:rFonts w:ascii="Trebuchet MS" w:hAnsi="Trebuchet MS"/>
          <w:b/>
          <w:i/>
          <w:noProof/>
          <w:sz w:val="18"/>
          <w:szCs w:val="18"/>
          <w:u w:val="single"/>
          <w:lang w:val="en-GB" w:eastAsia="en-GB"/>
        </w:rPr>
        <mc:AlternateContent>
          <mc:Choice Requires="wpg">
            <w:drawing>
              <wp:anchor distT="0" distB="0" distL="114300" distR="114300" simplePos="0" relativeHeight="251661824" behindDoc="0" locked="0" layoutInCell="1" allowOverlap="1" wp14:anchorId="36A18AFA" wp14:editId="6E5D791A">
                <wp:simplePos x="0" y="0"/>
                <wp:positionH relativeFrom="column">
                  <wp:posOffset>635</wp:posOffset>
                </wp:positionH>
                <wp:positionV relativeFrom="paragraph">
                  <wp:posOffset>187325</wp:posOffset>
                </wp:positionV>
                <wp:extent cx="5694045" cy="948690"/>
                <wp:effectExtent l="0" t="0" r="20955" b="22860"/>
                <wp:wrapSquare wrapText="bothSides"/>
                <wp:docPr id="23" name="Group 23"/>
                <wp:cNvGraphicFramePr/>
                <a:graphic xmlns:a="http://schemas.openxmlformats.org/drawingml/2006/main">
                  <a:graphicData uri="http://schemas.microsoft.com/office/word/2010/wordprocessingGroup">
                    <wpg:wgp>
                      <wpg:cNvGrpSpPr/>
                      <wpg:grpSpPr>
                        <a:xfrm>
                          <a:off x="0" y="0"/>
                          <a:ext cx="5694045" cy="948690"/>
                          <a:chOff x="0" y="0"/>
                          <a:chExt cx="5694218" cy="949036"/>
                        </a:xfrm>
                      </wpg:grpSpPr>
                      <wps:wsp>
                        <wps:cNvPr id="38" name="Text Box 38"/>
                        <wps:cNvSpPr txBox="1">
                          <a:spLocks noChangeArrowheads="1"/>
                        </wps:cNvSpPr>
                        <wps:spPr bwMode="auto">
                          <a:xfrm>
                            <a:off x="93518" y="31173"/>
                            <a:ext cx="1374140" cy="304800"/>
                          </a:xfrm>
                          <a:prstGeom prst="rect">
                            <a:avLst/>
                          </a:prstGeom>
                          <a:solidFill>
                            <a:srgbClr val="FFFFFF"/>
                          </a:solidFill>
                          <a:ln w="9360">
                            <a:solidFill>
                              <a:srgbClr val="000000"/>
                            </a:solidFill>
                            <a:miter lim="800000"/>
                            <a:headEnd/>
                            <a:tailEnd/>
                          </a:ln>
                        </wps:spPr>
                        <wps:txbx>
                          <w:txbxContent>
                            <w:p w:rsidR="00BE7B00" w:rsidRDefault="00BE7B00" w:rsidP="005C52AD">
                              <w:r>
                                <w:rPr>
                                  <w:rFonts w:hint="eastAsia"/>
                                </w:rPr>
                                <w:t>User</w:t>
                              </w:r>
                            </w:p>
                          </w:txbxContent>
                        </wps:txbx>
                        <wps:bodyPr rot="0" vert="horz" wrap="square" lIns="91440" tIns="45720" rIns="91440" bIns="45720" anchor="t" anchorCtr="0">
                          <a:noAutofit/>
                        </wps:bodyPr>
                      </wps:wsp>
                      <wps:wsp>
                        <wps:cNvPr id="37" name="Text Box 37"/>
                        <wps:cNvSpPr txBox="1">
                          <a:spLocks noChangeArrowheads="1"/>
                        </wps:cNvSpPr>
                        <wps:spPr bwMode="auto">
                          <a:xfrm>
                            <a:off x="0" y="644236"/>
                            <a:ext cx="1649095" cy="304800"/>
                          </a:xfrm>
                          <a:prstGeom prst="rect">
                            <a:avLst/>
                          </a:prstGeom>
                          <a:solidFill>
                            <a:srgbClr val="FFFFFF"/>
                          </a:solidFill>
                          <a:ln w="9360">
                            <a:solidFill>
                              <a:srgbClr val="000000"/>
                            </a:solidFill>
                            <a:miter lim="800000"/>
                            <a:headEnd/>
                            <a:tailEnd/>
                          </a:ln>
                        </wps:spPr>
                        <wps:txbx>
                          <w:txbxContent>
                            <w:p w:rsidR="00BE7B00" w:rsidRDefault="00BE7B00" w:rsidP="005C52AD">
                              <w:r>
                                <w:rPr>
                                  <w:rFonts w:hint="eastAsia"/>
                                </w:rPr>
                                <w:t>Announcement table</w:t>
                              </w:r>
                            </w:p>
                          </w:txbxContent>
                        </wps:txbx>
                        <wps:bodyPr rot="0" vert="horz" wrap="square" lIns="91440" tIns="45720" rIns="91440" bIns="45720" anchor="t" anchorCtr="0">
                          <a:noAutofit/>
                        </wps:bodyPr>
                      </wps:wsp>
                      <wps:wsp>
                        <wps:cNvPr id="36" name="Straight Connector 36"/>
                        <wps:cNvCnPr>
                          <a:cxnSpLocks noChangeShapeType="1"/>
                        </wps:cNvCnPr>
                        <wps:spPr bwMode="auto">
                          <a:xfrm>
                            <a:off x="737754" y="332509"/>
                            <a:ext cx="0" cy="3048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 name="Text Box 35"/>
                        <wps:cNvSpPr txBox="1">
                          <a:spLocks noChangeArrowheads="1"/>
                        </wps:cNvSpPr>
                        <wps:spPr bwMode="auto">
                          <a:xfrm>
                            <a:off x="2348345" y="0"/>
                            <a:ext cx="1344295" cy="304800"/>
                          </a:xfrm>
                          <a:prstGeom prst="rect">
                            <a:avLst/>
                          </a:prstGeom>
                          <a:solidFill>
                            <a:srgbClr val="FFFFFF"/>
                          </a:solidFill>
                          <a:ln w="9360">
                            <a:solidFill>
                              <a:srgbClr val="000000"/>
                            </a:solidFill>
                            <a:miter lim="800000"/>
                            <a:headEnd/>
                            <a:tailEnd/>
                          </a:ln>
                        </wps:spPr>
                        <wps:txbx>
                          <w:txbxContent>
                            <w:p w:rsidR="00BE7B00" w:rsidRDefault="00BE7B00" w:rsidP="005C52AD">
                              <w:r>
                                <w:rPr>
                                  <w:rFonts w:hint="eastAsia"/>
                                </w:rPr>
                                <w:t>Project</w:t>
                              </w:r>
                            </w:p>
                          </w:txbxContent>
                        </wps:txbx>
                        <wps:bodyPr rot="0" vert="horz" wrap="square" lIns="91440" tIns="45720" rIns="91440" bIns="45720" anchor="t" anchorCtr="0">
                          <a:noAutofit/>
                        </wps:bodyPr>
                      </wps:wsp>
                      <wps:wsp>
                        <wps:cNvPr id="34" name="Text Box 34"/>
                        <wps:cNvSpPr txBox="1">
                          <a:spLocks noChangeArrowheads="1"/>
                        </wps:cNvSpPr>
                        <wps:spPr bwMode="auto">
                          <a:xfrm>
                            <a:off x="2348345" y="644236"/>
                            <a:ext cx="1367155" cy="304800"/>
                          </a:xfrm>
                          <a:prstGeom prst="rect">
                            <a:avLst/>
                          </a:prstGeom>
                          <a:solidFill>
                            <a:srgbClr val="FFFFFF"/>
                          </a:solidFill>
                          <a:ln w="9360">
                            <a:solidFill>
                              <a:srgbClr val="000000"/>
                            </a:solidFill>
                            <a:miter lim="800000"/>
                            <a:headEnd/>
                            <a:tailEnd/>
                          </a:ln>
                        </wps:spPr>
                        <wps:txbx>
                          <w:txbxContent>
                            <w:p w:rsidR="00BE7B00" w:rsidRDefault="00BE7B00" w:rsidP="005C52AD">
                              <w:r>
                                <w:rPr>
                                  <w:rFonts w:hint="eastAsia"/>
                                </w:rPr>
                                <w:t>Contributions</w:t>
                              </w:r>
                            </w:p>
                          </w:txbxContent>
                        </wps:txbx>
                        <wps:bodyPr rot="0" vert="horz" wrap="square" lIns="91440" tIns="45720" rIns="91440" bIns="45720" anchor="t" anchorCtr="0">
                          <a:noAutofit/>
                        </wps:bodyPr>
                      </wps:wsp>
                      <wps:wsp>
                        <wps:cNvPr id="32" name="Text Box 32"/>
                        <wps:cNvSpPr txBox="1">
                          <a:spLocks noChangeArrowheads="1"/>
                        </wps:cNvSpPr>
                        <wps:spPr bwMode="auto">
                          <a:xfrm>
                            <a:off x="4322618" y="613063"/>
                            <a:ext cx="1371600" cy="304800"/>
                          </a:xfrm>
                          <a:prstGeom prst="rect">
                            <a:avLst/>
                          </a:prstGeom>
                          <a:solidFill>
                            <a:srgbClr val="FFFFFF"/>
                          </a:solidFill>
                          <a:ln w="9360">
                            <a:solidFill>
                              <a:srgbClr val="000000"/>
                            </a:solidFill>
                            <a:miter lim="800000"/>
                            <a:headEnd/>
                            <a:tailEnd/>
                          </a:ln>
                        </wps:spPr>
                        <wps:txbx>
                          <w:txbxContent>
                            <w:p w:rsidR="00BE7B00" w:rsidRDefault="00BE7B00" w:rsidP="005C52AD">
                              <w:r>
                                <w:rPr>
                                  <w:rFonts w:hint="eastAsia"/>
                                </w:rPr>
                                <w:t>Resource table</w:t>
                              </w:r>
                            </w:p>
                          </w:txbxContent>
                        </wps:txbx>
                        <wps:bodyPr rot="0" vert="horz" wrap="square" lIns="91440" tIns="45720" rIns="91440" bIns="45720" anchor="t" anchorCtr="0">
                          <a:noAutofit/>
                        </wps:bodyPr>
                      </wps:wsp>
                      <wps:wsp>
                        <wps:cNvPr id="29" name="Straight Connector 29"/>
                        <wps:cNvCnPr>
                          <a:cxnSpLocks noChangeShapeType="1"/>
                        </wps:cNvCnPr>
                        <wps:spPr bwMode="auto">
                          <a:xfrm>
                            <a:off x="2888672" y="332509"/>
                            <a:ext cx="0" cy="3048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Straight Connector 25"/>
                        <wps:cNvCnPr>
                          <a:cxnSpLocks noChangeShapeType="1"/>
                        </wps:cNvCnPr>
                        <wps:spPr bwMode="auto">
                          <a:xfrm>
                            <a:off x="1350818" y="384463"/>
                            <a:ext cx="1143000" cy="2286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Straight Connector 24"/>
                        <wps:cNvCnPr>
                          <a:cxnSpLocks noChangeShapeType="1"/>
                        </wps:cNvCnPr>
                        <wps:spPr bwMode="auto">
                          <a:xfrm>
                            <a:off x="3564082" y="301336"/>
                            <a:ext cx="685800" cy="4572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23" o:spid="_x0000_s1026" style="position:absolute;left:0;text-align:left;margin-left:.05pt;margin-top:14.75pt;width:448.35pt;height:74.7pt;z-index:251661824" coordsize="56942,9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">
                <v:shapetype id="_x0000_t202" coordsize="21600,21600" o:spt="202" path="m,l,21600r21600,l21600,xe">
                  <v:stroke joinstyle="miter"/>
                  <v:path gradientshapeok="t" o:connecttype="rect"/>
                </v:shapetype>
                <v:shape id="Text Box 38" o:spid="_x0000_s1027" type="#_x0000_t202" style="position:absolute;left:935;top:311;width:1374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MAA&#10;AADbAAAADwAAAGRycy9kb3ducmV2LnhtbERPTYvCMBC9L/gfwgje1nQVRaup7AqCwh60ingcmtm2&#10;tJnUJmr99+aw4PHxvperztTiTq0rLSv4GkYgiDOrS84VnI6bzxkI55E11pZJwZMcrJLexxJjbR98&#10;oHvqcxFC2MWooPC+iaV0WUEG3dA2xIH7s61BH2CbS93iI4SbWo6iaCoNlhwaCmxoXVBWpTejYH75&#10;2Xe/bjc9XHdc0eS81ntbKjXod98LEJ46/xb/u7dawTiMDV/CD5DJ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yMAAAADbAAAADwAAAAAAAAAAAAAAAACYAgAAZHJzL2Rvd25y&#10;ZXYueG1sUEsFBgAAAAAEAAQA9QAAAIUDAAAAAA==&#10;" strokeweight=".26mm">
                  <v:textbox>
                    <w:txbxContent>
                      <w:p w:rsidR="00BE7B00" w:rsidRDefault="00BE7B00" w:rsidP="005C52AD">
                        <w:r>
                          <w:rPr>
                            <w:rFonts w:hint="eastAsia"/>
                          </w:rPr>
                          <w:t>User</w:t>
                        </w:r>
                      </w:p>
                    </w:txbxContent>
                  </v:textbox>
                </v:shape>
                <v:shape id="Text Box 37" o:spid="_x0000_s1028" type="#_x0000_t202" style="position:absolute;top:6442;width:1649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UqusQA&#10;AADbAAAADwAAAGRycy9kb3ducmV2LnhtbESPQWvCQBSE7wX/w/IEb3Wj0thGV7EBoYIHo6V4fGSf&#10;STD7Ns2uJv33bqHQ4zAz3zDLdW9qcafWVZYVTMYRCOLc6ooLBZ+n7fMrCOeRNdaWScEPOVivBk9L&#10;TLTtOKP70RciQNglqKD0vkmkdHlJBt3YNsTBu9jWoA+yLaRusQtwU8tpFMXSYMVhocSG0pLy6/Fm&#10;FLyd3w/93u3i7HvHV3r5SvXBVkqNhv1mAcJT7//Df+0PrWA2h98v4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1KrrEAAAA2wAAAA8AAAAAAAAAAAAAAAAAmAIAAGRycy9k&#10;b3ducmV2LnhtbFBLBQYAAAAABAAEAPUAAACJAwAAAAA=&#10;" strokeweight=".26mm">
                  <v:textbox>
                    <w:txbxContent>
                      <w:p w:rsidR="00BE7B00" w:rsidRDefault="00BE7B00" w:rsidP="005C52AD">
                        <w:r>
                          <w:rPr>
                            <w:rFonts w:hint="eastAsia"/>
                          </w:rPr>
                          <w:t>Announcement table</w:t>
                        </w:r>
                      </w:p>
                    </w:txbxContent>
                  </v:textbox>
                </v:shape>
                <v:line id="Straight Connector 36" o:spid="_x0000_s1029" style="position:absolute;visibility:visible;mso-wrap-style:square" from="7377,3325" to="7377,6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7AcQAAADbAAAADwAAAGRycy9kb3ducmV2LnhtbESPQWsCMRSE74L/ITyhN81aq5St2UVs&#10;C1IPUuvF22Pzuru4eVmS1I3/vikIPQ4z8w2zLqPpxJWcby0rmM8yEMSV1S3XCk5f79NnED4ga+ws&#10;k4IbeSiL8WiNubYDf9L1GGqRIOxzVNCE0OdS+qohg35me+LkfVtnMCTpaqkdDgluOvmYZStpsOW0&#10;0GBP24aqy/HHKHg6xNdI+8WSh49z3cWlOwxvTqmHSdy8gAgUw3/43t5pBYsV/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0/sBxAAAANsAAAAPAAAAAAAAAAAA&#10;AAAAAKECAABkcnMvZG93bnJldi54bWxQSwUGAAAAAAQABAD5AAAAkgMAAAAA&#10;" strokeweight=".26mm">
                  <v:stroke endarrow="block" joinstyle="miter"/>
                </v:line>
                <v:shape id="Text Box 35" o:spid="_x0000_s1030" type="#_x0000_t202" style="position:absolute;left:23483;width:1344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RVsIA&#10;AADbAAAADwAAAGRycy9kb3ducmV2LnhtbESPQYvCMBSE74L/ITzBm6arKFqNooKg4EHdRTw+mrdt&#10;sXmpTdT6740geBxm5htmOq9NIe5Uudyygp9uBII4sTrnVMHf77ozAuE8ssbCMil4koP5rNmYYqzt&#10;gw90P/pUBAi7GBVk3pexlC7JyKDr2pI4eP+2MuiDrFKpK3wEuClkL4qG0mDOYSHDklYZJZfjzSgY&#10;n5f7eue2w8N1yxcanFZ6b3Ol2q16MQHhqfbf8Ke90Qr6A3h/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xFWwgAAANsAAAAPAAAAAAAAAAAAAAAAAJgCAABkcnMvZG93&#10;bnJldi54bWxQSwUGAAAAAAQABAD1AAAAhwMAAAAA&#10;" strokeweight=".26mm">
                  <v:textbox>
                    <w:txbxContent>
                      <w:p w:rsidR="00BE7B00" w:rsidRDefault="00BE7B00" w:rsidP="005C52AD">
                        <w:r>
                          <w:rPr>
                            <w:rFonts w:hint="eastAsia"/>
                          </w:rPr>
                          <w:t>Project</w:t>
                        </w:r>
                      </w:p>
                    </w:txbxContent>
                  </v:textbox>
                </v:shape>
                <v:shape id="Text Box 34" o:spid="_x0000_s1031" type="#_x0000_t202" style="position:absolute;left:23483;top:6442;width:1367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0zcQA&#10;AADbAAAADwAAAGRycy9kb3ducmV2LnhtbESPQWvCQBSE7wX/w/IK3uqmtkobXcUGBAUPiRXp8ZF9&#10;JsHs25hdY/rvXaHQ4zAz3zDzZW9q0VHrKssKXkcRCOLc6ooLBYfv9csHCOeRNdaWScEvOVguBk9z&#10;jLW9cUbd3hciQNjFqKD0vomldHlJBt3INsTBO9nWoA+yLaRu8RbgppbjKJpKgxWHhRIbSkrKz/ur&#10;UfD585X2O7edZpctn2lyTHRqK6WGz/1qBsJT7//Df+2NVvD2Do8v4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ntM3EAAAA2wAAAA8AAAAAAAAAAAAAAAAAmAIAAGRycy9k&#10;b3ducmV2LnhtbFBLBQYAAAAABAAEAPUAAACJAwAAAAA=&#10;" strokeweight=".26mm">
                  <v:textbox>
                    <w:txbxContent>
                      <w:p w:rsidR="00BE7B00" w:rsidRDefault="00BE7B00" w:rsidP="005C52AD">
                        <w:r>
                          <w:rPr>
                            <w:rFonts w:hint="eastAsia"/>
                          </w:rPr>
                          <w:t>Contributions</w:t>
                        </w:r>
                      </w:p>
                    </w:txbxContent>
                  </v:textbox>
                </v:shape>
                <v:shape id="Text Box 32" o:spid="_x0000_s1032" type="#_x0000_t202" style="position:absolute;left:43226;top:6130;width:1371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IsMA&#10;AADbAAAADwAAAGRycy9kb3ducmV2LnhtbESPT4vCMBTE74LfITzBm6ZbUbQaZbcgrLAH/yEeH83b&#10;tti81Car9dtvBMHjMDO/YRar1lTiRo0rLSv4GEYgiDOrS84VHA/rwRSE88gaK8uk4EEOVstuZ4GJ&#10;tnfe0W3vcxEg7BJUUHhfJ1K6rCCDbmhr4uD92sagD7LJpW7wHuCmknEUTaTBksNCgTWlBWWX/Z9R&#10;MDt/bdsft5nsrhu+0PiU6q0tler32s85CE+tf4df7W+tYBTD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KJIsMAAADbAAAADwAAAAAAAAAAAAAAAACYAgAAZHJzL2Rv&#10;d25yZXYueG1sUEsFBgAAAAAEAAQA9QAAAIgDAAAAAA==&#10;" strokeweight=".26mm">
                  <v:textbox>
                    <w:txbxContent>
                      <w:p w:rsidR="00BE7B00" w:rsidRDefault="00BE7B00" w:rsidP="005C52AD">
                        <w:r>
                          <w:rPr>
                            <w:rFonts w:hint="eastAsia"/>
                          </w:rPr>
                          <w:t>Resource table</w:t>
                        </w:r>
                      </w:p>
                    </w:txbxContent>
                  </v:textbox>
                </v:shape>
                <v:line id="Straight Connector 29" o:spid="_x0000_s1033" style="position:absolute;visibility:visible;mso-wrap-style:square" from="28886,3325" to="28886,6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5rsQAAADbAAAADwAAAGRycy9kb3ducmV2LnhtbESPzWsCMRTE70L/h/AK3mrWr9JujSJ+&#10;gLQHqXrp7bF53V3cvCxJdON/bwoFj8PM/IaZLaJpxJWcry0rGA4yEMSF1TWXCk7H7csbCB+QNTaW&#10;ScGNPCzmT70Z5tp2/E3XQyhFgrDPUUEVQptL6YuKDPqBbYmT92udwZCkK6V22CW4aeQoy16lwZrT&#10;QoUtrSoqzoeLUTDZx3Wkr/GUu8+fsolTt+82Tqn+c1x+gAgUwyP8395pBaN3+Pu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lfmuxAAAANsAAAAPAAAAAAAAAAAA&#10;AAAAAKECAABkcnMvZG93bnJldi54bWxQSwUGAAAAAAQABAD5AAAAkgMAAAAA&#10;" strokeweight=".26mm">
                  <v:stroke endarrow="block" joinstyle="miter"/>
                </v:line>
                <v:line id="Straight Connector 25" o:spid="_x0000_s1034" style="position:absolute;visibility:visible;mso-wrap-style:square" from="13508,3844" to="24938,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jzq8QAAADbAAAADwAAAGRycy9kb3ducmV2LnhtbESPT2sCMRTE70K/Q3iF3jRbdUW2Rimt&#10;BbEH8c/F22Pzurt087IkqRu/vREKHoeZ+Q2zWEXTigs531hW8DrKQBCXVjdcKTgdv4ZzED4ga2wt&#10;k4IreVgtnwYLLLTteU+XQ6hEgrAvUEEdQldI6cuaDPqR7YiT92OdwZCkq6R22Ce4aeU4y2bSYMNp&#10;ocaOPmoqfw9/RsF0Fz8jfU9y7rfnqo252/Vrp9TLc3x/AxEohkf4v73RCsY5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2POrxAAAANsAAAAPAAAAAAAAAAAA&#10;AAAAAKECAABkcnMvZG93bnJldi54bWxQSwUGAAAAAAQABAD5AAAAkgMAAAAA&#10;" strokeweight=".26mm">
                  <v:stroke endarrow="block" joinstyle="miter"/>
                </v:line>
                <v:line id="Straight Connector 24" o:spid="_x0000_s1035" style="position:absolute;visibility:visible;mso-wrap-style:square" from="35640,3013" to="42498,7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WMMMAAADbAAAADwAAAGRycy9kb3ducmV2LnhtbESPT2sCMRTE70K/Q3iCN836r5TVKKWt&#10;IPYg2l68PTbP3cXNy5Kkbvz2Rih4HGbmN8xyHU0jruR8bVnBeJSBIC6srrlU8PuzGb6B8AFZY2OZ&#10;FNzIw3r10ltirm3HB7oeQykShH2OCqoQ2lxKX1Rk0I9sS5y8s3UGQ5KulNphl+CmkZMse5UGa04L&#10;Fbb0UVFxOf4ZBbN9/Iz0PZ1ztzuVTZy7fffllBr04/sCRKAYnuH/9lYrmMzg8SX9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UVjDDAAAA2wAAAA8AAAAAAAAAAAAA&#10;AAAAoQIAAGRycy9kb3ducmV2LnhtbFBLBQYAAAAABAAEAPkAAACRAwAAAAA=&#10;" strokeweight=".26mm">
                  <v:stroke endarrow="block" joinstyle="miter"/>
                </v:line>
                <w10:wrap type="square"/>
              </v:group>
            </w:pict>
          </mc:Fallback>
        </mc:AlternateContent>
      </w:r>
      <w:r w:rsidR="00A75D90">
        <w:rPr>
          <w:rFonts w:ascii="Trebuchet MS" w:hAnsi="Trebuchet MS"/>
          <w:sz w:val="18"/>
          <w:szCs w:val="18"/>
        </w:rPr>
        <w:t xml:space="preserve"> </w:t>
      </w:r>
    </w:p>
    <w:p w:rsidR="005C52AD" w:rsidRPr="00AC3E47" w:rsidRDefault="00AC3E47" w:rsidP="00AC3E47">
      <w:pPr>
        <w:jc w:val="center"/>
        <w:rPr>
          <w:rFonts w:ascii="Trebuchet MS" w:hAnsi="Trebuchet MS"/>
          <w:sz w:val="18"/>
          <w:szCs w:val="18"/>
        </w:rPr>
      </w:pPr>
      <w:r>
        <w:rPr>
          <w:rFonts w:ascii="Trebuchet MS" w:hAnsi="Trebuchet MS"/>
          <w:sz w:val="18"/>
          <w:szCs w:val="18"/>
        </w:rPr>
        <w:t>Figure 10-2</w:t>
      </w:r>
      <w:r w:rsidRPr="00AC3E47">
        <w:rPr>
          <w:rFonts w:ascii="Trebuchet MS" w:hAnsi="Trebuchet MS"/>
          <w:sz w:val="18"/>
          <w:szCs w:val="18"/>
        </w:rPr>
        <w:t xml:space="preserve">: </w:t>
      </w:r>
      <w:r>
        <w:rPr>
          <w:rFonts w:ascii="Trebuchet MS" w:hAnsi="Trebuchet MS"/>
          <w:sz w:val="18"/>
          <w:szCs w:val="18"/>
        </w:rPr>
        <w:t>Object Relational Model</w:t>
      </w:r>
    </w:p>
    <w:p w:rsidR="00AC3E47" w:rsidRPr="005C52AD" w:rsidRDefault="00AC3E47" w:rsidP="005C52AD">
      <w:pPr>
        <w:rPr>
          <w:rFonts w:ascii="Trebuchet MS" w:hAnsi="Trebuchet MS"/>
          <w:b/>
          <w:i/>
          <w:sz w:val="18"/>
          <w:szCs w:val="18"/>
          <w:u w:val="single"/>
        </w:rPr>
      </w:pPr>
    </w:p>
    <w:p w:rsidR="005C52AD" w:rsidRPr="005D7CD0" w:rsidRDefault="005D7CD0" w:rsidP="005C52AD">
      <w:pPr>
        <w:rPr>
          <w:rFonts w:ascii="Trebuchet MS" w:hAnsi="Trebuchet MS"/>
          <w:b/>
          <w:sz w:val="18"/>
          <w:szCs w:val="18"/>
        </w:rPr>
      </w:pPr>
      <w:r w:rsidRPr="005D7CD0">
        <w:rPr>
          <w:rFonts w:ascii="Trebuchet MS" w:hAnsi="Trebuchet MS"/>
          <w:b/>
          <w:sz w:val="18"/>
          <w:szCs w:val="18"/>
        </w:rPr>
        <w:lastRenderedPageBreak/>
        <w:t>1</w:t>
      </w:r>
      <w:r w:rsidR="00A75D90">
        <w:rPr>
          <w:rFonts w:ascii="Trebuchet MS" w:hAnsi="Trebuchet MS"/>
          <w:b/>
          <w:sz w:val="18"/>
          <w:szCs w:val="18"/>
        </w:rPr>
        <w:t>1</w:t>
      </w:r>
      <w:r w:rsidRPr="005D7CD0">
        <w:rPr>
          <w:rFonts w:ascii="Trebuchet MS" w:hAnsi="Trebuchet MS"/>
          <w:b/>
          <w:sz w:val="18"/>
          <w:szCs w:val="18"/>
        </w:rPr>
        <w:t>.3</w:t>
      </w:r>
      <w:r>
        <w:rPr>
          <w:rFonts w:ascii="Trebuchet MS" w:hAnsi="Trebuchet MS"/>
          <w:b/>
          <w:sz w:val="18"/>
          <w:szCs w:val="18"/>
        </w:rPr>
        <w:t xml:space="preserve"> </w:t>
      </w:r>
      <w:r w:rsidR="005C52AD" w:rsidRPr="005D7CD0">
        <w:rPr>
          <w:rFonts w:ascii="Trebuchet MS" w:hAnsi="Trebuchet MS"/>
          <w:b/>
          <w:sz w:val="18"/>
          <w:szCs w:val="18"/>
        </w:rPr>
        <w:t>Functional</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Dependencies</w: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sz w:val="18"/>
          <w:szCs w:val="18"/>
        </w:rPr>
      </w:pP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following</w:t>
      </w:r>
      <w:r w:rsidRPr="005C52AD">
        <w:rPr>
          <w:rFonts w:ascii="Trebuchet MS" w:hAnsi="Trebuchet MS" w:cs="Liberation Serif"/>
          <w:sz w:val="18"/>
          <w:szCs w:val="18"/>
        </w:rPr>
        <w:t xml:space="preserve"> </w:t>
      </w:r>
      <w:r w:rsidRPr="005C52AD">
        <w:rPr>
          <w:rFonts w:ascii="Trebuchet MS" w:hAnsi="Trebuchet MS"/>
          <w:sz w:val="18"/>
          <w:szCs w:val="18"/>
        </w:rPr>
        <w:t>is</w:t>
      </w:r>
      <w:r w:rsidRPr="005C52AD">
        <w:rPr>
          <w:rFonts w:ascii="Trebuchet MS" w:hAnsi="Trebuchet MS" w:cs="Liberation Serif"/>
          <w:sz w:val="18"/>
          <w:szCs w:val="18"/>
        </w:rPr>
        <w:t xml:space="preserve"> </w:t>
      </w:r>
      <w:r w:rsidRPr="005C52AD">
        <w:rPr>
          <w:rFonts w:ascii="Trebuchet MS" w:hAnsi="Trebuchet MS"/>
          <w:sz w:val="18"/>
          <w:szCs w:val="18"/>
        </w:rPr>
        <w:t>a</w:t>
      </w:r>
      <w:r w:rsidRPr="005C52AD">
        <w:rPr>
          <w:rFonts w:ascii="Trebuchet MS" w:hAnsi="Trebuchet MS" w:cs="Liberation Serif"/>
          <w:sz w:val="18"/>
          <w:szCs w:val="18"/>
        </w:rPr>
        <w:t xml:space="preserve"> </w:t>
      </w:r>
      <w:r w:rsidRPr="005C52AD">
        <w:rPr>
          <w:rFonts w:ascii="Trebuchet MS" w:hAnsi="Trebuchet MS"/>
          <w:sz w:val="18"/>
          <w:szCs w:val="18"/>
        </w:rPr>
        <w:t>list</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FD's</w:t>
      </w:r>
      <w:r w:rsidRPr="005C52AD">
        <w:rPr>
          <w:rFonts w:ascii="Trebuchet MS" w:hAnsi="Trebuchet MS" w:cs="Liberation Serif"/>
          <w:sz w:val="18"/>
          <w:szCs w:val="18"/>
        </w:rPr>
        <w:t xml:space="preserve"> </w:t>
      </w:r>
      <w:r w:rsidRPr="005C52AD">
        <w:rPr>
          <w:rFonts w:ascii="Trebuchet MS" w:hAnsi="Trebuchet MS"/>
          <w:sz w:val="18"/>
          <w:szCs w:val="18"/>
        </w:rPr>
        <w:t>for</w:t>
      </w:r>
      <w:r w:rsidRPr="005C52AD">
        <w:rPr>
          <w:rFonts w:ascii="Trebuchet MS" w:hAnsi="Trebuchet MS" w:cs="Liberation Serif"/>
          <w:sz w:val="18"/>
          <w:szCs w:val="18"/>
        </w:rPr>
        <w:t xml:space="preserve"> </w:t>
      </w:r>
      <w:r w:rsidRPr="005C52AD">
        <w:rPr>
          <w:rFonts w:ascii="Trebuchet MS" w:hAnsi="Trebuchet MS"/>
          <w:sz w:val="18"/>
          <w:szCs w:val="18"/>
        </w:rPr>
        <w:t>each</w:t>
      </w:r>
      <w:r w:rsidRPr="005C52AD">
        <w:rPr>
          <w:rFonts w:ascii="Trebuchet MS" w:hAnsi="Trebuchet MS" w:cs="Liberation Serif"/>
          <w:sz w:val="18"/>
          <w:szCs w:val="18"/>
        </w:rPr>
        <w:t xml:space="preserve"> </w:t>
      </w:r>
      <w:r w:rsidRPr="005C52AD">
        <w:rPr>
          <w:rFonts w:ascii="Trebuchet MS" w:hAnsi="Trebuchet MS"/>
          <w:sz w:val="18"/>
          <w:szCs w:val="18"/>
        </w:rPr>
        <w:t>table:</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pref_name</w:t>
      </w:r>
      <w:proofErr w:type="spellEnd"/>
      <w:r w:rsidRPr="005C52AD">
        <w:rPr>
          <w:rFonts w:ascii="Trebuchet MS" w:hAnsi="Trebuchet MS" w:cs="Liberation Serif"/>
          <w:sz w:val="18"/>
          <w:szCs w:val="18"/>
        </w:rPr>
        <w:t xml:space="preserv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 xml:space="preserve">admin, </w:t>
      </w:r>
      <w:proofErr w:type="spellStart"/>
      <w:r w:rsidRPr="005C52AD">
        <w:rPr>
          <w:rFonts w:ascii="Trebuchet MS" w:hAnsi="Trebuchet MS"/>
          <w:sz w:val="18"/>
          <w:szCs w:val="18"/>
        </w:rPr>
        <w:t>password_digest</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password_reset_token</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password_reset_expired_at</w:t>
      </w:r>
      <w:proofErr w:type="spellEnd"/>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8"/>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sz w:val="18"/>
          <w:szCs w:val="18"/>
          <w:u w:val="single"/>
        </w:rPr>
        <w:t>userid</w:t>
      </w:r>
      <w:r w:rsidRPr="005C52AD">
        <w:rPr>
          <w:rFonts w:ascii="Trebuchet MS" w:hAnsi="Trebuchet MS"/>
          <w:sz w:val="18"/>
          <w:szCs w:val="18"/>
        </w:rPr>
        <w:t>à</w:t>
      </w:r>
      <w:proofErr w:type="spellEnd"/>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pref_name</w:t>
      </w:r>
      <w:proofErr w:type="spellEnd"/>
      <w:r w:rsidRPr="005C52AD">
        <w:rPr>
          <w:rFonts w:ascii="Trebuchet MS" w:hAnsi="Trebuchet MS" w:cs="Liberation Serif"/>
          <w:sz w:val="18"/>
          <w:szCs w:val="18"/>
        </w:rPr>
        <w:t xml:space="preserve">, email, admin, </w:t>
      </w:r>
      <w:proofErr w:type="spellStart"/>
      <w:r w:rsidRPr="005C52AD">
        <w:rPr>
          <w:rFonts w:ascii="Trebuchet MS" w:hAnsi="Trebuchet MS" w:cs="Liberation Serif"/>
          <w:sz w:val="18"/>
          <w:szCs w:val="18"/>
        </w:rPr>
        <w:t>password_digest</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password_reset_token</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password_reset_expired_at</w:t>
      </w:r>
      <w:proofErr w:type="spellEnd"/>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Contributions</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status</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projectid</w:t>
      </w:r>
      <w:r w:rsidRPr="005C52AD">
        <w:rPr>
          <w:rFonts w:ascii="Trebuchet MS" w:hAnsi="Trebuchet MS"/>
          <w:sz w:val="18"/>
          <w:szCs w:val="18"/>
        </w:rPr>
        <w:t>à</w:t>
      </w:r>
      <w:proofErr w:type="spellEnd"/>
      <w:r w:rsidRPr="005C52AD">
        <w:rPr>
          <w:rFonts w:ascii="Trebuchet MS" w:hAnsi="Trebuchet MS" w:cs="Liberation Serif"/>
          <w:sz w:val="18"/>
          <w:szCs w:val="18"/>
        </w:rPr>
        <w:t xml:space="preserve"> status </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à  </w:t>
      </w:r>
      <w:proofErr w:type="spellStart"/>
      <w:r w:rsidRPr="005C52AD">
        <w:rPr>
          <w:rFonts w:ascii="Trebuchet MS" w:hAnsi="Trebuchet MS" w:cs="Liberation Serif"/>
          <w:sz w:val="18"/>
          <w:szCs w:val="18"/>
          <w:u w:val="single"/>
        </w:rPr>
        <w:t>userid</w:t>
      </w:r>
      <w:proofErr w:type="spellEnd"/>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à status  </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Project(</w:t>
      </w:r>
      <w:proofErr w:type="spellStart"/>
      <w:r w:rsidRPr="005C52AD">
        <w:rPr>
          <w:rFonts w:ascii="Trebuchet MS" w:hAnsi="Trebuchet MS"/>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started_at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ended_at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name,</w:t>
      </w:r>
      <w:r w:rsidRPr="005C52AD">
        <w:rPr>
          <w:rFonts w:ascii="Trebuchet MS" w:hAnsi="Trebuchet MS" w:cs="Liberation Serif"/>
          <w:sz w:val="18"/>
          <w:szCs w:val="18"/>
        </w:rPr>
        <w:t xml:space="preserve"> </w:t>
      </w:r>
      <w:r w:rsidRPr="005C52AD">
        <w:rPr>
          <w:rFonts w:ascii="Trebuchet MS" w:hAnsi="Trebuchet MS"/>
          <w:sz w:val="18"/>
          <w:szCs w:val="18"/>
        </w:rPr>
        <w:t>description,</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ownerid</w:t>
      </w:r>
      <w:proofErr w:type="spellEnd"/>
      <w:r w:rsidRPr="005C52AD">
        <w:rPr>
          <w:rFonts w:ascii="Trebuchet MS" w:hAnsi="Trebuchet MS"/>
          <w:sz w:val="18"/>
          <w:szCs w:val="18"/>
        </w:rPr>
        <w:t>)</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suppressAutoHyphens/>
        <w:overflowPunct w:val="0"/>
        <w:autoSpaceDE w:val="0"/>
        <w:spacing w:before="0"/>
        <w:ind w:left="1080" w:hanging="390"/>
        <w:jc w:val="left"/>
        <w:rPr>
          <w:rFonts w:ascii="Trebuchet MS" w:hAnsi="Trebuchet MS" w:cs="Liberation Serif"/>
          <w:sz w:val="18"/>
          <w:szCs w:val="18"/>
        </w:rPr>
      </w:pPr>
      <w:proofErr w:type="spellStart"/>
      <w:r w:rsidRPr="005C52AD">
        <w:rPr>
          <w:rFonts w:ascii="Trebuchet MS" w:hAnsi="Trebuchet MS"/>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started_at</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ended_at</w:t>
      </w:r>
      <w:proofErr w:type="spellEnd"/>
      <w:r w:rsidRPr="005C52AD">
        <w:rPr>
          <w:rFonts w:ascii="Trebuchet MS" w:hAnsi="Trebuchet MS" w:cs="Liberation Serif"/>
          <w:sz w:val="18"/>
          <w:szCs w:val="18"/>
        </w:rPr>
        <w:t>, name, description</w:t>
      </w:r>
    </w:p>
    <w:p w:rsidR="005C52AD" w:rsidRPr="005C52AD" w:rsidRDefault="005C52AD" w:rsidP="00841E7B">
      <w:pPr>
        <w:widowControl w:val="0"/>
        <w:numPr>
          <w:ilvl w:val="0"/>
          <w:numId w:val="20"/>
        </w:numPr>
        <w:suppressAutoHyphens/>
        <w:overflowPunct w:val="0"/>
        <w:autoSpaceDE w:val="0"/>
        <w:spacing w:before="0"/>
        <w:ind w:left="1080" w:hanging="375"/>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w:t>
      </w:r>
      <w:proofErr w:type="spellStart"/>
      <w:r w:rsidRPr="005C52AD">
        <w:rPr>
          <w:rFonts w:ascii="Trebuchet MS" w:hAnsi="Trebuchet MS" w:cs="Liberation Serif"/>
          <w:sz w:val="18"/>
          <w:szCs w:val="18"/>
          <w:u w:val="single"/>
        </w:rPr>
        <w:t>ownerid</w:t>
      </w:r>
      <w:proofErr w:type="spellEnd"/>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1"/>
        </w:numPr>
        <w:suppressAutoHyphens/>
        <w:overflowPunct w:val="0"/>
        <w:autoSpaceDE w:val="0"/>
        <w:spacing w:before="0"/>
        <w:ind w:left="360" w:firstLine="0"/>
        <w:jc w:val="left"/>
        <w:rPr>
          <w:rFonts w:ascii="Trebuchet MS" w:hAnsi="Trebuchet MS" w:cs="Liberation Serif"/>
          <w:sz w:val="18"/>
          <w:szCs w:val="18"/>
        </w:rPr>
      </w:pPr>
      <w:r w:rsidRPr="005C52AD">
        <w:rPr>
          <w:rFonts w:ascii="Trebuchet MS" w:hAnsi="Trebuchet MS" w:cs="Liberation Serif"/>
          <w:sz w:val="18"/>
          <w:szCs w:val="18"/>
        </w:rPr>
        <w:t>Resource(</w:t>
      </w:r>
      <w:proofErr w:type="spellStart"/>
      <w:r w:rsidRPr="005C52AD">
        <w:rPr>
          <w:rFonts w:ascii="Trebuchet MS" w:hAnsi="Trebuchet MS" w:cs="Liberation Serif"/>
          <w:sz w:val="18"/>
          <w:szCs w:val="18"/>
          <w:u w:val="single"/>
        </w:rPr>
        <w:t>resourceid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name, version, description, file, mime)</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suppressAutoHyphens/>
        <w:overflowPunct w:val="0"/>
        <w:autoSpaceDE w:val="0"/>
        <w:spacing w:before="0"/>
        <w:ind w:left="1095"/>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resourceid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name, version, description, file, mime</w:t>
      </w:r>
    </w:p>
    <w:p w:rsidR="005C52AD" w:rsidRPr="005C52AD" w:rsidRDefault="005C52AD" w:rsidP="00841E7B">
      <w:pPr>
        <w:widowControl w:val="0"/>
        <w:numPr>
          <w:ilvl w:val="0"/>
          <w:numId w:val="20"/>
        </w:numPr>
        <w:suppressAutoHyphens/>
        <w:overflowPunct w:val="0"/>
        <w:autoSpaceDE w:val="0"/>
        <w:spacing w:before="0"/>
        <w:ind w:left="1110"/>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resourceid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 à  name, version, description, file, mime</w:t>
      </w:r>
    </w:p>
    <w:p w:rsidR="005C52AD" w:rsidRPr="005C52AD" w:rsidRDefault="005C52AD" w:rsidP="00841E7B">
      <w:pPr>
        <w:widowControl w:val="0"/>
        <w:numPr>
          <w:ilvl w:val="0"/>
          <w:numId w:val="20"/>
        </w:numPr>
        <w:suppressAutoHyphens/>
        <w:overflowPunct w:val="0"/>
        <w:autoSpaceDE w:val="0"/>
        <w:spacing w:before="0"/>
        <w:ind w:left="1110"/>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w:t>
      </w:r>
      <w:proofErr w:type="spellStart"/>
      <w:r w:rsidRPr="005C52AD">
        <w:rPr>
          <w:rFonts w:ascii="Trebuchet MS" w:hAnsi="Trebuchet MS" w:cs="Liberation Serif"/>
          <w:sz w:val="18"/>
          <w:szCs w:val="18"/>
          <w:u w:val="single"/>
        </w:rPr>
        <w:t>resourceid</w:t>
      </w:r>
      <w:proofErr w:type="spellEnd"/>
    </w:p>
    <w:p w:rsidR="005C52AD" w:rsidRPr="005C52AD" w:rsidRDefault="005C52AD" w:rsidP="005C52AD">
      <w:pPr>
        <w:rPr>
          <w:rFonts w:ascii="Trebuchet MS" w:hAnsi="Trebuchet MS"/>
          <w:sz w:val="18"/>
          <w:szCs w:val="18"/>
        </w:rPr>
      </w:pPr>
    </w:p>
    <w:p w:rsidR="005C52AD" w:rsidRPr="005C52AD" w:rsidRDefault="005C52AD" w:rsidP="005C52AD">
      <w:pPr>
        <w:ind w:left="360"/>
        <w:rPr>
          <w:rFonts w:ascii="Trebuchet MS" w:hAnsi="Trebuchet MS" w:cs="Liberation Serif"/>
          <w:sz w:val="18"/>
          <w:szCs w:val="18"/>
        </w:rPr>
      </w:pPr>
      <w:r w:rsidRPr="005C52AD">
        <w:rPr>
          <w:rFonts w:ascii="Trebuchet MS" w:hAnsi="Trebuchet MS"/>
          <w:sz w:val="18"/>
          <w:szCs w:val="18"/>
        </w:rPr>
        <w:t xml:space="preserve">5. </w:t>
      </w:r>
      <w:r w:rsidRPr="005C52AD">
        <w:rPr>
          <w:rFonts w:ascii="Trebuchet MS" w:hAnsi="Trebuchet MS" w:cs="Liberation Serif"/>
          <w:sz w:val="18"/>
          <w:szCs w:val="18"/>
        </w:rPr>
        <w:t xml:space="preserve"> </w:t>
      </w:r>
      <w:proofErr w:type="gramStart"/>
      <w:r w:rsidRPr="005C52AD">
        <w:rPr>
          <w:rFonts w:ascii="Trebuchet MS" w:hAnsi="Trebuchet MS" w:cs="Liberation Serif"/>
          <w:sz w:val="18"/>
          <w:szCs w:val="18"/>
        </w:rPr>
        <w:t>Announcement(</w:t>
      </w:r>
      <w:proofErr w:type="spellStart"/>
      <w:proofErr w:type="gramEnd"/>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topic, content, kind)</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topic, content, kind,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u w:val="single"/>
        </w:rPr>
        <w:t xml:space="preserve">,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u w:val="single"/>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topic, content, kind</w:t>
      </w: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à  kind</w:t>
      </w:r>
    </w:p>
    <w:p w:rsidR="005C52AD" w:rsidRPr="005C52AD" w:rsidRDefault="005C52AD" w:rsidP="00841E7B">
      <w:pPr>
        <w:widowControl w:val="0"/>
        <w:numPr>
          <w:ilvl w:val="0"/>
          <w:numId w:val="20"/>
        </w:numPr>
        <w:tabs>
          <w:tab w:val="left" w:pos="1080"/>
        </w:tabs>
        <w:suppressAutoHyphens/>
        <w:overflowPunct w:val="0"/>
        <w:autoSpaceDE w:val="0"/>
        <w:spacing w:before="0"/>
        <w:ind w:left="1095"/>
        <w:jc w:val="left"/>
        <w:rPr>
          <w:rFonts w:ascii="Trebuchet MS" w:hAnsi="Trebuchet MS" w:cs="Liberation Serif"/>
          <w:sz w:val="18"/>
          <w:szCs w:val="18"/>
        </w:rPr>
      </w:pPr>
      <w:r w:rsidRPr="005C52AD">
        <w:rPr>
          <w:rFonts w:ascii="Trebuchet MS" w:hAnsi="Trebuchet MS" w:cs="Liberation Serif"/>
          <w:sz w:val="18"/>
          <w:szCs w:val="18"/>
        </w:rPr>
        <w:t xml:space="preserve">kind  à topic, content,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 </w:t>
      </w:r>
    </w:p>
    <w:p w:rsidR="005C52AD" w:rsidRPr="005C52AD" w:rsidRDefault="005C52AD" w:rsidP="005C52AD">
      <w:pPr>
        <w:ind w:left="360"/>
        <w:rPr>
          <w:rFonts w:ascii="Trebuchet MS" w:hAnsi="Trebuchet MS"/>
          <w:sz w:val="18"/>
          <w:szCs w:val="18"/>
        </w:rPr>
      </w:pPr>
    </w:p>
    <w:p w:rsidR="005C52AD" w:rsidRPr="00066E75" w:rsidRDefault="005D7CD0" w:rsidP="005C52AD">
      <w:pPr>
        <w:rPr>
          <w:rFonts w:ascii="Trebuchet MS" w:hAnsi="Trebuchet MS"/>
          <w:b/>
          <w:sz w:val="18"/>
          <w:szCs w:val="18"/>
        </w:rPr>
      </w:pPr>
      <w:r>
        <w:rPr>
          <w:rFonts w:ascii="Trebuchet MS" w:hAnsi="Trebuchet MS"/>
          <w:b/>
          <w:sz w:val="18"/>
          <w:szCs w:val="18"/>
        </w:rPr>
        <w:t>1</w:t>
      </w:r>
      <w:r w:rsidR="00A75D90">
        <w:rPr>
          <w:rFonts w:ascii="Trebuchet MS" w:hAnsi="Trebuchet MS"/>
          <w:b/>
          <w:sz w:val="18"/>
          <w:szCs w:val="18"/>
        </w:rPr>
        <w:t>1</w:t>
      </w:r>
      <w:r>
        <w:rPr>
          <w:rFonts w:ascii="Trebuchet MS" w:hAnsi="Trebuchet MS"/>
          <w:b/>
          <w:sz w:val="18"/>
          <w:szCs w:val="18"/>
        </w:rPr>
        <w:t xml:space="preserve">.4 </w:t>
      </w:r>
      <w:r w:rsidR="005C52AD" w:rsidRPr="00066E75">
        <w:rPr>
          <w:rFonts w:ascii="Trebuchet MS" w:hAnsi="Trebuchet MS"/>
          <w:b/>
          <w:sz w:val="18"/>
          <w:szCs w:val="18"/>
        </w:rPr>
        <w:t>Normal</w:t>
      </w:r>
      <w:r w:rsidR="00066E75">
        <w:rPr>
          <w:rFonts w:ascii="Trebuchet MS" w:hAnsi="Trebuchet MS"/>
          <w:b/>
          <w:sz w:val="18"/>
          <w:szCs w:val="18"/>
        </w:rPr>
        <w:t>is</w:t>
      </w:r>
      <w:r w:rsidR="005C52AD" w:rsidRPr="00066E75">
        <w:rPr>
          <w:rFonts w:ascii="Trebuchet MS" w:hAnsi="Trebuchet MS"/>
          <w:b/>
          <w:sz w:val="18"/>
          <w:szCs w:val="18"/>
        </w:rPr>
        <w:t>ation</w:t>
      </w:r>
    </w:p>
    <w:p w:rsidR="005C52AD" w:rsidRPr="005C52AD" w:rsidRDefault="005C52AD" w:rsidP="005C52AD">
      <w:pPr>
        <w:rPr>
          <w:rFonts w:ascii="Trebuchet MS" w:hAnsi="Trebuchet MS" w:cs="Liberation Serif"/>
          <w:sz w:val="18"/>
          <w:szCs w:val="18"/>
        </w:rPr>
      </w:pPr>
      <w:r w:rsidRPr="005C52AD">
        <w:rPr>
          <w:rFonts w:ascii="Trebuchet MS" w:hAnsi="Trebuchet MS"/>
          <w:sz w:val="18"/>
          <w:szCs w:val="18"/>
        </w:rPr>
        <w:t>All</w:t>
      </w:r>
      <w:r w:rsidRPr="005C52AD">
        <w:rPr>
          <w:rFonts w:ascii="Trebuchet MS" w:hAnsi="Trebuchet MS" w:cs="Liberation Serif"/>
          <w:sz w:val="18"/>
          <w:szCs w:val="18"/>
        </w:rPr>
        <w:t xml:space="preserve"> </w:t>
      </w: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tables</w:t>
      </w:r>
      <w:r w:rsidRPr="005C52AD">
        <w:rPr>
          <w:rFonts w:ascii="Trebuchet MS" w:hAnsi="Trebuchet MS" w:cs="Liberation Serif"/>
          <w:sz w:val="18"/>
          <w:szCs w:val="18"/>
        </w:rPr>
        <w:t xml:space="preserve"> are </w:t>
      </w:r>
      <w:r w:rsidRPr="005C52AD">
        <w:rPr>
          <w:rFonts w:ascii="Trebuchet MS" w:hAnsi="Trebuchet MS"/>
          <w:sz w:val="18"/>
          <w:szCs w:val="18"/>
        </w:rPr>
        <w:t>in</w:t>
      </w:r>
      <w:r w:rsidRPr="005C52AD">
        <w:rPr>
          <w:rFonts w:ascii="Trebuchet MS" w:hAnsi="Trebuchet MS" w:cs="Liberation Serif"/>
          <w:sz w:val="18"/>
          <w:szCs w:val="18"/>
        </w:rPr>
        <w:t xml:space="preserve"> </w:t>
      </w:r>
      <w:r w:rsidRPr="005C52AD">
        <w:rPr>
          <w:rFonts w:ascii="Trebuchet MS" w:hAnsi="Trebuchet MS"/>
          <w:sz w:val="18"/>
          <w:szCs w:val="18"/>
        </w:rPr>
        <w:t>BCNF.</w:t>
      </w:r>
      <w:r w:rsidRPr="005C52AD">
        <w:rPr>
          <w:rFonts w:ascii="Trebuchet MS" w:hAnsi="Trebuchet MS" w:cs="Liberation Serif"/>
          <w:sz w:val="18"/>
          <w:szCs w:val="18"/>
        </w:rPr>
        <w:t xml:space="preserve"> </w:t>
      </w:r>
    </w:p>
    <w:p w:rsidR="005C52AD" w:rsidRDefault="005C52AD" w:rsidP="00454894">
      <w:pPr>
        <w:spacing w:before="0"/>
        <w:jc w:val="left"/>
        <w:rPr>
          <w:rFonts w:ascii="Trebuchet MS" w:hAnsi="Trebuchet MS"/>
          <w:sz w:val="18"/>
          <w:szCs w:val="18"/>
        </w:rPr>
      </w:pPr>
    </w:p>
    <w:p w:rsidR="00066E75" w:rsidRDefault="00066E75" w:rsidP="00454894">
      <w:pPr>
        <w:spacing w:before="0"/>
        <w:jc w:val="left"/>
        <w:rPr>
          <w:rFonts w:ascii="Trebuchet MS" w:hAnsi="Trebuchet MS"/>
          <w:sz w:val="18"/>
          <w:szCs w:val="18"/>
        </w:rPr>
      </w:pPr>
    </w:p>
    <w:p w:rsidR="00896F64" w:rsidRDefault="00896F64">
      <w:pPr>
        <w:spacing w:before="0"/>
        <w:jc w:val="left"/>
        <w:rPr>
          <w:rFonts w:ascii="Trebuchet MS" w:hAnsi="Trebuchet MS"/>
          <w:b/>
          <w:bCs/>
          <w:sz w:val="18"/>
          <w:szCs w:val="18"/>
        </w:rPr>
      </w:pPr>
      <w:r>
        <w:rPr>
          <w:rFonts w:ascii="Trebuchet MS" w:hAnsi="Trebuchet MS"/>
          <w:b/>
          <w:bCs/>
          <w:sz w:val="18"/>
          <w:szCs w:val="18"/>
        </w:rPr>
        <w:br w:type="page"/>
      </w:r>
    </w:p>
    <w:p w:rsidR="00066E75" w:rsidRPr="008A3897" w:rsidRDefault="005D7CD0" w:rsidP="00454894">
      <w:pPr>
        <w:spacing w:before="0"/>
        <w:jc w:val="left"/>
        <w:rPr>
          <w:rFonts w:ascii="Trebuchet MS" w:hAnsi="Trebuchet MS"/>
          <w:b/>
          <w:bCs/>
          <w:sz w:val="22"/>
          <w:szCs w:val="22"/>
        </w:rPr>
      </w:pPr>
      <w:r w:rsidRPr="008A3897">
        <w:rPr>
          <w:rFonts w:ascii="Trebuchet MS" w:hAnsi="Trebuchet MS"/>
          <w:b/>
          <w:bCs/>
          <w:sz w:val="22"/>
          <w:szCs w:val="22"/>
        </w:rPr>
        <w:lastRenderedPageBreak/>
        <w:t>1</w:t>
      </w:r>
      <w:r w:rsidR="00A75D90">
        <w:rPr>
          <w:rFonts w:ascii="Trebuchet MS" w:hAnsi="Trebuchet MS"/>
          <w:b/>
          <w:bCs/>
          <w:sz w:val="22"/>
          <w:szCs w:val="22"/>
        </w:rPr>
        <w:t>2</w:t>
      </w:r>
      <w:r w:rsidRPr="008A3897">
        <w:rPr>
          <w:rFonts w:ascii="Trebuchet MS" w:hAnsi="Trebuchet MS"/>
          <w:b/>
          <w:bCs/>
          <w:sz w:val="22"/>
          <w:szCs w:val="22"/>
        </w:rPr>
        <w:t xml:space="preserve">.0 </w:t>
      </w:r>
      <w:r w:rsidR="00066E75" w:rsidRPr="008A3897">
        <w:rPr>
          <w:rFonts w:ascii="Trebuchet MS" w:hAnsi="Trebuchet MS"/>
          <w:b/>
          <w:bCs/>
          <w:sz w:val="22"/>
          <w:szCs w:val="22"/>
        </w:rPr>
        <w:t xml:space="preserve">Mobile </w:t>
      </w:r>
      <w:r w:rsidR="005A5B65" w:rsidRPr="008A3897">
        <w:rPr>
          <w:rFonts w:ascii="Trebuchet MS" w:hAnsi="Trebuchet MS"/>
          <w:b/>
          <w:bCs/>
          <w:sz w:val="22"/>
          <w:szCs w:val="22"/>
        </w:rPr>
        <w:t>P</w:t>
      </w:r>
      <w:r w:rsidR="00066E75" w:rsidRPr="008A3897">
        <w:rPr>
          <w:rFonts w:ascii="Trebuchet MS" w:hAnsi="Trebuchet MS"/>
          <w:b/>
          <w:bCs/>
          <w:sz w:val="22"/>
          <w:szCs w:val="22"/>
        </w:rPr>
        <w:t xml:space="preserve">latform </w:t>
      </w:r>
      <w:r w:rsidR="005A5B65" w:rsidRPr="008A3897">
        <w:rPr>
          <w:rFonts w:ascii="Trebuchet MS" w:hAnsi="Trebuchet MS"/>
          <w:b/>
          <w:bCs/>
          <w:sz w:val="22"/>
          <w:szCs w:val="22"/>
        </w:rPr>
        <w:t>S</w:t>
      </w:r>
      <w:r w:rsidR="00066E75" w:rsidRPr="008A3897">
        <w:rPr>
          <w:rFonts w:ascii="Trebuchet MS" w:hAnsi="Trebuchet MS"/>
          <w:b/>
          <w:bCs/>
          <w:sz w:val="22"/>
          <w:szCs w:val="22"/>
        </w:rPr>
        <w:t>pecifications</w:t>
      </w:r>
    </w:p>
    <w:p w:rsidR="00066E75" w:rsidRDefault="00066E75" w:rsidP="00454894">
      <w:pPr>
        <w:spacing w:before="0"/>
        <w:jc w:val="left"/>
        <w:rPr>
          <w:rFonts w:ascii="Trebuchet MS" w:hAnsi="Trebuchet MS"/>
          <w:sz w:val="18"/>
          <w:szCs w:val="18"/>
        </w:rPr>
      </w:pP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 xml:space="preserve">The mobile app is built over </w:t>
      </w:r>
      <w:proofErr w:type="spellStart"/>
      <w:r w:rsidRPr="00066E75">
        <w:rPr>
          <w:rFonts w:ascii="Trebuchet MS" w:hAnsi="Trebuchet MS"/>
          <w:i/>
          <w:iCs/>
          <w:sz w:val="18"/>
          <w:szCs w:val="18"/>
        </w:rPr>
        <w:t>PhoneGap</w:t>
      </w:r>
      <w:proofErr w:type="spellEnd"/>
      <w:r w:rsidRPr="00066E75">
        <w:rPr>
          <w:rFonts w:ascii="Trebuchet MS" w:hAnsi="Trebuchet MS"/>
          <w:sz w:val="18"/>
          <w:szCs w:val="18"/>
        </w:rPr>
        <w:t xml:space="preserve"> framework.</w:t>
      </w: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Supported features:</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Users can login to their account</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View their projects and Select a project</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Take a picture</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Choose a picture and upload it to their project</w:t>
      </w:r>
    </w:p>
    <w:p w:rsidR="00066E75" w:rsidRPr="00066E75" w:rsidRDefault="00066E75" w:rsidP="00066E75">
      <w:pPr>
        <w:spacing w:before="0"/>
        <w:jc w:val="left"/>
        <w:rPr>
          <w:rFonts w:ascii="Trebuchet MS" w:hAnsi="Trebuchet MS"/>
          <w:sz w:val="18"/>
          <w:szCs w:val="18"/>
        </w:rPr>
      </w:pP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The app is tested in following configurations</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Android version - 2.3.4</w:t>
      </w:r>
    </w:p>
    <w:p w:rsid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Device Model - HTC-Z710a</w:t>
      </w:r>
    </w:p>
    <w:p w:rsidR="00896F64" w:rsidRDefault="00896F64" w:rsidP="00896F64">
      <w:pPr>
        <w:spacing w:before="0"/>
        <w:jc w:val="left"/>
        <w:rPr>
          <w:rFonts w:ascii="Trebuchet MS" w:hAnsi="Trebuchet MS"/>
          <w:sz w:val="18"/>
          <w:szCs w:val="18"/>
        </w:rPr>
      </w:pPr>
    </w:p>
    <w:p w:rsidR="00896F64" w:rsidRDefault="00896F64" w:rsidP="00896F64">
      <w:pPr>
        <w:spacing w:before="0"/>
        <w:jc w:val="left"/>
        <w:rPr>
          <w:rFonts w:ascii="Trebuchet MS" w:hAnsi="Trebuchet MS"/>
          <w:sz w:val="18"/>
          <w:szCs w:val="18"/>
        </w:rPr>
      </w:pPr>
    </w:p>
    <w:p w:rsidR="00896F64" w:rsidRDefault="00896F64" w:rsidP="00896F64">
      <w:pPr>
        <w:spacing w:before="0"/>
        <w:jc w:val="center"/>
        <w:rPr>
          <w:rFonts w:ascii="Trebuchet MS" w:hAnsi="Trebuchet MS"/>
          <w:sz w:val="18"/>
          <w:szCs w:val="18"/>
        </w:rPr>
      </w:pPr>
      <w:r>
        <w:rPr>
          <w:rFonts w:ascii="Trebuchet MS" w:hAnsi="Trebuchet MS"/>
          <w:noProof/>
          <w:sz w:val="18"/>
          <w:szCs w:val="18"/>
          <w:lang w:val="en-GB" w:eastAsia="en-GB"/>
        </w:rPr>
        <w:drawing>
          <wp:inline distT="0" distB="0" distL="0" distR="0" wp14:anchorId="087831A4" wp14:editId="061508D2">
            <wp:extent cx="3604955" cy="4175185"/>
            <wp:effectExtent l="171450" t="171450" r="376555" b="358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3604568" cy="4174737"/>
                    </a:xfrm>
                    <a:prstGeom prst="rect">
                      <a:avLst/>
                    </a:prstGeom>
                    <a:ln>
                      <a:noFill/>
                    </a:ln>
                    <a:effectLst>
                      <a:outerShdw blurRad="292100" dist="139700" dir="2700000" algn="tl" rotWithShape="0">
                        <a:srgbClr val="333333">
                          <a:alpha val="65000"/>
                        </a:srgbClr>
                      </a:outerShdw>
                    </a:effectLst>
                  </pic:spPr>
                </pic:pic>
              </a:graphicData>
            </a:graphic>
          </wp:inline>
        </w:drawing>
      </w:r>
    </w:p>
    <w:p w:rsidR="00896F64" w:rsidRDefault="00896F64" w:rsidP="00896F64">
      <w:pPr>
        <w:spacing w:before="0"/>
        <w:jc w:val="center"/>
        <w:rPr>
          <w:rFonts w:ascii="Trebuchet MS" w:hAnsi="Trebuchet MS"/>
          <w:sz w:val="18"/>
          <w:szCs w:val="18"/>
        </w:rPr>
      </w:pPr>
      <w:r>
        <w:rPr>
          <w:rFonts w:ascii="Trebuchet MS" w:hAnsi="Trebuchet MS"/>
          <w:sz w:val="18"/>
          <w:szCs w:val="18"/>
        </w:rPr>
        <w:t>Figure</w:t>
      </w:r>
      <w:r w:rsidR="00AC3E47">
        <w:rPr>
          <w:rFonts w:ascii="Trebuchet MS" w:hAnsi="Trebuchet MS"/>
          <w:sz w:val="18"/>
          <w:szCs w:val="18"/>
        </w:rPr>
        <w:t xml:space="preserve"> 11-1</w:t>
      </w:r>
      <w:r>
        <w:rPr>
          <w:rFonts w:ascii="Trebuchet MS" w:hAnsi="Trebuchet MS"/>
          <w:sz w:val="18"/>
          <w:szCs w:val="18"/>
        </w:rPr>
        <w:t>: Interaction diagram of various layers in the mobile platform with rails server</w:t>
      </w:r>
    </w:p>
    <w:p w:rsidR="006E3763" w:rsidRDefault="006E3763" w:rsidP="006E3763">
      <w:pPr>
        <w:spacing w:before="0"/>
        <w:jc w:val="left"/>
        <w:rPr>
          <w:rFonts w:ascii="Trebuchet MS" w:hAnsi="Trebuchet MS"/>
          <w:sz w:val="18"/>
          <w:szCs w:val="18"/>
        </w:rPr>
      </w:pPr>
    </w:p>
    <w:p w:rsidR="006E3763" w:rsidRDefault="006E3763" w:rsidP="006E3763">
      <w:pPr>
        <w:spacing w:before="0"/>
        <w:jc w:val="left"/>
        <w:rPr>
          <w:rFonts w:ascii="Trebuchet MS" w:hAnsi="Trebuchet MS"/>
          <w:b/>
          <w:bCs/>
          <w:sz w:val="18"/>
          <w:szCs w:val="18"/>
        </w:rPr>
      </w:pPr>
    </w:p>
    <w:p w:rsidR="00482D5A" w:rsidRDefault="00482D5A">
      <w:pPr>
        <w:spacing w:before="0"/>
        <w:jc w:val="left"/>
        <w:rPr>
          <w:rFonts w:ascii="Trebuchet MS" w:hAnsi="Trebuchet MS"/>
          <w:b/>
          <w:bCs/>
          <w:sz w:val="18"/>
          <w:szCs w:val="18"/>
        </w:rPr>
      </w:pPr>
      <w:r>
        <w:rPr>
          <w:rFonts w:ascii="Trebuchet MS" w:hAnsi="Trebuchet MS"/>
          <w:b/>
          <w:bCs/>
          <w:sz w:val="18"/>
          <w:szCs w:val="18"/>
        </w:rPr>
        <w:br w:type="page"/>
      </w:r>
    </w:p>
    <w:p w:rsidR="006E3763" w:rsidRPr="008A3897" w:rsidRDefault="006E3763" w:rsidP="006E3763">
      <w:pPr>
        <w:spacing w:before="0"/>
        <w:jc w:val="left"/>
        <w:rPr>
          <w:rFonts w:ascii="Trebuchet MS" w:hAnsi="Trebuchet MS"/>
          <w:b/>
          <w:bCs/>
          <w:sz w:val="22"/>
          <w:szCs w:val="22"/>
        </w:rPr>
      </w:pPr>
      <w:r w:rsidRPr="008A3897">
        <w:rPr>
          <w:rFonts w:ascii="Trebuchet MS" w:hAnsi="Trebuchet MS"/>
          <w:b/>
          <w:bCs/>
          <w:sz w:val="22"/>
          <w:szCs w:val="22"/>
        </w:rPr>
        <w:lastRenderedPageBreak/>
        <w:t>1</w:t>
      </w:r>
      <w:r w:rsidR="00A75D90">
        <w:rPr>
          <w:rFonts w:ascii="Trebuchet MS" w:hAnsi="Trebuchet MS"/>
          <w:b/>
          <w:bCs/>
          <w:sz w:val="22"/>
          <w:szCs w:val="22"/>
        </w:rPr>
        <w:t>3</w:t>
      </w:r>
      <w:r w:rsidRPr="008A3897">
        <w:rPr>
          <w:rFonts w:ascii="Trebuchet MS" w:hAnsi="Trebuchet MS"/>
          <w:b/>
          <w:bCs/>
          <w:sz w:val="22"/>
          <w:szCs w:val="22"/>
        </w:rPr>
        <w:t>.0 Authorisation and Authentication</w:t>
      </w:r>
    </w:p>
    <w:p w:rsidR="006E3763" w:rsidRDefault="006E3763" w:rsidP="006E3763">
      <w:pPr>
        <w:spacing w:before="0"/>
        <w:jc w:val="left"/>
        <w:rPr>
          <w:rFonts w:ascii="Trebuchet MS" w:hAnsi="Trebuchet MS"/>
          <w:sz w:val="18"/>
          <w:szCs w:val="18"/>
        </w:rPr>
      </w:pPr>
    </w:p>
    <w:p w:rsidR="006E3763" w:rsidRPr="006E3763" w:rsidRDefault="006E3763" w:rsidP="006E3763">
      <w:pPr>
        <w:spacing w:before="0"/>
        <w:jc w:val="left"/>
        <w:rPr>
          <w:rFonts w:ascii="Trebuchet MS" w:hAnsi="Trebuchet MS"/>
          <w:b/>
          <w:bCs/>
          <w:sz w:val="18"/>
          <w:szCs w:val="18"/>
        </w:rPr>
      </w:pPr>
      <w:r w:rsidRPr="006E3763">
        <w:rPr>
          <w:rFonts w:ascii="Trebuchet MS" w:hAnsi="Trebuchet MS"/>
          <w:b/>
          <w:bCs/>
          <w:sz w:val="18"/>
          <w:szCs w:val="18"/>
        </w:rPr>
        <w:t>1</w:t>
      </w:r>
      <w:r w:rsidR="00A75D90">
        <w:rPr>
          <w:rFonts w:ascii="Trebuchet MS" w:hAnsi="Trebuchet MS"/>
          <w:b/>
          <w:bCs/>
          <w:sz w:val="18"/>
          <w:szCs w:val="18"/>
        </w:rPr>
        <w:t>3</w:t>
      </w:r>
      <w:r w:rsidRPr="006E3763">
        <w:rPr>
          <w:rFonts w:ascii="Trebuchet MS" w:hAnsi="Trebuchet MS"/>
          <w:b/>
          <w:bCs/>
          <w:sz w:val="18"/>
          <w:szCs w:val="18"/>
        </w:rPr>
        <w:t>.1 Authentication System</w:t>
      </w:r>
    </w:p>
    <w:p w:rsidR="006E3763" w:rsidRDefault="006E3763" w:rsidP="006E3763">
      <w:pPr>
        <w:spacing w:before="0"/>
        <w:jc w:val="left"/>
        <w:rPr>
          <w:rFonts w:ascii="Trebuchet MS" w:hAnsi="Trebuchet MS"/>
          <w:sz w:val="18"/>
          <w:szCs w:val="18"/>
        </w:rPr>
      </w:pPr>
    </w:p>
    <w:p w:rsidR="006E3763" w:rsidRPr="006E3763" w:rsidRDefault="006E3763" w:rsidP="006E3763">
      <w:pPr>
        <w:spacing w:before="0"/>
        <w:jc w:val="left"/>
        <w:rPr>
          <w:rFonts w:ascii="Trebuchet MS" w:hAnsi="Trebuchet MS"/>
          <w:sz w:val="18"/>
          <w:szCs w:val="18"/>
        </w:rPr>
      </w:pPr>
      <w:proofErr w:type="spellStart"/>
      <w:r w:rsidRPr="006E3763">
        <w:rPr>
          <w:rFonts w:ascii="Trebuchet MS" w:hAnsi="Trebuchet MS"/>
          <w:sz w:val="18"/>
          <w:szCs w:val="18"/>
        </w:rPr>
        <w:t>ProjectBox's</w:t>
      </w:r>
      <w:proofErr w:type="spellEnd"/>
      <w:r w:rsidRPr="006E3763">
        <w:rPr>
          <w:rFonts w:ascii="Trebuchet MS" w:hAnsi="Trebuchet MS"/>
          <w:sz w:val="18"/>
          <w:szCs w:val="18"/>
        </w:rPr>
        <w:t xml:space="preserve"> authentication system is based on </w:t>
      </w:r>
      <w:proofErr w:type="spellStart"/>
      <w:r w:rsidRPr="006E3763">
        <w:rPr>
          <w:rFonts w:ascii="Trebuchet MS" w:hAnsi="Trebuchet MS"/>
          <w:sz w:val="18"/>
          <w:szCs w:val="18"/>
        </w:rPr>
        <w:t>has_secure_password</w:t>
      </w:r>
      <w:proofErr w:type="spellEnd"/>
      <w:r w:rsidRPr="006E3763">
        <w:rPr>
          <w:rFonts w:ascii="Trebuchet MS" w:hAnsi="Trebuchet MS"/>
          <w:sz w:val="18"/>
          <w:szCs w:val="18"/>
        </w:rPr>
        <w:t xml:space="preserve"> (</w:t>
      </w:r>
      <w:proofErr w:type="spellStart"/>
      <w:r w:rsidRPr="006E3763">
        <w:rPr>
          <w:rFonts w:ascii="Trebuchet MS" w:hAnsi="Trebuchet MS"/>
          <w:sz w:val="18"/>
          <w:szCs w:val="18"/>
        </w:rPr>
        <w:t>ActiveModel</w:t>
      </w:r>
      <w:proofErr w:type="spellEnd"/>
      <w:r w:rsidRPr="006E3763">
        <w:rPr>
          <w:rFonts w:ascii="Trebuchet MS" w:hAnsi="Trebuchet MS"/>
          <w:sz w:val="18"/>
          <w:szCs w:val="18"/>
        </w:rPr>
        <w:t>::</w:t>
      </w:r>
      <w:proofErr w:type="spellStart"/>
      <w:r w:rsidRPr="006E3763">
        <w:rPr>
          <w:rFonts w:ascii="Trebuchet MS" w:hAnsi="Trebuchet MS"/>
          <w:sz w:val="18"/>
          <w:szCs w:val="18"/>
        </w:rPr>
        <w:t>SecurePassword</w:t>
      </w:r>
      <w:proofErr w:type="spellEnd"/>
      <w:r w:rsidRPr="006E3763">
        <w:rPr>
          <w:rFonts w:ascii="Trebuchet MS" w:hAnsi="Trebuchet MS"/>
          <w:sz w:val="18"/>
          <w:szCs w:val="18"/>
        </w:rPr>
        <w:t>) of Rails 3.1. It offers following authentication functionality:</w:t>
      </w:r>
    </w:p>
    <w:p w:rsidR="006E3763" w:rsidRPr="006E3763" w:rsidRDefault="006E3763" w:rsidP="006E3763">
      <w:pPr>
        <w:spacing w:before="0"/>
        <w:jc w:val="left"/>
        <w:rPr>
          <w:rFonts w:ascii="Trebuchet MS" w:hAnsi="Trebuchet MS"/>
          <w:sz w:val="18"/>
          <w:szCs w:val="18"/>
        </w:rPr>
      </w:pPr>
    </w:p>
    <w:p w:rsidR="006E3763" w:rsidRPr="006E3763" w:rsidRDefault="006E3763" w:rsidP="006E3763">
      <w:pPr>
        <w:pStyle w:val="ListParagraph"/>
        <w:numPr>
          <w:ilvl w:val="0"/>
          <w:numId w:val="26"/>
        </w:numPr>
        <w:spacing w:before="0"/>
        <w:jc w:val="left"/>
        <w:rPr>
          <w:rFonts w:ascii="Trebuchet MS" w:hAnsi="Trebuchet MS"/>
          <w:sz w:val="18"/>
          <w:szCs w:val="18"/>
        </w:rPr>
      </w:pPr>
      <w:r w:rsidRPr="006E3763">
        <w:rPr>
          <w:rFonts w:ascii="Trebuchet MS" w:hAnsi="Trebuchet MS"/>
          <w:sz w:val="18"/>
          <w:szCs w:val="18"/>
        </w:rPr>
        <w:t xml:space="preserve">Makes </w:t>
      </w:r>
      <w:proofErr w:type="spellStart"/>
      <w:r w:rsidRPr="006E3763">
        <w:rPr>
          <w:rFonts w:ascii="Trebuchet MS" w:hAnsi="Trebuchet MS"/>
          <w:sz w:val="18"/>
          <w:szCs w:val="18"/>
        </w:rPr>
        <w:t>attr_accessor</w:t>
      </w:r>
      <w:proofErr w:type="spellEnd"/>
      <w:r w:rsidRPr="006E3763">
        <w:rPr>
          <w:rFonts w:ascii="Trebuchet MS" w:hAnsi="Trebuchet MS"/>
          <w:sz w:val="18"/>
          <w:szCs w:val="18"/>
        </w:rPr>
        <w:t xml:space="preserve"> for password field</w:t>
      </w:r>
    </w:p>
    <w:p w:rsidR="006E3763" w:rsidRPr="006E3763" w:rsidRDefault="006E3763" w:rsidP="006E3763">
      <w:pPr>
        <w:pStyle w:val="ListParagraph"/>
        <w:numPr>
          <w:ilvl w:val="0"/>
          <w:numId w:val="26"/>
        </w:numPr>
        <w:spacing w:before="0"/>
        <w:jc w:val="left"/>
        <w:rPr>
          <w:rFonts w:ascii="Trebuchet MS" w:hAnsi="Trebuchet MS"/>
          <w:sz w:val="18"/>
          <w:szCs w:val="18"/>
        </w:rPr>
      </w:pPr>
      <w:r w:rsidRPr="006E3763">
        <w:rPr>
          <w:rFonts w:ascii="Trebuchet MS" w:hAnsi="Trebuchet MS"/>
          <w:sz w:val="18"/>
          <w:szCs w:val="18"/>
        </w:rPr>
        <w:t>Provides confirmation validator of password</w:t>
      </w:r>
    </w:p>
    <w:p w:rsidR="006E3763" w:rsidRPr="006E3763" w:rsidRDefault="006E3763" w:rsidP="006E3763">
      <w:pPr>
        <w:pStyle w:val="ListParagraph"/>
        <w:numPr>
          <w:ilvl w:val="0"/>
          <w:numId w:val="26"/>
        </w:numPr>
        <w:spacing w:before="0"/>
        <w:jc w:val="left"/>
        <w:rPr>
          <w:rFonts w:ascii="Trebuchet MS" w:hAnsi="Trebuchet MS"/>
          <w:sz w:val="18"/>
          <w:szCs w:val="18"/>
        </w:rPr>
      </w:pPr>
      <w:r w:rsidRPr="006E3763">
        <w:rPr>
          <w:rFonts w:ascii="Trebuchet MS" w:hAnsi="Trebuchet MS"/>
          <w:sz w:val="18"/>
          <w:szCs w:val="18"/>
        </w:rPr>
        <w:t xml:space="preserve">It hashes the password and stores it in the </w:t>
      </w:r>
      <w:proofErr w:type="spellStart"/>
      <w:r w:rsidRPr="006E3763">
        <w:rPr>
          <w:rFonts w:ascii="Trebuchet MS" w:hAnsi="Trebuchet MS"/>
          <w:sz w:val="18"/>
          <w:szCs w:val="18"/>
        </w:rPr>
        <w:t>password_digest</w:t>
      </w:r>
      <w:proofErr w:type="spellEnd"/>
      <w:r w:rsidRPr="006E3763">
        <w:rPr>
          <w:rFonts w:ascii="Trebuchet MS" w:hAnsi="Trebuchet MS"/>
          <w:sz w:val="18"/>
          <w:szCs w:val="18"/>
        </w:rPr>
        <w:t xml:space="preserve"> field</w:t>
      </w:r>
    </w:p>
    <w:p w:rsidR="006E3763" w:rsidRPr="006E3763" w:rsidRDefault="006E3763" w:rsidP="006E3763">
      <w:pPr>
        <w:spacing w:before="0"/>
        <w:jc w:val="left"/>
        <w:rPr>
          <w:rFonts w:ascii="Trebuchet MS" w:hAnsi="Trebuchet MS"/>
          <w:sz w:val="18"/>
          <w:szCs w:val="18"/>
        </w:rPr>
      </w:pPr>
    </w:p>
    <w:p w:rsidR="006E3763" w:rsidRDefault="006E3763" w:rsidP="006E3763">
      <w:pPr>
        <w:spacing w:before="0"/>
        <w:jc w:val="left"/>
        <w:rPr>
          <w:rFonts w:ascii="Trebuchet MS" w:hAnsi="Trebuchet MS"/>
          <w:sz w:val="18"/>
          <w:szCs w:val="18"/>
        </w:rPr>
      </w:pPr>
      <w:r w:rsidRPr="006E3763">
        <w:rPr>
          <w:rFonts w:ascii="Trebuchet MS" w:hAnsi="Trebuchet MS"/>
          <w:b/>
          <w:bCs/>
          <w:sz w:val="18"/>
          <w:szCs w:val="18"/>
        </w:rPr>
        <w:t>1</w:t>
      </w:r>
      <w:r w:rsidR="00A75D90">
        <w:rPr>
          <w:rFonts w:ascii="Trebuchet MS" w:hAnsi="Trebuchet MS"/>
          <w:b/>
          <w:bCs/>
          <w:sz w:val="18"/>
          <w:szCs w:val="18"/>
        </w:rPr>
        <w:t>3</w:t>
      </w:r>
      <w:r w:rsidRPr="006E3763">
        <w:rPr>
          <w:rFonts w:ascii="Trebuchet MS" w:hAnsi="Trebuchet MS"/>
          <w:b/>
          <w:bCs/>
          <w:sz w:val="18"/>
          <w:szCs w:val="18"/>
        </w:rPr>
        <w:t>.</w:t>
      </w:r>
      <w:r>
        <w:rPr>
          <w:rFonts w:ascii="Trebuchet MS" w:hAnsi="Trebuchet MS"/>
          <w:b/>
          <w:bCs/>
          <w:sz w:val="18"/>
          <w:szCs w:val="18"/>
        </w:rPr>
        <w:t>2</w:t>
      </w:r>
      <w:r w:rsidRPr="006E3763">
        <w:rPr>
          <w:rFonts w:ascii="Trebuchet MS" w:hAnsi="Trebuchet MS"/>
          <w:b/>
          <w:bCs/>
          <w:sz w:val="18"/>
          <w:szCs w:val="18"/>
        </w:rPr>
        <w:t xml:space="preserve"> Encryption</w:t>
      </w:r>
    </w:p>
    <w:p w:rsidR="006E3763" w:rsidRDefault="006E3763" w:rsidP="006E3763">
      <w:pPr>
        <w:spacing w:before="0"/>
        <w:jc w:val="left"/>
        <w:rPr>
          <w:rFonts w:ascii="Trebuchet MS" w:hAnsi="Trebuchet MS"/>
          <w:sz w:val="18"/>
          <w:szCs w:val="18"/>
        </w:rPr>
      </w:pPr>
    </w:p>
    <w:p w:rsidR="006E3763" w:rsidRPr="006E3763" w:rsidRDefault="006E3763" w:rsidP="006E3763">
      <w:pPr>
        <w:spacing w:before="0"/>
        <w:jc w:val="left"/>
        <w:rPr>
          <w:rFonts w:ascii="Trebuchet MS" w:hAnsi="Trebuchet MS"/>
          <w:sz w:val="18"/>
          <w:szCs w:val="18"/>
        </w:rPr>
      </w:pPr>
      <w:r w:rsidRPr="006E3763">
        <w:rPr>
          <w:rFonts w:ascii="Trebuchet MS" w:hAnsi="Trebuchet MS"/>
          <w:sz w:val="18"/>
          <w:szCs w:val="18"/>
        </w:rPr>
        <w:t xml:space="preserve">The system uses </w:t>
      </w:r>
      <w:proofErr w:type="spellStart"/>
      <w:r w:rsidRPr="006E3763">
        <w:rPr>
          <w:rFonts w:ascii="Trebuchet MS" w:hAnsi="Trebuchet MS"/>
          <w:sz w:val="18"/>
          <w:szCs w:val="18"/>
        </w:rPr>
        <w:t>bcrypt</w:t>
      </w:r>
      <w:proofErr w:type="spellEnd"/>
      <w:r w:rsidRPr="006E3763">
        <w:rPr>
          <w:rFonts w:ascii="Trebuchet MS" w:hAnsi="Trebuchet MS"/>
          <w:sz w:val="18"/>
          <w:szCs w:val="18"/>
        </w:rPr>
        <w:t xml:space="preserve">-ruby hashing algorithm and it is </w:t>
      </w:r>
      <w:proofErr w:type="spellStart"/>
      <w:proofErr w:type="gramStart"/>
      <w:r w:rsidRPr="006E3763">
        <w:rPr>
          <w:rFonts w:ascii="Trebuchet MS" w:hAnsi="Trebuchet MS"/>
          <w:sz w:val="18"/>
          <w:szCs w:val="18"/>
        </w:rPr>
        <w:t>a</w:t>
      </w:r>
      <w:proofErr w:type="spellEnd"/>
      <w:proofErr w:type="gramEnd"/>
      <w:r w:rsidRPr="006E3763">
        <w:rPr>
          <w:rFonts w:ascii="Trebuchet MS" w:hAnsi="Trebuchet MS"/>
          <w:sz w:val="18"/>
          <w:szCs w:val="18"/>
        </w:rPr>
        <w:t xml:space="preserve"> irreversible hashing mechanism. </w:t>
      </w:r>
    </w:p>
    <w:p w:rsidR="006E3763" w:rsidRPr="006E3763" w:rsidRDefault="006E3763" w:rsidP="006E3763">
      <w:pPr>
        <w:spacing w:before="0"/>
        <w:jc w:val="left"/>
        <w:rPr>
          <w:rFonts w:ascii="Trebuchet MS" w:hAnsi="Trebuchet MS"/>
          <w:sz w:val="18"/>
          <w:szCs w:val="18"/>
        </w:rPr>
      </w:pPr>
    </w:p>
    <w:p w:rsidR="006E3763" w:rsidRDefault="006E3763" w:rsidP="006E3763">
      <w:pPr>
        <w:spacing w:before="0"/>
        <w:jc w:val="left"/>
        <w:rPr>
          <w:rFonts w:ascii="Trebuchet MS" w:hAnsi="Trebuchet MS"/>
          <w:b/>
          <w:bCs/>
          <w:sz w:val="18"/>
          <w:szCs w:val="18"/>
        </w:rPr>
      </w:pPr>
      <w:r w:rsidRPr="006E3763">
        <w:rPr>
          <w:rFonts w:ascii="Trebuchet MS" w:hAnsi="Trebuchet MS"/>
          <w:b/>
          <w:bCs/>
          <w:sz w:val="18"/>
          <w:szCs w:val="18"/>
        </w:rPr>
        <w:t>1</w:t>
      </w:r>
      <w:r w:rsidR="00A75D90">
        <w:rPr>
          <w:rFonts w:ascii="Trebuchet MS" w:hAnsi="Trebuchet MS"/>
          <w:b/>
          <w:bCs/>
          <w:sz w:val="18"/>
          <w:szCs w:val="18"/>
        </w:rPr>
        <w:t>3</w:t>
      </w:r>
      <w:r w:rsidRPr="006E3763">
        <w:rPr>
          <w:rFonts w:ascii="Trebuchet MS" w:hAnsi="Trebuchet MS"/>
          <w:b/>
          <w:bCs/>
          <w:sz w:val="18"/>
          <w:szCs w:val="18"/>
        </w:rPr>
        <w:t>.3 Authentication Process</w:t>
      </w:r>
    </w:p>
    <w:p w:rsidR="006E3763" w:rsidRDefault="006E3763" w:rsidP="006E3763">
      <w:pPr>
        <w:spacing w:before="0"/>
        <w:jc w:val="left"/>
        <w:rPr>
          <w:rFonts w:ascii="Trebuchet MS" w:hAnsi="Trebuchet MS"/>
          <w:b/>
          <w:bCs/>
          <w:sz w:val="18"/>
          <w:szCs w:val="18"/>
        </w:rPr>
      </w:pPr>
    </w:p>
    <w:p w:rsidR="006E3763" w:rsidRDefault="006E3763" w:rsidP="006E3763">
      <w:pPr>
        <w:spacing w:before="0"/>
        <w:jc w:val="left"/>
        <w:rPr>
          <w:rFonts w:ascii="Trebuchet MS" w:hAnsi="Trebuchet MS"/>
          <w:sz w:val="18"/>
          <w:szCs w:val="18"/>
        </w:rPr>
      </w:pPr>
      <w:r w:rsidRPr="006E3763">
        <w:rPr>
          <w:rFonts w:ascii="Trebuchet MS" w:hAnsi="Trebuchet MS"/>
          <w:sz w:val="18"/>
          <w:szCs w:val="18"/>
        </w:rPr>
        <w:t xml:space="preserve">While authenticating the user, we use </w:t>
      </w:r>
      <w:proofErr w:type="gramStart"/>
      <w:r w:rsidRPr="006E3763">
        <w:rPr>
          <w:rFonts w:ascii="Trebuchet MS" w:hAnsi="Trebuchet MS"/>
          <w:sz w:val="18"/>
          <w:szCs w:val="18"/>
        </w:rPr>
        <w:t>authenticate(</w:t>
      </w:r>
      <w:proofErr w:type="gramEnd"/>
      <w:r w:rsidRPr="006E3763">
        <w:rPr>
          <w:rFonts w:ascii="Trebuchet MS" w:hAnsi="Trebuchet MS"/>
          <w:sz w:val="18"/>
          <w:szCs w:val="18"/>
        </w:rPr>
        <w:t xml:space="preserve">) function which takes unencrypted password. The password is hashed in runtime and compared with the </w:t>
      </w:r>
      <w:proofErr w:type="spellStart"/>
      <w:r w:rsidRPr="006E3763">
        <w:rPr>
          <w:rFonts w:ascii="Trebuchet MS" w:hAnsi="Trebuchet MS"/>
          <w:sz w:val="18"/>
          <w:szCs w:val="18"/>
        </w:rPr>
        <w:t>password_digest</w:t>
      </w:r>
      <w:proofErr w:type="spellEnd"/>
      <w:r w:rsidRPr="006E3763">
        <w:rPr>
          <w:rFonts w:ascii="Trebuchet MS" w:hAnsi="Trebuchet MS"/>
          <w:sz w:val="18"/>
          <w:szCs w:val="18"/>
        </w:rPr>
        <w:t>. If matches, the user is allowed else rejected.</w:t>
      </w:r>
      <w:r w:rsidR="005D7CD0">
        <w:rPr>
          <w:rFonts w:ascii="Trebuchet MS" w:hAnsi="Trebuchet MS"/>
          <w:sz w:val="18"/>
          <w:szCs w:val="18"/>
        </w:rPr>
        <w:br w:type="page"/>
      </w:r>
    </w:p>
    <w:p w:rsidR="005D7CD0" w:rsidRPr="008A3897" w:rsidRDefault="005D7CD0" w:rsidP="005D7CD0">
      <w:pPr>
        <w:spacing w:before="0"/>
        <w:jc w:val="left"/>
        <w:rPr>
          <w:rFonts w:ascii="Trebuchet MS" w:hAnsi="Trebuchet MS"/>
          <w:b/>
          <w:bCs/>
          <w:sz w:val="22"/>
          <w:szCs w:val="22"/>
        </w:rPr>
      </w:pPr>
      <w:r w:rsidRPr="008A3897">
        <w:rPr>
          <w:rFonts w:ascii="Trebuchet MS" w:hAnsi="Trebuchet MS"/>
          <w:b/>
          <w:bCs/>
          <w:sz w:val="22"/>
          <w:szCs w:val="22"/>
        </w:rPr>
        <w:lastRenderedPageBreak/>
        <w:t>1</w:t>
      </w:r>
      <w:r w:rsidR="00A75D90">
        <w:rPr>
          <w:rFonts w:ascii="Trebuchet MS" w:hAnsi="Trebuchet MS"/>
          <w:b/>
          <w:bCs/>
          <w:sz w:val="22"/>
          <w:szCs w:val="22"/>
        </w:rPr>
        <w:t>4</w:t>
      </w:r>
      <w:r w:rsidRPr="008A3897">
        <w:rPr>
          <w:rFonts w:ascii="Trebuchet MS" w:hAnsi="Trebuchet MS"/>
          <w:b/>
          <w:bCs/>
          <w:sz w:val="22"/>
          <w:szCs w:val="22"/>
        </w:rPr>
        <w:t>.0 Overview of Tests</w:t>
      </w:r>
    </w:p>
    <w:p w:rsidR="005D7CD0" w:rsidRDefault="005D7CD0" w:rsidP="005D7CD0">
      <w:pPr>
        <w:spacing w:before="0"/>
        <w:jc w:val="left"/>
        <w:rPr>
          <w:rFonts w:ascii="Trebuchet MS" w:hAnsi="Trebuchet MS"/>
          <w:sz w:val="18"/>
          <w:szCs w:val="18"/>
        </w:rPr>
      </w:pPr>
    </w:p>
    <w:p w:rsidR="00A57BBD" w:rsidRPr="008F50C4" w:rsidRDefault="00A57BBD" w:rsidP="008F50C4">
      <w:pPr>
        <w:pStyle w:val="HTMLPreformatted"/>
      </w:pPr>
      <w:r>
        <w:rPr>
          <w:rFonts w:ascii="Trebuchet MS" w:hAnsi="Trebuchet MS"/>
          <w:sz w:val="18"/>
          <w:szCs w:val="18"/>
        </w:rPr>
        <w:t xml:space="preserve">Below is a list of </w:t>
      </w:r>
      <w:proofErr w:type="spellStart"/>
      <w:r>
        <w:rPr>
          <w:rFonts w:ascii="Trebuchet MS" w:hAnsi="Trebuchet MS"/>
          <w:sz w:val="18"/>
          <w:szCs w:val="18"/>
        </w:rPr>
        <w:t>Rspec</w:t>
      </w:r>
      <w:proofErr w:type="spellEnd"/>
      <w:r>
        <w:rPr>
          <w:rFonts w:ascii="Trebuchet MS" w:hAnsi="Trebuchet MS"/>
          <w:sz w:val="18"/>
          <w:szCs w:val="18"/>
        </w:rPr>
        <w:t xml:space="preserve"> tests</w:t>
      </w:r>
      <w:r w:rsidR="008F50C4">
        <w:rPr>
          <w:rFonts w:ascii="Trebuchet MS" w:hAnsi="Trebuchet MS"/>
          <w:sz w:val="18"/>
          <w:szCs w:val="18"/>
        </w:rPr>
        <w:t xml:space="preserve"> (</w:t>
      </w:r>
      <w:proofErr w:type="spellStart"/>
      <w:r w:rsidR="008F50C4" w:rsidRPr="008F50C4">
        <w:t>rspec</w:t>
      </w:r>
      <w:proofErr w:type="spellEnd"/>
      <w:r w:rsidR="008F50C4" w:rsidRPr="008F50C4">
        <w:t xml:space="preserve"> spec --format documentation &gt; ~/</w:t>
      </w:r>
      <w:r w:rsidR="008F50C4">
        <w:t>tests</w:t>
      </w:r>
      <w:r w:rsidR="008F50C4" w:rsidRPr="008F50C4">
        <w:t>.txt</w:t>
      </w:r>
      <w:r w:rsidR="008F50C4">
        <w:rPr>
          <w:rFonts w:ascii="Trebuchet MS" w:hAnsi="Trebuchet MS"/>
          <w:sz w:val="18"/>
          <w:szCs w:val="18"/>
        </w:rPr>
        <w:t>)</w:t>
      </w:r>
      <w:r>
        <w:rPr>
          <w:rFonts w:ascii="Trebuchet MS" w:hAnsi="Trebuchet MS"/>
          <w:sz w:val="18"/>
          <w:szCs w:val="18"/>
        </w:rPr>
        <w:t>:</w:t>
      </w:r>
    </w:p>
    <w:p w:rsidR="00A57BBD" w:rsidRDefault="00A57BBD" w:rsidP="005D7CD0">
      <w:pPr>
        <w:spacing w:before="0"/>
        <w:jc w:val="left"/>
        <w:rPr>
          <w:rFonts w:ascii="Trebuchet MS" w:hAnsi="Trebuchet MS"/>
          <w:sz w:val="18"/>
          <w:szCs w:val="18"/>
        </w:rPr>
      </w:pPr>
    </w:p>
    <w:p w:rsidR="00A57BBD" w:rsidRPr="00A57BBD" w:rsidRDefault="00A57BBD" w:rsidP="00A57BBD">
      <w:pPr>
        <w:spacing w:before="0"/>
        <w:jc w:val="left"/>
        <w:rPr>
          <w:rFonts w:ascii="Trebuchet MS" w:hAnsi="Trebuchet MS"/>
          <w:sz w:val="18"/>
          <w:szCs w:val="18"/>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AnnouncementsController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 (FAILED - 1)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loads</w:t>
      </w:r>
      <w:proofErr w:type="gramEnd"/>
      <w:r w:rsidRPr="008F6095">
        <w:rPr>
          <w:rFonts w:ascii="Miriam Fixed" w:hAnsi="Miriam Fixed" w:hint="cs"/>
          <w:sz w:val="16"/>
          <w:szCs w:val="16"/>
        </w:rPr>
        <w:t xml:space="preserve"> all the announcements (FAILED - 2)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show template (FAILED - 3)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announcement (FAILED - 4)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announcement and assigns is (FAILED - 5)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new template when model is invalid (FAILED - 7)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w:t>
      </w:r>
      <w:proofErr w:type="gramEnd"/>
      <w:r w:rsidRPr="008F6095">
        <w:rPr>
          <w:rFonts w:ascii="Miriam Fixed" w:hAnsi="Miriam Fixed" w:hint="cs"/>
          <w:sz w:val="16"/>
          <w:szCs w:val="16"/>
        </w:rPr>
        <w:t xml:space="preserve"> when model is valid (FAILED - 8)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(FAILED - 9)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when model is invalid (FAILED - 10)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- 11)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destroys</w:t>
      </w:r>
      <w:proofErr w:type="gramEnd"/>
      <w:r w:rsidRPr="008F6095">
        <w:rPr>
          <w:rFonts w:ascii="Miriam Fixed" w:hAnsi="Miriam Fixed" w:hint="cs"/>
          <w:sz w:val="16"/>
          <w:szCs w:val="16"/>
        </w:rPr>
        <w:t xml:space="preserve"> the model (FAILED - 12)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index action (FAILED - 13)</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ProjectsController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show template (FAILED - 14)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project (FAILED - 15)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contributors to project (FAILED - 16)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resources to project (FAILED - 17)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project and assigns is (FAILED - 18)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- 19)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new template when model is invalid (FAILED - 20)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- 21)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(FAILED - 22)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render edit template when model is invalid (FAILED - 23)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redirect when model is valid (FAILED - 24)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destroys</w:t>
      </w:r>
      <w:proofErr w:type="gramEnd"/>
      <w:r w:rsidRPr="008F6095">
        <w:rPr>
          <w:rFonts w:ascii="Miriam Fixed" w:hAnsi="Miriam Fixed" w:hint="cs"/>
          <w:sz w:val="16"/>
          <w:szCs w:val="16"/>
        </w:rPr>
        <w:t xml:space="preserve"> the model (FAILED - 25)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index action (FAILED - 26)</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ResourcesController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 (FAILED - 27)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loads</w:t>
      </w:r>
      <w:proofErr w:type="gramEnd"/>
      <w:r w:rsidRPr="008F6095">
        <w:rPr>
          <w:rFonts w:ascii="Miriam Fixed" w:hAnsi="Miriam Fixed" w:hint="cs"/>
          <w:sz w:val="16"/>
          <w:szCs w:val="16"/>
        </w:rPr>
        <w:t xml:space="preserve"> all the resources (FAILED - 28)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show template (FAILED - 29)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resource (FAILED - 30)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resource and assigns is (FAILED - 31)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- 32)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new template when model is invalid (FAILED - 33)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- 34)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(FAILED - 35)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when model is invalid (FAILED - 36)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- 37)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r w:rsidRPr="008F6095">
        <w:rPr>
          <w:rFonts w:ascii="Miriam Fixed" w:hAnsi="Miriam Fixed" w:hint="cs"/>
          <w:sz w:val="16"/>
          <w:szCs w:val="16"/>
        </w:rPr>
        <w:t xml:space="preserve"> the model (FAILED - 38)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index action (FAILED - 39)</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SessionsController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the new template if not logged in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user if already logged in (FAILED - 40)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their user by email (FAILED - 41)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authenticates</w:t>
      </w:r>
      <w:proofErr w:type="gramEnd"/>
      <w:r w:rsidRPr="008F6095">
        <w:rPr>
          <w:rFonts w:ascii="Miriam Fixed" w:hAnsi="Miriam Fixed" w:hint="cs"/>
          <w:sz w:val="16"/>
          <w:szCs w:val="16"/>
        </w:rPr>
        <w:t xml:space="preserve"> the user (FAILED - 42)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successful</w:t>
      </w:r>
      <w:proofErr w:type="gramEnd"/>
      <w:r w:rsidRPr="008F6095">
        <w:rPr>
          <w:rFonts w:ascii="Miriam Fixed" w:hAnsi="Miriam Fixed" w:hint="cs"/>
          <w:sz w:val="16"/>
          <w:szCs w:val="16"/>
        </w:rPr>
        <w:t xml:space="preserve"> authentication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sets</w:t>
      </w:r>
      <w:proofErr w:type="gramEnd"/>
      <w:r w:rsidRPr="008F6095">
        <w:rPr>
          <w:rFonts w:ascii="Miriam Fixed" w:hAnsi="Miriam Fixed" w:hint="cs"/>
          <w:sz w:val="16"/>
          <w:szCs w:val="16"/>
        </w:rPr>
        <w:t xml:space="preserve"> the users id in the session (FAILED - 43)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users home page (FAILED - 44)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unsuccessful</w:t>
      </w:r>
      <w:proofErr w:type="gramEnd"/>
      <w:r w:rsidRPr="008F6095">
        <w:rPr>
          <w:rFonts w:ascii="Miriam Fixed" w:hAnsi="Miriam Fixed" w:hint="cs"/>
          <w:sz w:val="16"/>
          <w:szCs w:val="16"/>
        </w:rPr>
        <w:t xml:space="preserve"> authentication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does</w:t>
      </w:r>
      <w:proofErr w:type="gramEnd"/>
      <w:r w:rsidRPr="008F6095">
        <w:rPr>
          <w:rFonts w:ascii="Miriam Fixed" w:hAnsi="Miriam Fixed" w:hint="cs"/>
          <w:sz w:val="16"/>
          <w:szCs w:val="16"/>
        </w:rPr>
        <w:t xml:space="preserve"> not set the session id (FAILED - 45)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the new template (FAILED - 46)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lastRenderedPageBreak/>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it</w:t>
      </w:r>
      <w:proofErr w:type="gramEnd"/>
      <w:r w:rsidRPr="008F6095">
        <w:rPr>
          <w:rFonts w:ascii="Miriam Fixed" w:hAnsi="Miriam Fixed" w:hint="cs"/>
          <w:sz w:val="16"/>
          <w:szCs w:val="16"/>
        </w:rPr>
        <w:t xml:space="preserve"> destroys the session token</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root </w:t>
      </w:r>
      <w:proofErr w:type="spellStart"/>
      <w:r w:rsidRPr="008F6095">
        <w:rPr>
          <w:rFonts w:ascii="Miriam Fixed" w:hAnsi="Miriam Fixed" w:hint="cs"/>
          <w:sz w:val="16"/>
          <w:szCs w:val="16"/>
        </w:rPr>
        <w:t>url</w:t>
      </w:r>
      <w:proofErr w:type="spellEnd"/>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UsersController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loads</w:t>
      </w:r>
      <w:proofErr w:type="gramEnd"/>
      <w:r w:rsidRPr="008F6095">
        <w:rPr>
          <w:rFonts w:ascii="Miriam Fixed" w:hAnsi="Miriam Fixed" w:hint="cs"/>
          <w:sz w:val="16"/>
          <w:szCs w:val="16"/>
        </w:rPr>
        <w:t xml:space="preserve"> all the users (FAILED - 47)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show template (FAILED - 48)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user (FAILED - 49)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the users managed projects (FAILED - 50)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the users contributing projects (FAILED - 51)</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user and assigns is (FAILED - 52)</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- 53)</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r w:rsidRPr="008F6095">
        <w:rPr>
          <w:rFonts w:ascii="Miriam Fixed" w:hAnsi="Miriam Fixed" w:hint="cs"/>
          <w:sz w:val="16"/>
          <w:szCs w:val="16"/>
        </w:rPr>
        <w:t xml:space="preserve"> action should render new template when model is invalid (FAILED - 54)</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r w:rsidRPr="008F6095">
        <w:rPr>
          <w:rFonts w:ascii="Miriam Fixed" w:hAnsi="Miriam Fixed" w:hint="cs"/>
          <w:sz w:val="16"/>
          <w:szCs w:val="16"/>
        </w:rPr>
        <w:t xml:space="preserve"> action should redirect when model is valid (FAILED - 55)</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r w:rsidRPr="008F6095">
        <w:rPr>
          <w:rFonts w:ascii="Miriam Fixed" w:hAnsi="Miriam Fixed" w:hint="cs"/>
          <w:sz w:val="16"/>
          <w:szCs w:val="16"/>
        </w:rPr>
        <w:t xml:space="preserve"> action should set the sessions when model is valid (FAILED - 56)</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edit template (FAILED - 57)</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render edit template when model is invalid (FAILED - 58)</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redirect when model is valid (FAILED - 59)</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destroys</w:t>
      </w:r>
      <w:proofErr w:type="gramEnd"/>
      <w:r w:rsidRPr="008F6095">
        <w:rPr>
          <w:rFonts w:ascii="Miriam Fixed" w:hAnsi="Miriam Fixed" w:hint="cs"/>
          <w:sz w:val="16"/>
          <w:szCs w:val="16"/>
        </w:rPr>
        <w:t xml:space="preserve"> the model (FAILED - 60)</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index action (FAILED - 61)</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MyResourcesHelper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C:/Users/Parvez/cics530-430-cms/cms_rails/spec/helpers/my_resources_helper_spec.rb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PasswordResetsHelper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C:/Users/Parvez/cics530-430-cms/cms_rails/spec/helpers/password_resets_helper_spec.rb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proofErr w:type="spellStart"/>
      <w:r w:rsidRPr="008F6095">
        <w:rPr>
          <w:rFonts w:ascii="Miriam Fixed" w:hAnsi="Miriam Fixed" w:hint="cs"/>
          <w:sz w:val="16"/>
          <w:szCs w:val="16"/>
        </w:rPr>
        <w:t>UserMailer</w:t>
      </w:r>
      <w:proofErr w:type="spellEnd"/>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C:/Users/Parvez/cics530-430-cms/cms_rails/spec/mailers/user_mailer_spec.rb (PENDING: No reason given)</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Finished in 5.13 seconds</w:t>
      </w: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212 examples, 134 failures, 73 pending</w:t>
      </w:r>
    </w:p>
    <w:p w:rsidR="00A57BBD" w:rsidRPr="008F6095" w:rsidRDefault="00A57BBD" w:rsidP="00A57BBD">
      <w:pPr>
        <w:spacing w:before="0"/>
        <w:jc w:val="left"/>
        <w:rPr>
          <w:rFonts w:ascii="Miriam Fixed" w:hAnsi="Miriam Fixed"/>
          <w:sz w:val="16"/>
          <w:szCs w:val="16"/>
        </w:rPr>
      </w:pPr>
    </w:p>
    <w:p w:rsidR="00A57BBD" w:rsidRPr="008F6095" w:rsidRDefault="00A57BBD" w:rsidP="00A57BBD">
      <w:pPr>
        <w:spacing w:before="0"/>
        <w:jc w:val="left"/>
        <w:rPr>
          <w:rFonts w:ascii="Miriam Fixed" w:hAnsi="Miriam Fixed"/>
          <w:sz w:val="16"/>
          <w:szCs w:val="16"/>
        </w:rPr>
      </w:pPr>
      <w:r w:rsidRPr="008F6095">
        <w:rPr>
          <w:rFonts w:ascii="Miriam Fixed" w:hAnsi="Miriam Fixed" w:hint="cs"/>
          <w:sz w:val="16"/>
          <w:szCs w:val="16"/>
        </w:rPr>
        <w:t>Failed examples:</w:t>
      </w:r>
    </w:p>
    <w:p w:rsidR="00482D5A" w:rsidRDefault="00482D5A" w:rsidP="005D7CD0">
      <w:pPr>
        <w:spacing w:before="0"/>
        <w:jc w:val="left"/>
        <w:rPr>
          <w:rFonts w:ascii="Miriam Fixed" w:hAnsi="Miriam Fixed"/>
          <w:sz w:val="16"/>
          <w:szCs w:val="16"/>
        </w:rPr>
      </w:pPr>
    </w:p>
    <w:p w:rsidR="00482D5A" w:rsidRDefault="00482D5A">
      <w:pPr>
        <w:spacing w:before="0"/>
        <w:jc w:val="left"/>
        <w:rPr>
          <w:rFonts w:ascii="Miriam Fixed" w:hAnsi="Miriam Fixed"/>
          <w:sz w:val="16"/>
          <w:szCs w:val="16"/>
        </w:rPr>
      </w:pPr>
      <w:r>
        <w:rPr>
          <w:rFonts w:ascii="Miriam Fixed" w:hAnsi="Miriam Fixed"/>
          <w:sz w:val="16"/>
          <w:szCs w:val="16"/>
        </w:rPr>
        <w:br w:type="page"/>
      </w:r>
    </w:p>
    <w:p w:rsidR="005D7CD0" w:rsidRPr="008A3897" w:rsidRDefault="005D7CD0" w:rsidP="005D7CD0">
      <w:pPr>
        <w:spacing w:before="0"/>
        <w:jc w:val="left"/>
        <w:rPr>
          <w:rFonts w:ascii="Trebuchet MS" w:hAnsi="Trebuchet MS"/>
          <w:b/>
          <w:bCs/>
          <w:sz w:val="22"/>
          <w:szCs w:val="22"/>
        </w:rPr>
      </w:pPr>
      <w:r w:rsidRPr="008A3897">
        <w:rPr>
          <w:rFonts w:ascii="Trebuchet MS" w:hAnsi="Trebuchet MS"/>
          <w:b/>
          <w:bCs/>
          <w:sz w:val="22"/>
          <w:szCs w:val="22"/>
        </w:rPr>
        <w:lastRenderedPageBreak/>
        <w:t>1</w:t>
      </w:r>
      <w:r w:rsidR="00A75D90">
        <w:rPr>
          <w:rFonts w:ascii="Trebuchet MS" w:hAnsi="Trebuchet MS"/>
          <w:b/>
          <w:bCs/>
          <w:sz w:val="22"/>
          <w:szCs w:val="22"/>
        </w:rPr>
        <w:t>5</w:t>
      </w:r>
      <w:r w:rsidRPr="008A3897">
        <w:rPr>
          <w:rFonts w:ascii="Trebuchet MS" w:hAnsi="Trebuchet MS"/>
          <w:b/>
          <w:bCs/>
          <w:sz w:val="22"/>
          <w:szCs w:val="22"/>
        </w:rPr>
        <w:t>.0 Known bugs</w:t>
      </w:r>
    </w:p>
    <w:p w:rsidR="005D7CD0" w:rsidRDefault="005D7CD0" w:rsidP="005D7CD0">
      <w:pPr>
        <w:spacing w:before="0"/>
        <w:jc w:val="left"/>
        <w:rPr>
          <w:rFonts w:ascii="Trebuchet MS" w:hAnsi="Trebuchet MS"/>
          <w:sz w:val="18"/>
          <w:szCs w:val="18"/>
        </w:rPr>
      </w:pPr>
    </w:p>
    <w:tbl>
      <w:tblPr>
        <w:tblStyle w:val="LightList-Accent5"/>
        <w:tblW w:w="9808" w:type="dxa"/>
        <w:jc w:val="center"/>
        <w:tblLook w:val="04A0" w:firstRow="1" w:lastRow="0" w:firstColumn="1" w:lastColumn="0" w:noHBand="0" w:noVBand="1"/>
      </w:tblPr>
      <w:tblGrid>
        <w:gridCol w:w="815"/>
        <w:gridCol w:w="1627"/>
        <w:gridCol w:w="907"/>
        <w:gridCol w:w="3950"/>
        <w:gridCol w:w="1304"/>
        <w:gridCol w:w="1205"/>
      </w:tblGrid>
      <w:tr w:rsidR="00513456" w:rsidTr="005134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Index #</w:t>
            </w:r>
          </w:p>
        </w:tc>
        <w:tc>
          <w:tcPr>
            <w:tcW w:w="1627" w:type="dxa"/>
          </w:tcPr>
          <w:p w:rsidR="003E22A9" w:rsidRDefault="003E22A9" w:rsidP="005D7CD0">
            <w:pPr>
              <w:spacing w:before="0"/>
              <w:jc w:val="left"/>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Bug type</w:t>
            </w:r>
          </w:p>
        </w:tc>
        <w:tc>
          <w:tcPr>
            <w:tcW w:w="907" w:type="dxa"/>
          </w:tcPr>
          <w:p w:rsidR="003E22A9" w:rsidRDefault="003E22A9"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Priority</w:t>
            </w:r>
          </w:p>
        </w:tc>
        <w:tc>
          <w:tcPr>
            <w:tcW w:w="3950" w:type="dxa"/>
          </w:tcPr>
          <w:p w:rsidR="003E22A9" w:rsidRDefault="003E22A9" w:rsidP="005D7CD0">
            <w:pPr>
              <w:spacing w:before="0"/>
              <w:jc w:val="left"/>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Description</w:t>
            </w:r>
          </w:p>
        </w:tc>
        <w:tc>
          <w:tcPr>
            <w:tcW w:w="1304" w:type="dxa"/>
          </w:tcPr>
          <w:p w:rsidR="003E22A9" w:rsidRDefault="003E22A9"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Status</w:t>
            </w:r>
          </w:p>
        </w:tc>
        <w:tc>
          <w:tcPr>
            <w:tcW w:w="1205" w:type="dxa"/>
          </w:tcPr>
          <w:p w:rsidR="003E22A9" w:rsidRDefault="003E22A9"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Date found</w:t>
            </w:r>
          </w:p>
        </w:tc>
      </w:tr>
      <w:tr w:rsidR="00513456" w:rsidTr="00513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1</w:t>
            </w:r>
          </w:p>
        </w:tc>
        <w:tc>
          <w:tcPr>
            <w:tcW w:w="1627"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Functional</w:t>
            </w:r>
          </w:p>
        </w:tc>
        <w:tc>
          <w:tcPr>
            <w:tcW w:w="907"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3950"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help on explorer doesn't work</w:t>
            </w:r>
          </w:p>
        </w:tc>
        <w:tc>
          <w:tcPr>
            <w:tcW w:w="1304"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Resolved</w:t>
            </w:r>
          </w:p>
        </w:tc>
        <w:tc>
          <w:tcPr>
            <w:tcW w:w="1205"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2</w:t>
            </w:r>
          </w:p>
        </w:tc>
        <w:tc>
          <w:tcPr>
            <w:tcW w:w="1627"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Functional/UI</w:t>
            </w:r>
          </w:p>
        </w:tc>
        <w:tc>
          <w:tcPr>
            <w:tcW w:w="907"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3950"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 xml:space="preserve">if you click resource on explorer </w:t>
            </w:r>
            <w:proofErr w:type="spellStart"/>
            <w:r w:rsidRPr="003E22A9">
              <w:rPr>
                <w:rFonts w:ascii="Trebuchet MS" w:hAnsi="Trebuchet MS"/>
                <w:sz w:val="18"/>
                <w:szCs w:val="18"/>
              </w:rPr>
              <w:t>manu</w:t>
            </w:r>
            <w:proofErr w:type="spellEnd"/>
            <w:r w:rsidRPr="003E22A9">
              <w:rPr>
                <w:rFonts w:ascii="Trebuchet MS" w:hAnsi="Trebuchet MS"/>
                <w:sz w:val="18"/>
                <w:szCs w:val="18"/>
              </w:rPr>
              <w:t>, nothing happens</w:t>
            </w:r>
          </w:p>
        </w:tc>
        <w:tc>
          <w:tcPr>
            <w:tcW w:w="1304" w:type="dxa"/>
          </w:tcPr>
          <w:p w:rsidR="003E22A9" w:rsidRDefault="00513456"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Fixing</w:t>
            </w:r>
          </w:p>
        </w:tc>
        <w:tc>
          <w:tcPr>
            <w:tcW w:w="1205"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3</w:t>
            </w:r>
          </w:p>
        </w:tc>
        <w:tc>
          <w:tcPr>
            <w:tcW w:w="1627"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Functional</w:t>
            </w:r>
          </w:p>
        </w:tc>
        <w:tc>
          <w:tcPr>
            <w:tcW w:w="907"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3950"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cannot use forget password function</w:t>
            </w:r>
          </w:p>
        </w:tc>
        <w:tc>
          <w:tcPr>
            <w:tcW w:w="1304" w:type="dxa"/>
          </w:tcPr>
          <w:p w:rsidR="003E22A9" w:rsidRDefault="00513456"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Resolved</w:t>
            </w:r>
          </w:p>
        </w:tc>
        <w:tc>
          <w:tcPr>
            <w:tcW w:w="1205"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4</w:t>
            </w:r>
          </w:p>
        </w:tc>
        <w:tc>
          <w:tcPr>
            <w:tcW w:w="1627"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Functional</w:t>
            </w:r>
          </w:p>
        </w:tc>
        <w:tc>
          <w:tcPr>
            <w:tcW w:w="907"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3950"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new user cannot login again using the registered email and password</w:t>
            </w:r>
          </w:p>
        </w:tc>
        <w:tc>
          <w:tcPr>
            <w:tcW w:w="1304" w:type="dxa"/>
          </w:tcPr>
          <w:p w:rsidR="003E22A9" w:rsidRDefault="00513456"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Resolved</w:t>
            </w:r>
          </w:p>
        </w:tc>
        <w:tc>
          <w:tcPr>
            <w:tcW w:w="1205"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5</w:t>
            </w:r>
          </w:p>
        </w:tc>
        <w:tc>
          <w:tcPr>
            <w:tcW w:w="1627" w:type="dxa"/>
          </w:tcPr>
          <w:p w:rsidR="003E22A9" w:rsidRDefault="003E22A9" w:rsidP="003E22A9">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Functional/Extra</w:t>
            </w:r>
          </w:p>
        </w:tc>
        <w:tc>
          <w:tcPr>
            <w:tcW w:w="907"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Low</w:t>
            </w:r>
          </w:p>
        </w:tc>
        <w:tc>
          <w:tcPr>
            <w:tcW w:w="3950"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cannot send the invite letter to users</w:t>
            </w:r>
          </w:p>
        </w:tc>
        <w:tc>
          <w:tcPr>
            <w:tcW w:w="1304"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Unresolved</w:t>
            </w:r>
          </w:p>
        </w:tc>
        <w:tc>
          <w:tcPr>
            <w:tcW w:w="1205"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6</w:t>
            </w:r>
          </w:p>
        </w:tc>
        <w:tc>
          <w:tcPr>
            <w:tcW w:w="1627"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Functional/Extra</w:t>
            </w:r>
          </w:p>
        </w:tc>
        <w:tc>
          <w:tcPr>
            <w:tcW w:w="907"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Low</w:t>
            </w:r>
          </w:p>
        </w:tc>
        <w:tc>
          <w:tcPr>
            <w:tcW w:w="3950"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roofErr w:type="gramStart"/>
            <w:r w:rsidRPr="003E22A9">
              <w:rPr>
                <w:rFonts w:ascii="Trebuchet MS" w:hAnsi="Trebuchet MS"/>
                <w:sz w:val="18"/>
                <w:szCs w:val="18"/>
              </w:rPr>
              <w:t>do</w:t>
            </w:r>
            <w:proofErr w:type="gramEnd"/>
            <w:r w:rsidRPr="003E22A9">
              <w:rPr>
                <w:rFonts w:ascii="Trebuchet MS" w:hAnsi="Trebuchet MS"/>
                <w:sz w:val="18"/>
                <w:szCs w:val="18"/>
              </w:rPr>
              <w:t xml:space="preserve"> we have advanced search?</w:t>
            </w:r>
          </w:p>
        </w:tc>
        <w:tc>
          <w:tcPr>
            <w:tcW w:w="1304"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Compensated</w:t>
            </w:r>
          </w:p>
        </w:tc>
        <w:tc>
          <w:tcPr>
            <w:tcW w:w="1205"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7</w:t>
            </w:r>
          </w:p>
        </w:tc>
        <w:tc>
          <w:tcPr>
            <w:tcW w:w="1627"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Non-functional</w:t>
            </w:r>
          </w:p>
        </w:tc>
        <w:tc>
          <w:tcPr>
            <w:tcW w:w="907"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3950" w:type="dxa"/>
          </w:tcPr>
          <w:p w:rsidR="003E22A9" w:rsidRDefault="003E22A9"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Each action takes too long to execute</w:t>
            </w:r>
          </w:p>
        </w:tc>
        <w:tc>
          <w:tcPr>
            <w:tcW w:w="1304"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Resolved</w:t>
            </w:r>
          </w:p>
        </w:tc>
        <w:tc>
          <w:tcPr>
            <w:tcW w:w="1205" w:type="dxa"/>
          </w:tcPr>
          <w:p w:rsidR="003E22A9" w:rsidRDefault="003E22A9"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513456" w:rsidTr="00513456">
        <w:trPr>
          <w:jc w:val="center"/>
        </w:trPr>
        <w:tc>
          <w:tcPr>
            <w:cnfStyle w:val="001000000000" w:firstRow="0" w:lastRow="0" w:firstColumn="1" w:lastColumn="0" w:oddVBand="0" w:evenVBand="0" w:oddHBand="0" w:evenHBand="0" w:firstRowFirstColumn="0" w:firstRowLastColumn="0" w:lastRowFirstColumn="0" w:lastRowLastColumn="0"/>
            <w:tcW w:w="815" w:type="dxa"/>
          </w:tcPr>
          <w:p w:rsidR="003E22A9" w:rsidRDefault="003E22A9" w:rsidP="00A57BBD">
            <w:pPr>
              <w:spacing w:before="0"/>
              <w:jc w:val="center"/>
              <w:rPr>
                <w:rFonts w:ascii="Trebuchet MS" w:hAnsi="Trebuchet MS"/>
                <w:sz w:val="18"/>
                <w:szCs w:val="18"/>
              </w:rPr>
            </w:pPr>
            <w:r>
              <w:rPr>
                <w:rFonts w:ascii="Trebuchet MS" w:hAnsi="Trebuchet MS"/>
                <w:sz w:val="18"/>
                <w:szCs w:val="18"/>
              </w:rPr>
              <w:t>8</w:t>
            </w:r>
          </w:p>
        </w:tc>
        <w:tc>
          <w:tcPr>
            <w:tcW w:w="1627" w:type="dxa"/>
          </w:tcPr>
          <w:p w:rsidR="003E22A9" w:rsidRDefault="003E22A9"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Functional</w:t>
            </w:r>
          </w:p>
        </w:tc>
        <w:tc>
          <w:tcPr>
            <w:tcW w:w="907"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3950" w:type="dxa"/>
          </w:tcPr>
          <w:p w:rsidR="003E22A9" w:rsidRPr="003E22A9" w:rsidRDefault="003E22A9" w:rsidP="003E22A9">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 xml:space="preserve">for admin </w:t>
            </w:r>
            <w:proofErr w:type="spellStart"/>
            <w:r w:rsidRPr="003E22A9">
              <w:rPr>
                <w:rFonts w:ascii="Trebuchet MS" w:hAnsi="Trebuchet MS"/>
                <w:sz w:val="18"/>
                <w:szCs w:val="18"/>
              </w:rPr>
              <w:t>sytem</w:t>
            </w:r>
            <w:proofErr w:type="spellEnd"/>
            <w:r w:rsidRPr="003E22A9">
              <w:rPr>
                <w:rFonts w:ascii="Trebuchet MS" w:hAnsi="Trebuchet MS"/>
                <w:sz w:val="18"/>
                <w:szCs w:val="18"/>
              </w:rPr>
              <w:t xml:space="preserve">, admin cannot view, edit the information due the error message like this: </w:t>
            </w:r>
          </w:p>
          <w:p w:rsidR="003E22A9" w:rsidRDefault="003E22A9" w:rsidP="003E22A9">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sidRPr="003E22A9">
              <w:rPr>
                <w:rFonts w:ascii="Trebuchet MS" w:hAnsi="Trebuchet MS"/>
                <w:sz w:val="18"/>
                <w:szCs w:val="18"/>
              </w:rPr>
              <w:t>super: no superclass method `buttons' for #&lt;</w:t>
            </w:r>
            <w:proofErr w:type="spellStart"/>
            <w:r w:rsidRPr="003E22A9">
              <w:rPr>
                <w:rFonts w:ascii="Trebuchet MS" w:hAnsi="Trebuchet MS"/>
                <w:sz w:val="18"/>
                <w:szCs w:val="18"/>
              </w:rPr>
              <w:t>ActiveAdmin</w:t>
            </w:r>
            <w:proofErr w:type="spellEnd"/>
            <w:r w:rsidRPr="003E22A9">
              <w:rPr>
                <w:rFonts w:ascii="Trebuchet MS" w:hAnsi="Trebuchet MS"/>
                <w:sz w:val="18"/>
                <w:szCs w:val="18"/>
              </w:rPr>
              <w:t>::FormBuilder:0xb95d040&gt;</w:t>
            </w:r>
          </w:p>
        </w:tc>
        <w:tc>
          <w:tcPr>
            <w:tcW w:w="1304"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Resolved</w:t>
            </w:r>
          </w:p>
        </w:tc>
        <w:tc>
          <w:tcPr>
            <w:tcW w:w="1205" w:type="dxa"/>
          </w:tcPr>
          <w:p w:rsidR="003E22A9" w:rsidRDefault="003E22A9"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r>
    </w:tbl>
    <w:p w:rsidR="005D7CD0" w:rsidRDefault="005D7CD0" w:rsidP="005D7CD0">
      <w:pPr>
        <w:spacing w:before="0"/>
        <w:jc w:val="left"/>
        <w:rPr>
          <w:rFonts w:ascii="Trebuchet MS" w:hAnsi="Trebuchet MS"/>
          <w:sz w:val="18"/>
          <w:szCs w:val="18"/>
        </w:rPr>
      </w:pPr>
    </w:p>
    <w:p w:rsidR="00A57BBD" w:rsidRDefault="00A57BBD" w:rsidP="005D7CD0">
      <w:pPr>
        <w:spacing w:before="0"/>
        <w:jc w:val="left"/>
        <w:rPr>
          <w:rFonts w:ascii="Trebuchet MS" w:hAnsi="Trebuchet MS"/>
          <w:sz w:val="18"/>
          <w:szCs w:val="18"/>
        </w:rPr>
      </w:pPr>
    </w:p>
    <w:p w:rsidR="00482D5A" w:rsidRDefault="00482D5A">
      <w:pPr>
        <w:spacing w:before="0"/>
        <w:jc w:val="left"/>
        <w:rPr>
          <w:rFonts w:ascii="Trebuchet MS" w:hAnsi="Trebuchet MS"/>
          <w:b/>
          <w:bCs/>
          <w:sz w:val="18"/>
          <w:szCs w:val="18"/>
        </w:rPr>
      </w:pPr>
      <w:r>
        <w:rPr>
          <w:rFonts w:ascii="Trebuchet MS" w:hAnsi="Trebuchet MS"/>
          <w:b/>
          <w:bCs/>
          <w:sz w:val="18"/>
          <w:szCs w:val="18"/>
        </w:rPr>
        <w:br w:type="page"/>
      </w:r>
    </w:p>
    <w:p w:rsidR="005D7CD0" w:rsidRPr="008A3897" w:rsidRDefault="005D7CD0" w:rsidP="005D7CD0">
      <w:pPr>
        <w:spacing w:before="0"/>
        <w:jc w:val="left"/>
        <w:rPr>
          <w:rFonts w:ascii="Trebuchet MS" w:hAnsi="Trebuchet MS"/>
          <w:b/>
          <w:bCs/>
          <w:sz w:val="22"/>
          <w:szCs w:val="22"/>
        </w:rPr>
      </w:pPr>
      <w:r w:rsidRPr="008A3897">
        <w:rPr>
          <w:rFonts w:ascii="Trebuchet MS" w:hAnsi="Trebuchet MS"/>
          <w:b/>
          <w:bCs/>
          <w:sz w:val="22"/>
          <w:szCs w:val="22"/>
        </w:rPr>
        <w:lastRenderedPageBreak/>
        <w:t>1</w:t>
      </w:r>
      <w:r w:rsidR="00A75D90">
        <w:rPr>
          <w:rFonts w:ascii="Trebuchet MS" w:hAnsi="Trebuchet MS"/>
          <w:b/>
          <w:bCs/>
          <w:sz w:val="22"/>
          <w:szCs w:val="22"/>
        </w:rPr>
        <w:t>6</w:t>
      </w:r>
      <w:r w:rsidR="004B30DD">
        <w:rPr>
          <w:rFonts w:ascii="Trebuchet MS" w:hAnsi="Trebuchet MS"/>
          <w:b/>
          <w:bCs/>
          <w:sz w:val="22"/>
          <w:szCs w:val="22"/>
        </w:rPr>
        <w:t>.0 Lessons learned</w:t>
      </w:r>
    </w:p>
    <w:p w:rsidR="005D7CD0" w:rsidRDefault="005D7CD0" w:rsidP="005D7CD0">
      <w:pPr>
        <w:spacing w:before="0"/>
        <w:jc w:val="left"/>
        <w:rPr>
          <w:rFonts w:ascii="Trebuchet MS" w:hAnsi="Trebuchet MS"/>
          <w:sz w:val="18"/>
          <w:szCs w:val="18"/>
        </w:rPr>
      </w:pPr>
    </w:p>
    <w:p w:rsidR="005D7CD0" w:rsidRPr="008F6095" w:rsidRDefault="008F6095" w:rsidP="00841E7B">
      <w:pPr>
        <w:pStyle w:val="ListParagraph"/>
        <w:numPr>
          <w:ilvl w:val="0"/>
          <w:numId w:val="25"/>
        </w:numPr>
        <w:spacing w:before="0"/>
        <w:jc w:val="left"/>
        <w:rPr>
          <w:rFonts w:ascii="Trebuchet MS" w:hAnsi="Trebuchet MS"/>
          <w:sz w:val="18"/>
          <w:szCs w:val="18"/>
        </w:rPr>
      </w:pPr>
      <w:r w:rsidRPr="008F6095">
        <w:rPr>
          <w:rFonts w:ascii="Trebuchet MS" w:hAnsi="Trebuchet MS"/>
          <w:sz w:val="18"/>
          <w:szCs w:val="18"/>
        </w:rPr>
        <w:t>Rails is a fantastic platform for building applications quickly and efficiently</w:t>
      </w:r>
    </w:p>
    <w:p w:rsidR="008F6095" w:rsidRDefault="008F6095" w:rsidP="00841E7B">
      <w:pPr>
        <w:pStyle w:val="ListParagraph"/>
        <w:numPr>
          <w:ilvl w:val="0"/>
          <w:numId w:val="25"/>
        </w:numPr>
        <w:spacing w:before="0"/>
        <w:jc w:val="left"/>
        <w:rPr>
          <w:rFonts w:ascii="Trebuchet MS" w:hAnsi="Trebuchet MS"/>
          <w:sz w:val="18"/>
          <w:szCs w:val="18"/>
        </w:rPr>
      </w:pPr>
      <w:r w:rsidRPr="008F6095">
        <w:rPr>
          <w:rFonts w:ascii="Trebuchet MS" w:hAnsi="Trebuchet MS"/>
          <w:sz w:val="18"/>
          <w:szCs w:val="18"/>
        </w:rPr>
        <w:t>Rails in combination with Agile Scrum approach (which we roughly followed) to testing is a very good way to get applications up and running in a small time frame</w:t>
      </w:r>
    </w:p>
    <w:p w:rsidR="004B30DD" w:rsidRDefault="004B30DD" w:rsidP="00841E7B">
      <w:pPr>
        <w:pStyle w:val="ListParagraph"/>
        <w:numPr>
          <w:ilvl w:val="0"/>
          <w:numId w:val="25"/>
        </w:numPr>
        <w:spacing w:before="0"/>
        <w:jc w:val="left"/>
        <w:rPr>
          <w:rFonts w:ascii="Trebuchet MS" w:hAnsi="Trebuchet MS"/>
          <w:sz w:val="18"/>
          <w:szCs w:val="18"/>
        </w:rPr>
      </w:pPr>
      <w:r>
        <w:rPr>
          <w:rFonts w:ascii="Trebuchet MS" w:hAnsi="Trebuchet MS"/>
          <w:sz w:val="18"/>
          <w:szCs w:val="18"/>
        </w:rPr>
        <w:t xml:space="preserve">We learnt about test driven development using </w:t>
      </w:r>
      <w:proofErr w:type="spellStart"/>
      <w:r w:rsidRPr="004B30DD">
        <w:rPr>
          <w:rFonts w:ascii="Trebuchet MS" w:hAnsi="Trebuchet MS"/>
          <w:i/>
          <w:sz w:val="18"/>
          <w:szCs w:val="18"/>
        </w:rPr>
        <w:t>Rspec</w:t>
      </w:r>
      <w:proofErr w:type="spellEnd"/>
    </w:p>
    <w:p w:rsidR="004B30DD" w:rsidRDefault="004B30DD" w:rsidP="00841E7B">
      <w:pPr>
        <w:pStyle w:val="ListParagraph"/>
        <w:numPr>
          <w:ilvl w:val="0"/>
          <w:numId w:val="25"/>
        </w:numPr>
        <w:spacing w:before="0"/>
        <w:jc w:val="left"/>
        <w:rPr>
          <w:rFonts w:ascii="Trebuchet MS" w:hAnsi="Trebuchet MS"/>
          <w:sz w:val="18"/>
          <w:szCs w:val="18"/>
        </w:rPr>
      </w:pPr>
      <w:r>
        <w:rPr>
          <w:rFonts w:ascii="Trebuchet MS" w:hAnsi="Trebuchet MS"/>
          <w:sz w:val="18"/>
          <w:szCs w:val="18"/>
        </w:rPr>
        <w:t xml:space="preserve">We added distributed application service using </w:t>
      </w:r>
      <w:r w:rsidRPr="003E22A9">
        <w:rPr>
          <w:rFonts w:ascii="Trebuchet MS" w:hAnsi="Trebuchet MS"/>
          <w:i/>
          <w:sz w:val="18"/>
          <w:szCs w:val="18"/>
        </w:rPr>
        <w:t>Amazon AWS</w:t>
      </w:r>
    </w:p>
    <w:p w:rsidR="005A5B65" w:rsidRDefault="005A5B65" w:rsidP="005A5B65">
      <w:pPr>
        <w:spacing w:before="0"/>
        <w:ind w:left="360"/>
        <w:jc w:val="left"/>
        <w:rPr>
          <w:rFonts w:ascii="Trebuchet MS" w:hAnsi="Trebuchet MS"/>
          <w:sz w:val="18"/>
          <w:szCs w:val="18"/>
        </w:rPr>
      </w:pPr>
    </w:p>
    <w:p w:rsidR="005A5B65" w:rsidRDefault="005A5B65">
      <w:pPr>
        <w:spacing w:before="0"/>
        <w:jc w:val="left"/>
        <w:rPr>
          <w:rFonts w:ascii="Trebuchet MS" w:hAnsi="Trebuchet MS"/>
          <w:sz w:val="18"/>
          <w:szCs w:val="18"/>
        </w:rPr>
      </w:pPr>
      <w:r>
        <w:rPr>
          <w:rFonts w:ascii="Trebuchet MS" w:hAnsi="Trebuchet MS"/>
          <w:sz w:val="18"/>
          <w:szCs w:val="18"/>
        </w:rPr>
        <w:br w:type="page"/>
      </w:r>
    </w:p>
    <w:p w:rsidR="005A5B65" w:rsidRPr="008A3897" w:rsidRDefault="005A5B65" w:rsidP="005A5B65">
      <w:pPr>
        <w:spacing w:before="0"/>
        <w:ind w:left="360"/>
        <w:jc w:val="left"/>
        <w:rPr>
          <w:rFonts w:ascii="Trebuchet MS" w:hAnsi="Trebuchet MS"/>
          <w:b/>
          <w:sz w:val="22"/>
          <w:szCs w:val="22"/>
        </w:rPr>
      </w:pPr>
      <w:r w:rsidRPr="008A3897">
        <w:rPr>
          <w:rFonts w:ascii="Trebuchet MS" w:hAnsi="Trebuchet MS"/>
          <w:b/>
          <w:sz w:val="22"/>
          <w:szCs w:val="22"/>
        </w:rPr>
        <w:lastRenderedPageBreak/>
        <w:t>1</w:t>
      </w:r>
      <w:r w:rsidR="00A75D90">
        <w:rPr>
          <w:rFonts w:ascii="Trebuchet MS" w:hAnsi="Trebuchet MS"/>
          <w:b/>
          <w:sz w:val="22"/>
          <w:szCs w:val="22"/>
        </w:rPr>
        <w:t>7</w:t>
      </w:r>
      <w:r w:rsidRPr="008A3897">
        <w:rPr>
          <w:rFonts w:ascii="Trebuchet MS" w:hAnsi="Trebuchet MS"/>
          <w:b/>
          <w:sz w:val="22"/>
          <w:szCs w:val="22"/>
        </w:rPr>
        <w:t>.0 Conclusion</w:t>
      </w:r>
    </w:p>
    <w:p w:rsidR="005A5B65" w:rsidRDefault="005A5B65" w:rsidP="005A5B65">
      <w:pPr>
        <w:spacing w:before="0"/>
        <w:ind w:left="360"/>
        <w:jc w:val="left"/>
        <w:rPr>
          <w:rFonts w:ascii="Trebuchet MS" w:hAnsi="Trebuchet MS"/>
          <w:sz w:val="18"/>
          <w:szCs w:val="18"/>
        </w:rPr>
      </w:pPr>
    </w:p>
    <w:p w:rsidR="005A5B65" w:rsidRPr="005A5B65" w:rsidRDefault="000B30BB" w:rsidP="005A5B65">
      <w:pPr>
        <w:spacing w:before="0"/>
        <w:ind w:left="360"/>
        <w:jc w:val="left"/>
        <w:rPr>
          <w:rFonts w:ascii="Trebuchet MS" w:hAnsi="Trebuchet MS"/>
          <w:sz w:val="18"/>
          <w:szCs w:val="18"/>
        </w:rPr>
      </w:pPr>
      <w:proofErr w:type="spellStart"/>
      <w:r>
        <w:rPr>
          <w:rFonts w:ascii="Trebuchet MS" w:hAnsi="Trebuchet MS"/>
          <w:sz w:val="18"/>
          <w:szCs w:val="18"/>
        </w:rPr>
        <w:t>Projectbox</w:t>
      </w:r>
      <w:proofErr w:type="spellEnd"/>
      <w:r>
        <w:rPr>
          <w:rFonts w:ascii="Trebuchet MS" w:hAnsi="Trebuchet MS"/>
          <w:sz w:val="18"/>
          <w:szCs w:val="18"/>
        </w:rPr>
        <w:t xml:space="preserve"> is a promising application given the requirements and feature-set set by the course instructor. It gives a seamless user experience and lucrative UI. However, there are may be a few bugs in the system which can be fixed and other features can be refined given enough time and resources. Overall, we all enjoyed working on this project as a collaborative unit.</w:t>
      </w:r>
    </w:p>
    <w:sectPr w:rsidR="005A5B65" w:rsidRPr="005A5B65">
      <w:headerReference w:type="even" r:id="rId41"/>
      <w:headerReference w:type="default" r:id="rId42"/>
      <w:footerReference w:type="even" r:id="rId43"/>
      <w:footerReference w:type="default" r:id="rId44"/>
      <w:headerReference w:type="first" r:id="rId45"/>
      <w:footerReference w:type="first" r:id="rId46"/>
      <w:type w:val="oddPage"/>
      <w:pgSz w:w="11906" w:h="16838" w:code="9"/>
      <w:pgMar w:top="1418" w:right="1418" w:bottom="1418" w:left="1985"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E30" w:rsidRDefault="00B84E30">
      <w:r>
        <w:separator/>
      </w:r>
    </w:p>
  </w:endnote>
  <w:endnote w:type="continuationSeparator" w:id="0">
    <w:p w:rsidR="00B84E30" w:rsidRDefault="00B84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Revival565 BT">
    <w:charset w:val="00"/>
    <w:family w:val="roman"/>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iberation Serif">
    <w:altName w:val="MS PMincho"/>
    <w:charset w:val="80"/>
    <w:family w:val="roman"/>
    <w:pitch w:val="variable"/>
  </w:font>
  <w:font w:name="Miriam Fixed">
    <w:panose1 w:val="020B0509050101010101"/>
    <w:charset w:val="B1"/>
    <w:family w:val="modern"/>
    <w:pitch w:val="fixed"/>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B00" w:rsidRDefault="00BE7B00">
    <w:pPr>
      <w:pStyle w:val="Footer"/>
    </w:pPr>
    <w:r>
      <w:rPr>
        <w:rStyle w:val="PageNumber"/>
      </w:rPr>
      <w:fldChar w:fldCharType="begin"/>
    </w:r>
    <w:r>
      <w:rPr>
        <w:rStyle w:val="PageNumber"/>
      </w:rPr>
      <w:instrText xml:space="preserve"> PAGE </w:instrText>
    </w:r>
    <w:r>
      <w:rPr>
        <w:rStyle w:val="PageNumber"/>
      </w:rPr>
      <w:fldChar w:fldCharType="separate"/>
    </w:r>
    <w:r w:rsidR="00B75CFE">
      <w:rPr>
        <w:rStyle w:val="PageNumber"/>
        <w:noProof/>
      </w:rPr>
      <w:t>10</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B00" w:rsidRDefault="00BE7B00">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B75CFE">
      <w:rPr>
        <w:rStyle w:val="PageNumber"/>
        <w:noProof/>
      </w:rPr>
      <w:t>11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B00" w:rsidRDefault="00BE7B00">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A75D90">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E30" w:rsidRDefault="00B84E30">
      <w:pPr>
        <w:pStyle w:val="BodyText"/>
      </w:pPr>
      <w:r>
        <w:separator/>
      </w:r>
    </w:p>
  </w:footnote>
  <w:footnote w:type="continuationSeparator" w:id="0">
    <w:p w:rsidR="00B84E30" w:rsidRDefault="00B84E30">
      <w:pPr>
        <w:pStyle w:val="BodyText"/>
      </w:pPr>
      <w:r>
        <w:continuationSeparator/>
      </w:r>
    </w:p>
  </w:footnote>
  <w:footnote w:type="continuationNotice" w:id="1">
    <w:p w:rsidR="00B84E30" w:rsidRDefault="00B84E30">
      <w:pPr>
        <w:pStyle w:val="Body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B00" w:rsidRPr="00537951" w:rsidRDefault="00BE7B00" w:rsidP="00537951">
    <w:pPr>
      <w:pStyle w:val="Header"/>
      <w:jc w:val="right"/>
    </w:pPr>
    <w:r>
      <w:rPr>
        <w:rFonts w:cs="Arial"/>
        <w:b/>
        <w:bCs/>
        <w:noProof/>
        <w:kern w:val="28"/>
        <w:sz w:val="40"/>
        <w:szCs w:val="32"/>
        <w:lang w:val="en-GB" w:eastAsia="en-GB"/>
      </w:rPr>
      <w:drawing>
        <wp:inline distT="0" distB="0" distL="0" distR="0" wp14:anchorId="16AA1A15" wp14:editId="16B75A8B">
          <wp:extent cx="394854" cy="394854"/>
          <wp:effectExtent l="0" t="0" r="5715" b="5715"/>
          <wp:docPr id="7" name="Picture 7" descr="C:\Users\Parvez\Desktop\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vez\Desktop\ic_launch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955" cy="39595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B00" w:rsidRDefault="00BE7B00" w:rsidP="00B4255D">
    <w:pPr>
      <w:pStyle w:val="Header"/>
      <w:jc w:val="left"/>
    </w:pPr>
    <w:r>
      <w:tab/>
    </w:r>
    <w:r>
      <w:tab/>
    </w:r>
    <w:r>
      <w:rPr>
        <w:rFonts w:cs="Arial"/>
        <w:b/>
        <w:bCs/>
        <w:noProof/>
        <w:kern w:val="28"/>
        <w:sz w:val="40"/>
        <w:szCs w:val="32"/>
        <w:lang w:val="en-GB" w:eastAsia="en-GB"/>
      </w:rPr>
      <w:drawing>
        <wp:inline distT="0" distB="0" distL="0" distR="0" wp14:anchorId="79E27C4C" wp14:editId="00C76866">
          <wp:extent cx="415636" cy="415636"/>
          <wp:effectExtent l="0" t="0" r="3810" b="3810"/>
          <wp:docPr id="10" name="Picture 10" descr="C:\Users\Parvez\Desktop\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vez\Desktop\ic_launch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6794" cy="41679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B00" w:rsidRDefault="00BE7B00">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CEC0864"/>
    <w:lvl w:ilvl="0">
      <w:start w:val="1"/>
      <w:numFmt w:val="decimal"/>
      <w:pStyle w:val="ListNumber5"/>
      <w:lvlText w:val="%1."/>
      <w:lvlJc w:val="left"/>
      <w:pPr>
        <w:tabs>
          <w:tab w:val="num" w:pos="1492"/>
        </w:tabs>
        <w:ind w:left="1418" w:hanging="286"/>
      </w:pPr>
      <w:rPr>
        <w:rFonts w:hint="default"/>
      </w:rPr>
    </w:lvl>
  </w:abstractNum>
  <w:abstractNum w:abstractNumId="1">
    <w:nsid w:val="FFFFFF7D"/>
    <w:multiLevelType w:val="singleLevel"/>
    <w:tmpl w:val="55B67BE4"/>
    <w:lvl w:ilvl="0">
      <w:start w:val="1"/>
      <w:numFmt w:val="decimal"/>
      <w:pStyle w:val="ListNumber4"/>
      <w:lvlText w:val="%1."/>
      <w:lvlJc w:val="left"/>
      <w:pPr>
        <w:tabs>
          <w:tab w:val="num" w:pos="1209"/>
        </w:tabs>
        <w:ind w:left="1134" w:hanging="285"/>
      </w:pPr>
      <w:rPr>
        <w:rFonts w:hint="default"/>
      </w:rPr>
    </w:lvl>
  </w:abstractNum>
  <w:abstractNum w:abstractNumId="2">
    <w:nsid w:val="FFFFFF7E"/>
    <w:multiLevelType w:val="singleLevel"/>
    <w:tmpl w:val="3C26EE34"/>
    <w:lvl w:ilvl="0">
      <w:start w:val="1"/>
      <w:numFmt w:val="decimal"/>
      <w:pStyle w:val="ListNumber3"/>
      <w:lvlText w:val="%1."/>
      <w:lvlJc w:val="left"/>
      <w:pPr>
        <w:tabs>
          <w:tab w:val="num" w:pos="926"/>
        </w:tabs>
        <w:ind w:left="851" w:hanging="285"/>
      </w:pPr>
      <w:rPr>
        <w:rFonts w:hint="default"/>
      </w:rPr>
    </w:lvl>
  </w:abstractNum>
  <w:abstractNum w:abstractNumId="3">
    <w:nsid w:val="FFFFFF7F"/>
    <w:multiLevelType w:val="singleLevel"/>
    <w:tmpl w:val="1884F2E4"/>
    <w:lvl w:ilvl="0">
      <w:start w:val="1"/>
      <w:numFmt w:val="decimal"/>
      <w:pStyle w:val="ListNumber2"/>
      <w:lvlText w:val="%1."/>
      <w:lvlJc w:val="left"/>
      <w:pPr>
        <w:tabs>
          <w:tab w:val="num" w:pos="643"/>
        </w:tabs>
        <w:ind w:left="567" w:hanging="284"/>
      </w:pPr>
      <w:rPr>
        <w:rFonts w:hint="default"/>
      </w:rPr>
    </w:lvl>
  </w:abstractNum>
  <w:abstractNum w:abstractNumId="4">
    <w:nsid w:val="FFFFFF80"/>
    <w:multiLevelType w:val="singleLevel"/>
    <w:tmpl w:val="BA0C059C"/>
    <w:lvl w:ilvl="0">
      <w:start w:val="1"/>
      <w:numFmt w:val="bullet"/>
      <w:pStyle w:val="ListBullet5"/>
      <w:lvlText w:val=""/>
      <w:lvlJc w:val="left"/>
      <w:pPr>
        <w:tabs>
          <w:tab w:val="num" w:pos="1492"/>
        </w:tabs>
        <w:ind w:left="1418" w:hanging="286"/>
      </w:pPr>
      <w:rPr>
        <w:rFonts w:ascii="Symbol" w:hAnsi="Symbol" w:hint="default"/>
      </w:rPr>
    </w:lvl>
  </w:abstractNum>
  <w:abstractNum w:abstractNumId="5">
    <w:nsid w:val="FFFFFF81"/>
    <w:multiLevelType w:val="singleLevel"/>
    <w:tmpl w:val="094636D4"/>
    <w:lvl w:ilvl="0">
      <w:start w:val="1"/>
      <w:numFmt w:val="bullet"/>
      <w:pStyle w:val="ListBullet4"/>
      <w:lvlText w:val=""/>
      <w:lvlJc w:val="left"/>
      <w:pPr>
        <w:tabs>
          <w:tab w:val="num" w:pos="1209"/>
        </w:tabs>
        <w:ind w:left="1134" w:hanging="285"/>
      </w:pPr>
      <w:rPr>
        <w:rFonts w:ascii="Symbol" w:hAnsi="Symbol" w:hint="default"/>
      </w:rPr>
    </w:lvl>
  </w:abstractNum>
  <w:abstractNum w:abstractNumId="6">
    <w:nsid w:val="FFFFFF82"/>
    <w:multiLevelType w:val="singleLevel"/>
    <w:tmpl w:val="A978F11E"/>
    <w:lvl w:ilvl="0">
      <w:start w:val="1"/>
      <w:numFmt w:val="bullet"/>
      <w:pStyle w:val="ListBullet3"/>
      <w:lvlText w:val=""/>
      <w:lvlJc w:val="left"/>
      <w:pPr>
        <w:tabs>
          <w:tab w:val="num" w:pos="926"/>
        </w:tabs>
        <w:ind w:left="851" w:hanging="285"/>
      </w:pPr>
      <w:rPr>
        <w:rFonts w:ascii="Symbol" w:hAnsi="Symbol" w:hint="default"/>
      </w:rPr>
    </w:lvl>
  </w:abstractNum>
  <w:abstractNum w:abstractNumId="7">
    <w:nsid w:val="FFFFFF83"/>
    <w:multiLevelType w:val="singleLevel"/>
    <w:tmpl w:val="48AAEF94"/>
    <w:lvl w:ilvl="0">
      <w:start w:val="1"/>
      <w:numFmt w:val="bullet"/>
      <w:pStyle w:val="ListBullet2"/>
      <w:lvlText w:val=""/>
      <w:lvlJc w:val="left"/>
      <w:pPr>
        <w:tabs>
          <w:tab w:val="num" w:pos="643"/>
        </w:tabs>
        <w:ind w:left="567" w:hanging="284"/>
      </w:pPr>
      <w:rPr>
        <w:rFonts w:ascii="Symbol" w:hAnsi="Symbol" w:hint="default"/>
      </w:rPr>
    </w:lvl>
  </w:abstractNum>
  <w:abstractNum w:abstractNumId="8">
    <w:nsid w:val="FFFFFF88"/>
    <w:multiLevelType w:val="singleLevel"/>
    <w:tmpl w:val="60E0F8CA"/>
    <w:lvl w:ilvl="0">
      <w:start w:val="1"/>
      <w:numFmt w:val="decimal"/>
      <w:pStyle w:val="ListNumber"/>
      <w:lvlText w:val="%1."/>
      <w:lvlJc w:val="left"/>
      <w:pPr>
        <w:tabs>
          <w:tab w:val="num" w:pos="360"/>
        </w:tabs>
        <w:ind w:left="284" w:hanging="284"/>
      </w:pPr>
      <w:rPr>
        <w:rFonts w:hint="default"/>
      </w:rPr>
    </w:lvl>
  </w:abstractNum>
  <w:abstractNum w:abstractNumId="9">
    <w:nsid w:val="FFFFFF89"/>
    <w:multiLevelType w:val="singleLevel"/>
    <w:tmpl w:val="168E8710"/>
    <w:lvl w:ilvl="0">
      <w:start w:val="1"/>
      <w:numFmt w:val="bullet"/>
      <w:pStyle w:val="ListBullet"/>
      <w:lvlText w:val=""/>
      <w:lvlJc w:val="left"/>
      <w:pPr>
        <w:tabs>
          <w:tab w:val="num" w:pos="360"/>
        </w:tabs>
        <w:ind w:left="284" w:hanging="284"/>
      </w:pPr>
      <w:rPr>
        <w:rFonts w:ascii="Symbol" w:hAnsi="Symbol" w:hint="default"/>
      </w:rPr>
    </w:lvl>
  </w:abstractNum>
  <w:abstractNum w:abstractNumId="1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1">
    <w:nsid w:val="00000002"/>
    <w:multiLevelType w:val="singleLevel"/>
    <w:tmpl w:val="00000002"/>
    <w:name w:val="WW8Num3"/>
    <w:lvl w:ilvl="0">
      <w:start w:val="1"/>
      <w:numFmt w:val="bullet"/>
      <w:lvlText w:val=""/>
      <w:lvlJc w:val="left"/>
      <w:pPr>
        <w:tabs>
          <w:tab w:val="num" w:pos="1080"/>
        </w:tabs>
        <w:ind w:left="1080" w:hanging="360"/>
      </w:pPr>
      <w:rPr>
        <w:rFonts w:ascii="Symbol" w:hAnsi="Symbol" w:cs="Symbol"/>
      </w:rPr>
    </w:lvl>
  </w:abstractNum>
  <w:abstractNum w:abstractNumId="12">
    <w:nsid w:val="00000003"/>
    <w:multiLevelType w:val="singleLevel"/>
    <w:tmpl w:val="00000003"/>
    <w:name w:val="WW8Num4"/>
    <w:lvl w:ilvl="0">
      <w:start w:val="1"/>
      <w:numFmt w:val="decimal"/>
      <w:lvlText w:val="%1."/>
      <w:lvlJc w:val="left"/>
      <w:pPr>
        <w:tabs>
          <w:tab w:val="num" w:pos="720"/>
        </w:tabs>
        <w:ind w:left="720" w:hanging="360"/>
      </w:pPr>
    </w:lvl>
  </w:abstractNum>
  <w:abstractNum w:abstractNumId="13">
    <w:nsid w:val="00000004"/>
    <w:multiLevelType w:val="singleLevel"/>
    <w:tmpl w:val="00000004"/>
    <w:name w:val="WW8Num6"/>
    <w:lvl w:ilvl="0">
      <w:start w:val="1"/>
      <w:numFmt w:val="bullet"/>
      <w:lvlText w:val=""/>
      <w:lvlJc w:val="left"/>
      <w:pPr>
        <w:tabs>
          <w:tab w:val="num" w:pos="1069"/>
        </w:tabs>
        <w:ind w:left="1069" w:hanging="360"/>
      </w:pPr>
      <w:rPr>
        <w:rFonts w:ascii="Symbol" w:hAnsi="Symbol" w:cs="Symbol"/>
      </w:rPr>
    </w:lvl>
  </w:abstractNum>
  <w:abstractNum w:abstractNumId="14">
    <w:nsid w:val="00000005"/>
    <w:multiLevelType w:val="singleLevel"/>
    <w:tmpl w:val="00000005"/>
    <w:name w:val="WW8Num7"/>
    <w:lvl w:ilvl="0">
      <w:start w:val="1"/>
      <w:numFmt w:val="bullet"/>
      <w:lvlText w:val=""/>
      <w:lvlJc w:val="left"/>
      <w:pPr>
        <w:tabs>
          <w:tab w:val="num" w:pos="720"/>
        </w:tabs>
        <w:ind w:left="720" w:hanging="360"/>
      </w:pPr>
      <w:rPr>
        <w:rFonts w:ascii="Symbol" w:hAnsi="Symbol" w:cs="Symbol"/>
      </w:rPr>
    </w:lvl>
  </w:abstractNum>
  <w:abstractNum w:abstractNumId="15">
    <w:nsid w:val="00000006"/>
    <w:multiLevelType w:val="singleLevel"/>
    <w:tmpl w:val="00000006"/>
    <w:name w:val="WW8Num9"/>
    <w:lvl w:ilvl="0">
      <w:start w:val="1"/>
      <w:numFmt w:val="bullet"/>
      <w:lvlText w:val=""/>
      <w:lvlJc w:val="left"/>
      <w:pPr>
        <w:tabs>
          <w:tab w:val="num" w:pos="720"/>
        </w:tabs>
        <w:ind w:left="720" w:hanging="360"/>
      </w:pPr>
      <w:rPr>
        <w:rFonts w:ascii="Symbol" w:hAnsi="Symbol" w:cs="Symbol"/>
      </w:rPr>
    </w:lvl>
  </w:abstractNum>
  <w:abstractNum w:abstractNumId="16">
    <w:nsid w:val="00000007"/>
    <w:multiLevelType w:val="multilevel"/>
    <w:tmpl w:val="00000007"/>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B4E57E9"/>
    <w:multiLevelType w:val="hybridMultilevel"/>
    <w:tmpl w:val="AB6E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C52242E"/>
    <w:multiLevelType w:val="hybridMultilevel"/>
    <w:tmpl w:val="896A2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D521A13"/>
    <w:multiLevelType w:val="hybridMultilevel"/>
    <w:tmpl w:val="1D22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D5D412A"/>
    <w:multiLevelType w:val="hybridMultilevel"/>
    <w:tmpl w:val="6DCEF8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5765CD9"/>
    <w:multiLevelType w:val="hybridMultilevel"/>
    <w:tmpl w:val="64D0D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9290769"/>
    <w:multiLevelType w:val="hybridMultilevel"/>
    <w:tmpl w:val="E8D85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A2F6F1C"/>
    <w:multiLevelType w:val="hybridMultilevel"/>
    <w:tmpl w:val="9C84F18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4">
    <w:nsid w:val="3D646128"/>
    <w:multiLevelType w:val="hybridMultilevel"/>
    <w:tmpl w:val="F0767690"/>
    <w:lvl w:ilvl="0" w:tplc="27BA6C1E">
      <w:start w:val="1"/>
      <w:numFmt w:val="bullet"/>
      <w:pStyle w:val="BulletBodyText"/>
      <w:lvlText w:val=""/>
      <w:lvlJc w:val="left"/>
      <w:pPr>
        <w:tabs>
          <w:tab w:val="num" w:pos="644"/>
        </w:tabs>
        <w:ind w:left="567"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92563D"/>
    <w:multiLevelType w:val="hybridMultilevel"/>
    <w:tmpl w:val="B330D15C"/>
    <w:lvl w:ilvl="0" w:tplc="82E865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9013556"/>
    <w:multiLevelType w:val="hybridMultilevel"/>
    <w:tmpl w:val="CE762B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DE86600"/>
    <w:multiLevelType w:val="hybridMultilevel"/>
    <w:tmpl w:val="4F8E5DAA"/>
    <w:lvl w:ilvl="0" w:tplc="1ED08846">
      <w:numFmt w:val="bullet"/>
      <w:lvlText w:val="•"/>
      <w:lvlJc w:val="left"/>
      <w:pPr>
        <w:ind w:left="1080" w:hanging="720"/>
      </w:pPr>
      <w:rPr>
        <w:rFonts w:ascii="Trebuchet MS" w:eastAsia="Times" w:hAnsi="Trebuchet M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07815E7"/>
    <w:multiLevelType w:val="hybridMultilevel"/>
    <w:tmpl w:val="C3B0B75E"/>
    <w:lvl w:ilvl="0" w:tplc="82E865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CF138C"/>
    <w:multiLevelType w:val="hybridMultilevel"/>
    <w:tmpl w:val="31864C5A"/>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66AA6645"/>
    <w:multiLevelType w:val="hybridMultilevel"/>
    <w:tmpl w:val="861C5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77A0086"/>
    <w:multiLevelType w:val="hybridMultilevel"/>
    <w:tmpl w:val="1BA6257A"/>
    <w:lvl w:ilvl="0" w:tplc="1ED08846">
      <w:numFmt w:val="bullet"/>
      <w:lvlText w:val="•"/>
      <w:lvlJc w:val="left"/>
      <w:pPr>
        <w:ind w:left="1080" w:hanging="720"/>
      </w:pPr>
      <w:rPr>
        <w:rFonts w:ascii="Trebuchet MS" w:eastAsia="Times" w:hAnsi="Trebuchet M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6BAF77FB"/>
    <w:multiLevelType w:val="hybridMultilevel"/>
    <w:tmpl w:val="2FCAC9AE"/>
    <w:lvl w:ilvl="0" w:tplc="82E8655A">
      <w:numFmt w:val="bullet"/>
      <w:lvlText w:val="-"/>
      <w:lvlJc w:val="left"/>
      <w:pPr>
        <w:ind w:left="720" w:hanging="360"/>
      </w:pPr>
      <w:rPr>
        <w:rFonts w:ascii="Trebuchet MS" w:eastAsia="Times New Roman" w:hAnsi="Trebuchet M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C997854"/>
    <w:multiLevelType w:val="hybridMultilevel"/>
    <w:tmpl w:val="F3580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6783711"/>
    <w:multiLevelType w:val="hybridMultilevel"/>
    <w:tmpl w:val="A4B419B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5">
    <w:nsid w:val="7F070808"/>
    <w:multiLevelType w:val="hybridMultilevel"/>
    <w:tmpl w:val="9976AA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23"/>
  </w:num>
  <w:num w:numId="13">
    <w:abstractNumId w:val="34"/>
  </w:num>
  <w:num w:numId="14">
    <w:abstractNumId w:val="29"/>
  </w:num>
  <w:num w:numId="15">
    <w:abstractNumId w:val="12"/>
    <w:lvlOverride w:ilvl="0">
      <w:startOverride w:val="1"/>
    </w:lvlOverride>
  </w:num>
  <w:num w:numId="16">
    <w:abstractNumId w:val="14"/>
  </w:num>
  <w:num w:numId="17">
    <w:abstractNumId w:val="10"/>
    <w:lvlOverride w:ilvl="0">
      <w:startOverride w:val="1"/>
    </w:lvlOverride>
  </w:num>
  <w:num w:numId="18">
    <w:abstractNumId w:val="11"/>
  </w:num>
  <w:num w:numId="19">
    <w:abstractNumId w:val="13"/>
  </w:num>
  <w:num w:numId="20">
    <w:abstractNumId w:val="15"/>
  </w:num>
  <w:num w:numId="21">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7"/>
  </w:num>
  <w:num w:numId="24">
    <w:abstractNumId w:val="31"/>
  </w:num>
  <w:num w:numId="25">
    <w:abstractNumId w:val="20"/>
  </w:num>
  <w:num w:numId="26">
    <w:abstractNumId w:val="35"/>
  </w:num>
  <w:num w:numId="27">
    <w:abstractNumId w:val="18"/>
  </w:num>
  <w:num w:numId="28">
    <w:abstractNumId w:val="25"/>
  </w:num>
  <w:num w:numId="29">
    <w:abstractNumId w:val="32"/>
  </w:num>
  <w:num w:numId="30">
    <w:abstractNumId w:val="28"/>
  </w:num>
  <w:num w:numId="31">
    <w:abstractNumId w:val="22"/>
  </w:num>
  <w:num w:numId="32">
    <w:abstractNumId w:val="19"/>
  </w:num>
  <w:num w:numId="33">
    <w:abstractNumId w:val="33"/>
  </w:num>
  <w:num w:numId="34">
    <w:abstractNumId w:val="17"/>
  </w:num>
  <w:num w:numId="35">
    <w:abstractNumId w:val="30"/>
  </w:num>
  <w:num w:numId="3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mirrorMargins/>
  <w:activeWritingStyle w:appName="MSWord" w:lang="en-NZ" w:vendorID="64" w:dllVersion="131077" w:nlCheck="1" w:checkStyle="1"/>
  <w:activeWritingStyle w:appName="MSWord" w:lang="en-GB" w:vendorID="64" w:dllVersion="131077" w:nlCheck="1" w:checkStyle="1"/>
  <w:activeWritingStyle w:appName="MSWord" w:lang="en-US" w:vendorID="64" w:dllVersion="131077" w:nlCheck="1" w:checkStyle="1"/>
  <w:activeWritingStyle w:appName="MSWord" w:lang="en-NZ"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CA"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0"/>
  <w:drawingGridVerticalSpacing w:val="299"/>
  <w:displayHorizont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B51"/>
    <w:rsid w:val="00066E75"/>
    <w:rsid w:val="00074AFC"/>
    <w:rsid w:val="00084BBB"/>
    <w:rsid w:val="000A354D"/>
    <w:rsid w:val="000B30BB"/>
    <w:rsid w:val="00157958"/>
    <w:rsid w:val="001616BB"/>
    <w:rsid w:val="001636FD"/>
    <w:rsid w:val="0017237E"/>
    <w:rsid w:val="001954AB"/>
    <w:rsid w:val="00200CA2"/>
    <w:rsid w:val="0020398A"/>
    <w:rsid w:val="0024117C"/>
    <w:rsid w:val="002565B9"/>
    <w:rsid w:val="002A6D79"/>
    <w:rsid w:val="00305475"/>
    <w:rsid w:val="00334E31"/>
    <w:rsid w:val="00335EBF"/>
    <w:rsid w:val="003D56F0"/>
    <w:rsid w:val="003E22A9"/>
    <w:rsid w:val="003F0897"/>
    <w:rsid w:val="00454894"/>
    <w:rsid w:val="00482D5A"/>
    <w:rsid w:val="004B24A7"/>
    <w:rsid w:val="004B30DD"/>
    <w:rsid w:val="00513456"/>
    <w:rsid w:val="00537951"/>
    <w:rsid w:val="00597251"/>
    <w:rsid w:val="005A5B65"/>
    <w:rsid w:val="005B2E17"/>
    <w:rsid w:val="005C52AD"/>
    <w:rsid w:val="005C5D59"/>
    <w:rsid w:val="005D7CD0"/>
    <w:rsid w:val="005E728C"/>
    <w:rsid w:val="006261D6"/>
    <w:rsid w:val="0066269C"/>
    <w:rsid w:val="00684248"/>
    <w:rsid w:val="006A0653"/>
    <w:rsid w:val="006B5195"/>
    <w:rsid w:val="006C4218"/>
    <w:rsid w:val="006E3763"/>
    <w:rsid w:val="00702536"/>
    <w:rsid w:val="007031FA"/>
    <w:rsid w:val="007218DF"/>
    <w:rsid w:val="007723A9"/>
    <w:rsid w:val="00794497"/>
    <w:rsid w:val="007C47D0"/>
    <w:rsid w:val="007F12B9"/>
    <w:rsid w:val="00823BA1"/>
    <w:rsid w:val="00826B51"/>
    <w:rsid w:val="00830234"/>
    <w:rsid w:val="00841E7B"/>
    <w:rsid w:val="00853D9F"/>
    <w:rsid w:val="00866E5F"/>
    <w:rsid w:val="00896F64"/>
    <w:rsid w:val="008A3897"/>
    <w:rsid w:val="008F50C4"/>
    <w:rsid w:val="008F6095"/>
    <w:rsid w:val="0092057B"/>
    <w:rsid w:val="00924660"/>
    <w:rsid w:val="00943C59"/>
    <w:rsid w:val="0096438B"/>
    <w:rsid w:val="009B0422"/>
    <w:rsid w:val="009E004A"/>
    <w:rsid w:val="00A14E10"/>
    <w:rsid w:val="00A3644A"/>
    <w:rsid w:val="00A57BBD"/>
    <w:rsid w:val="00A75D90"/>
    <w:rsid w:val="00A83248"/>
    <w:rsid w:val="00A9105D"/>
    <w:rsid w:val="00AB4D7A"/>
    <w:rsid w:val="00AC3D53"/>
    <w:rsid w:val="00AC3E47"/>
    <w:rsid w:val="00B4255D"/>
    <w:rsid w:val="00B75CFE"/>
    <w:rsid w:val="00B84E30"/>
    <w:rsid w:val="00BD63B9"/>
    <w:rsid w:val="00BE7B00"/>
    <w:rsid w:val="00C16E07"/>
    <w:rsid w:val="00C27ABE"/>
    <w:rsid w:val="00CD624E"/>
    <w:rsid w:val="00CD7B02"/>
    <w:rsid w:val="00D917EE"/>
    <w:rsid w:val="00DA3836"/>
    <w:rsid w:val="00DB65AE"/>
    <w:rsid w:val="00E66FCD"/>
    <w:rsid w:val="00E9103B"/>
    <w:rsid w:val="00EE477C"/>
    <w:rsid w:val="00EE7505"/>
    <w:rsid w:val="00F2129D"/>
    <w:rsid w:val="00F50392"/>
    <w:rsid w:val="00F64A0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lang w:val="en-CA" w:eastAsia="en-US"/>
    </w:rPr>
  </w:style>
  <w:style w:type="paragraph" w:styleId="Heading1">
    <w:name w:val="heading 1"/>
    <w:next w:val="BodyFirst"/>
    <w:qFormat/>
    <w:rsid w:val="00F2129D"/>
    <w:pPr>
      <w:keepNext/>
      <w:spacing w:before="720" w:after="60"/>
      <w:outlineLvl w:val="0"/>
    </w:pPr>
    <w:rPr>
      <w:rFonts w:ascii="Trebuchet MS" w:hAnsi="Trebuchet MS"/>
      <w:b/>
      <w:kern w:val="28"/>
      <w:sz w:val="32"/>
      <w:lang w:val="en-NZ" w:eastAsia="en-US"/>
    </w:rPr>
  </w:style>
  <w:style w:type="paragraph" w:styleId="Heading2">
    <w:name w:val="heading 2"/>
    <w:basedOn w:val="Heading1"/>
    <w:next w:val="BodyFirst"/>
    <w:qFormat/>
    <w:rsid w:val="00794497"/>
    <w:pPr>
      <w:spacing w:before="240"/>
      <w:outlineLvl w:val="1"/>
    </w:pPr>
    <w:rPr>
      <w:sz w:val="24"/>
    </w:rPr>
  </w:style>
  <w:style w:type="paragraph" w:styleId="Heading3">
    <w:name w:val="heading 3"/>
    <w:basedOn w:val="Heading2"/>
    <w:next w:val="BodyFirst"/>
    <w:qFormat/>
    <w:pPr>
      <w:spacing w:after="0"/>
      <w:outlineLvl w:val="2"/>
    </w:pPr>
  </w:style>
  <w:style w:type="paragraph" w:styleId="Heading4">
    <w:name w:val="heading 4"/>
    <w:basedOn w:val="Normal"/>
    <w:next w:val="Normal"/>
    <w:qFormat/>
    <w:pPr>
      <w:keepNext/>
      <w:spacing w:before="240" w:after="60" w:line="285" w:lineRule="atLeast"/>
      <w:ind w:firstLine="284"/>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BodyText"/>
    <w:next w:val="BodyText"/>
    <w:pPr>
      <w:ind w:firstLine="0"/>
    </w:pPr>
  </w:style>
  <w:style w:type="paragraph" w:styleId="BodyText">
    <w:name w:val="Body Text"/>
    <w:link w:val="BodyTextChar"/>
    <w:pPr>
      <w:spacing w:line="320" w:lineRule="exact"/>
      <w:ind w:firstLine="284"/>
      <w:jc w:val="both"/>
    </w:pPr>
    <w:rPr>
      <w:rFonts w:ascii="Book Antiqua" w:hAnsi="Book Antiqua"/>
      <w:sz w:val="22"/>
      <w:lang w:val="en-NZ" w:eastAsia="en-US"/>
    </w:rPr>
  </w:style>
  <w:style w:type="paragraph" w:styleId="Caption">
    <w:name w:val="caption"/>
    <w:basedOn w:val="BodyText"/>
    <w:next w:val="BodyText"/>
    <w:qFormat/>
    <w:pPr>
      <w:keepLines/>
      <w:widowControl w:val="0"/>
      <w:tabs>
        <w:tab w:val="left" w:pos="1134"/>
      </w:tabs>
      <w:spacing w:before="60" w:after="120" w:line="240" w:lineRule="auto"/>
      <w:ind w:left="1134" w:hanging="1134"/>
      <w:jc w:val="left"/>
    </w:pPr>
    <w:rPr>
      <w:sz w:val="20"/>
    </w:rPr>
  </w:style>
  <w:style w:type="character" w:customStyle="1" w:styleId="DontSpell">
    <w:name w:val="Don't Spell"/>
    <w:basedOn w:val="DefaultParagraphFont"/>
    <w:rPr>
      <w:noProof/>
    </w:rPr>
  </w:style>
  <w:style w:type="paragraph" w:customStyle="1" w:styleId="BulletBodyText">
    <w:name w:val="Bullet Body Text"/>
    <w:basedOn w:val="BodyText"/>
    <w:pPr>
      <w:numPr>
        <w:numId w:val="11"/>
      </w:numPr>
      <w:tabs>
        <w:tab w:val="clear" w:pos="644"/>
        <w:tab w:val="left" w:pos="567"/>
      </w:tabs>
    </w:pPr>
  </w:style>
  <w:style w:type="paragraph" w:customStyle="1" w:styleId="MonospaceParagraph">
    <w:name w:val="Monospace Paragraph"/>
    <w:basedOn w:val="BodyText"/>
    <w:rsid w:val="007F12B9"/>
    <w:pPr>
      <w:ind w:firstLine="0"/>
      <w:jc w:val="left"/>
    </w:pPr>
    <w:rPr>
      <w:rFonts w:ascii="Courier New" w:hAnsi="Courier New"/>
    </w:rPr>
  </w:style>
  <w:style w:type="character" w:customStyle="1" w:styleId="CodeInline">
    <w:name w:val="Code (Inline)"/>
    <w:basedOn w:val="DefaultParagraphFont"/>
    <w:rPr>
      <w:rFonts w:ascii="Courier New" w:hAnsi="Courier New"/>
      <w:noProof/>
      <w:sz w:val="20"/>
    </w:rPr>
  </w:style>
  <w:style w:type="paragraph" w:customStyle="1" w:styleId="Picture">
    <w:name w:val="Picture"/>
    <w:basedOn w:val="BlockText"/>
    <w:next w:val="Caption"/>
    <w:pPr>
      <w:keepNext/>
      <w:spacing w:before="240" w:line="240" w:lineRule="auto"/>
      <w:ind w:left="0" w:right="0" w:firstLine="0"/>
      <w:jc w:val="center"/>
    </w:pPr>
    <w:rPr>
      <w:sz w:val="20"/>
    </w:rPr>
  </w:style>
  <w:style w:type="character" w:styleId="PageNumber">
    <w:name w:val="page number"/>
    <w:basedOn w:val="DefaultParagraphFont"/>
    <w:rPr>
      <w:sz w:val="20"/>
    </w:rPr>
  </w:style>
  <w:style w:type="paragraph" w:styleId="Header">
    <w:name w:val="header"/>
    <w:basedOn w:val="BodyText"/>
    <w:pPr>
      <w:widowControl w:val="0"/>
      <w:pBdr>
        <w:bottom w:val="single" w:sz="2" w:space="2" w:color="auto"/>
      </w:pBdr>
      <w:tabs>
        <w:tab w:val="center" w:pos="4253"/>
        <w:tab w:val="right" w:pos="8505"/>
      </w:tabs>
      <w:spacing w:line="240" w:lineRule="auto"/>
      <w:ind w:firstLine="0"/>
    </w:pPr>
    <w:rPr>
      <w:rFonts w:ascii="Trebuchet MS" w:hAnsi="Trebuchet MS"/>
      <w:sz w:val="18"/>
    </w:rPr>
  </w:style>
  <w:style w:type="paragraph" w:styleId="Footer">
    <w:name w:val="footer"/>
    <w:basedOn w:val="Header"/>
    <w:pPr>
      <w:pBdr>
        <w:bottom w:val="none" w:sz="0" w:space="0" w:color="auto"/>
      </w:pBdr>
    </w:pPr>
  </w:style>
  <w:style w:type="paragraph" w:styleId="Title">
    <w:name w:val="Title"/>
    <w:basedOn w:val="TitleBase"/>
    <w:next w:val="Subtitle"/>
    <w:qFormat/>
    <w:pPr>
      <w:spacing w:before="240" w:after="60"/>
      <w:jc w:val="center"/>
    </w:pPr>
    <w:rPr>
      <w:rFonts w:cs="Arial"/>
      <w:bCs/>
      <w:kern w:val="28"/>
      <w:sz w:val="40"/>
      <w:szCs w:val="32"/>
    </w:rPr>
  </w:style>
  <w:style w:type="paragraph" w:customStyle="1" w:styleId="TitleBase">
    <w:name w:val="Title Base"/>
    <w:rPr>
      <w:rFonts w:ascii="Trebuchet MS" w:hAnsi="Trebuchet MS"/>
      <w:lang w:val="en-NZ" w:eastAsia="en-US"/>
    </w:rPr>
  </w:style>
  <w:style w:type="paragraph" w:styleId="Subtitle">
    <w:name w:val="Subtitle"/>
    <w:basedOn w:val="TitleBase"/>
    <w:next w:val="Heading1"/>
    <w:qFormat/>
    <w:pPr>
      <w:spacing w:after="60"/>
      <w:jc w:val="center"/>
    </w:pPr>
    <w:rPr>
      <w:rFonts w:cs="Arial"/>
      <w:sz w:val="24"/>
      <w:szCs w:val="24"/>
    </w:rPr>
  </w:style>
  <w:style w:type="paragraph" w:styleId="EndnoteText">
    <w:name w:val="endnote text"/>
    <w:basedOn w:val="BodyText"/>
    <w:semiHidden/>
    <w:pPr>
      <w:ind w:left="284" w:hanging="284"/>
    </w:pPr>
    <w:rPr>
      <w:sz w:val="20"/>
    </w:rPr>
  </w:style>
  <w:style w:type="paragraph" w:styleId="FootnoteText">
    <w:name w:val="footnote text"/>
    <w:basedOn w:val="BodyText"/>
    <w:semiHidden/>
    <w:pPr>
      <w:tabs>
        <w:tab w:val="left" w:pos="397"/>
      </w:tabs>
      <w:spacing w:line="240" w:lineRule="auto"/>
      <w:ind w:left="397" w:hanging="397"/>
      <w:jc w:val="left"/>
    </w:pPr>
    <w:rPr>
      <w:sz w:val="20"/>
    </w:rPr>
  </w:style>
  <w:style w:type="paragraph" w:styleId="CommentText">
    <w:name w:val="annotation text"/>
    <w:basedOn w:val="BodyText"/>
    <w:semiHidden/>
    <w:pPr>
      <w:tabs>
        <w:tab w:val="left" w:pos="851"/>
      </w:tabs>
      <w:spacing w:after="120" w:line="240" w:lineRule="auto"/>
      <w:ind w:left="851" w:hanging="851"/>
      <w:jc w:val="left"/>
    </w:pPr>
    <w:rPr>
      <w:rFonts w:ascii="Comic Sans MS" w:hAnsi="Comic Sans MS"/>
      <w:sz w:val="20"/>
    </w:rPr>
  </w:style>
  <w:style w:type="paragraph" w:styleId="Closing">
    <w:name w:val="Closing"/>
    <w:basedOn w:val="BodyText"/>
    <w:pPr>
      <w:ind w:left="4253" w:firstLine="0"/>
    </w:pPr>
  </w:style>
  <w:style w:type="paragraph" w:styleId="Date">
    <w:name w:val="Date"/>
    <w:basedOn w:val="BodyText"/>
    <w:next w:val="Normal"/>
  </w:style>
  <w:style w:type="paragraph" w:customStyle="1" w:styleId="CodeBlock">
    <w:name w:val="Code Block"/>
    <w:basedOn w:val="BodyFirs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right" w:pos="8505"/>
      </w:tabs>
      <w:spacing w:line="240" w:lineRule="auto"/>
      <w:jc w:val="left"/>
    </w:pPr>
    <w:rPr>
      <w:rFonts w:ascii="Courier New" w:hAnsi="Courier New"/>
      <w:noProof/>
      <w:sz w:val="20"/>
    </w:rPr>
  </w:style>
  <w:style w:type="paragraph" w:styleId="BodyText2">
    <w:name w:val="Body Text 2"/>
    <w:basedOn w:val="BodyText"/>
    <w:pPr>
      <w:ind w:left="567"/>
    </w:pPr>
  </w:style>
  <w:style w:type="paragraph" w:styleId="BodyText3">
    <w:name w:val="Body Text 3"/>
    <w:basedOn w:val="BodyText"/>
    <w:pPr>
      <w:ind w:left="1701"/>
    </w:pPr>
    <w:rPr>
      <w:sz w:val="16"/>
      <w:szCs w:val="16"/>
    </w:rPr>
  </w:style>
  <w:style w:type="paragraph" w:styleId="BlockText">
    <w:name w:val="Block Text"/>
    <w:basedOn w:val="BodyText"/>
    <w:pPr>
      <w:ind w:left="1701" w:right="1701"/>
    </w:pPr>
  </w:style>
  <w:style w:type="paragraph" w:styleId="BodyTextFirstIndent">
    <w:name w:val="Body Text First Indent"/>
    <w:basedOn w:val="BodyTextIndent"/>
    <w:pPr>
      <w:ind w:firstLine="0"/>
    </w:pPr>
  </w:style>
  <w:style w:type="paragraph" w:styleId="BodyTextIndent">
    <w:name w:val="Body Text Indent"/>
    <w:basedOn w:val="BodyText"/>
    <w:pPr>
      <w:ind w:left="284"/>
    </w:pPr>
  </w:style>
  <w:style w:type="paragraph" w:styleId="BodyTextFirstIndent2">
    <w:name w:val="Body Text First Indent 2"/>
    <w:basedOn w:val="BodyTextIndent2"/>
    <w:pPr>
      <w:ind w:firstLine="0"/>
    </w:pPr>
  </w:style>
  <w:style w:type="paragraph" w:styleId="BodyTextIndent2">
    <w:name w:val="Body Text Indent 2"/>
    <w:basedOn w:val="BodyText"/>
    <w:pPr>
      <w:ind w:left="567"/>
    </w:pPr>
  </w:style>
  <w:style w:type="paragraph" w:customStyle="1" w:styleId="BulletBodyText2">
    <w:name w:val="Bullet Body Text 2"/>
    <w:basedOn w:val="BodyText2"/>
    <w:pPr>
      <w:tabs>
        <w:tab w:val="left" w:pos="851"/>
      </w:tabs>
      <w:ind w:left="851" w:hanging="284"/>
    </w:pPr>
  </w:style>
  <w:style w:type="paragraph" w:customStyle="1" w:styleId="BulletBodyTextContinuation">
    <w:name w:val="Bullet Body Text Continuation"/>
    <w:basedOn w:val="BulletBodyText"/>
    <w:pPr>
      <w:numPr>
        <w:numId w:val="0"/>
      </w:numPr>
      <w:ind w:left="567" w:firstLine="284"/>
    </w:pPr>
  </w:style>
  <w:style w:type="paragraph" w:customStyle="1" w:styleId="BulletBodyText2Continuation">
    <w:name w:val="Bullet Body Text 2 Continuation"/>
    <w:basedOn w:val="BulletBodyText2"/>
    <w:pPr>
      <w:ind w:firstLine="284"/>
    </w:pPr>
  </w:style>
  <w:style w:type="paragraph" w:customStyle="1" w:styleId="BodyTextContinuation">
    <w:name w:val="Body Text Continuation"/>
    <w:basedOn w:val="BodyText"/>
    <w:next w:val="BodyText"/>
    <w:pPr>
      <w:ind w:firstLine="0"/>
    </w:pPr>
  </w:style>
  <w:style w:type="paragraph" w:styleId="Salutation">
    <w:name w:val="Salutation"/>
    <w:basedOn w:val="BodyText"/>
    <w:next w:val="Normal"/>
    <w:pPr>
      <w:ind w:firstLine="0"/>
    </w:pPr>
  </w:style>
  <w:style w:type="character" w:styleId="CommentReference">
    <w:name w:val="annotation reference"/>
    <w:basedOn w:val="DefaultParagraphFont"/>
    <w:semiHidden/>
    <w:rPr>
      <w:rFonts w:ascii="Comic Sans MS" w:hAnsi="Comic Sans MS"/>
      <w:color w:val="FF0000"/>
      <w:sz w:val="16"/>
      <w:szCs w:val="16"/>
    </w:rPr>
  </w:style>
  <w:style w:type="paragraph" w:customStyle="1" w:styleId="TableBody">
    <w:name w:val="Table Body"/>
    <w:basedOn w:val="BodyText"/>
    <w:pPr>
      <w:spacing w:before="40" w:after="40" w:line="240" w:lineRule="auto"/>
      <w:ind w:firstLine="0"/>
      <w:jc w:val="left"/>
    </w:pPr>
    <w:rPr>
      <w:sz w:val="20"/>
    </w:rPr>
  </w:style>
  <w:style w:type="paragraph" w:customStyle="1" w:styleId="TableHeader">
    <w:name w:val="Table Header"/>
    <w:basedOn w:val="TableBody"/>
    <w:rPr>
      <w:b/>
    </w:rPr>
  </w:style>
  <w:style w:type="paragraph" w:customStyle="1" w:styleId="Equation">
    <w:name w:val="Equation"/>
    <w:basedOn w:val="BodyText"/>
    <w:next w:val="BodyTextContinuation"/>
    <w:pPr>
      <w:tabs>
        <w:tab w:val="left" w:pos="1418"/>
        <w:tab w:val="right" w:pos="8505"/>
      </w:tabs>
      <w:spacing w:before="120" w:after="120" w:line="240" w:lineRule="auto"/>
      <w:ind w:firstLine="0"/>
    </w:pPr>
  </w:style>
  <w:style w:type="paragraph" w:customStyle="1" w:styleId="Equationwide">
    <w:name w:val="Equation wide"/>
    <w:basedOn w:val="Equation"/>
    <w:next w:val="BodyTextContinuation"/>
    <w:pPr>
      <w:tabs>
        <w:tab w:val="clear" w:pos="1418"/>
        <w:tab w:val="center" w:pos="4253"/>
      </w:tabs>
    </w:pPr>
  </w:style>
  <w:style w:type="character" w:styleId="FootnoteReference">
    <w:name w:val="footnote reference"/>
    <w:basedOn w:val="DefaultParagraphFont"/>
    <w:semiHidden/>
    <w:rPr>
      <w:vertAlign w:val="superscript"/>
    </w:rPr>
  </w:style>
  <w:style w:type="paragraph" w:customStyle="1" w:styleId="Heading1nontoc">
    <w:name w:val="Heading 1 nontoc"/>
    <w:basedOn w:val="Heading1"/>
    <w:next w:val="BodyFirst"/>
    <w:pPr>
      <w:spacing w:before="0"/>
      <w:outlineLvl w:val="9"/>
    </w:pPr>
  </w:style>
  <w:style w:type="paragraph" w:customStyle="1" w:styleId="CaptionTop">
    <w:name w:val="Caption Top"/>
    <w:basedOn w:val="Caption"/>
    <w:next w:val="BodyText"/>
    <w:pPr>
      <w:spacing w:before="200" w:after="60"/>
    </w:pPr>
  </w:style>
  <w:style w:type="paragraph" w:styleId="TOC1">
    <w:name w:val="toc 1"/>
    <w:basedOn w:val="BodyText"/>
    <w:next w:val="BodyText"/>
    <w:semiHidden/>
    <w:pPr>
      <w:tabs>
        <w:tab w:val="right" w:pos="8505"/>
      </w:tabs>
      <w:spacing w:before="240"/>
      <w:ind w:firstLine="0"/>
    </w:pPr>
    <w:rPr>
      <w:b/>
      <w:smallCaps/>
      <w:sz w:val="28"/>
    </w:rPr>
  </w:style>
  <w:style w:type="paragraph" w:styleId="TOC2">
    <w:name w:val="toc 2"/>
    <w:basedOn w:val="TOC1"/>
    <w:semiHidden/>
    <w:pPr>
      <w:tabs>
        <w:tab w:val="right" w:leader="dot" w:pos="8505"/>
      </w:tabs>
      <w:spacing w:before="0"/>
      <w:ind w:left="284"/>
    </w:pPr>
    <w:rPr>
      <w:b w:val="0"/>
      <w:smallCaps w:val="0"/>
      <w:sz w:val="22"/>
    </w:rPr>
  </w:style>
  <w:style w:type="paragraph" w:styleId="TOC3">
    <w:name w:val="toc 3"/>
    <w:basedOn w:val="TOC2"/>
    <w:semiHidden/>
    <w:pPr>
      <w:ind w:left="567"/>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Pr>
      <w:color w:val="0000FF"/>
      <w:u w:val="single"/>
    </w:rPr>
  </w:style>
  <w:style w:type="paragraph" w:styleId="Signature">
    <w:name w:val="Signature"/>
    <w:basedOn w:val="BodyText"/>
    <w:pPr>
      <w:ind w:left="4253" w:firstLine="0"/>
    </w:pPr>
  </w:style>
  <w:style w:type="paragraph" w:styleId="BodyTextIndent3">
    <w:name w:val="Body Text Indent 3"/>
    <w:basedOn w:val="BodyText"/>
    <w:pPr>
      <w:ind w:left="851"/>
    </w:pPr>
    <w:rPr>
      <w:szCs w:val="16"/>
    </w:rPr>
  </w:style>
  <w:style w:type="paragraph" w:customStyle="1" w:styleId="BodyTextFirstIndent3">
    <w:name w:val="Body Text First Indent 3"/>
    <w:basedOn w:val="BodyTextIndent3"/>
    <w:next w:val="BodyTextIndent3"/>
    <w:pPr>
      <w:ind w:firstLine="0"/>
    </w:pPr>
  </w:style>
  <w:style w:type="paragraph" w:styleId="HTMLAddress">
    <w:name w:val="HTML Address"/>
    <w:basedOn w:val="BodyText"/>
    <w:rPr>
      <w:i/>
      <w:iCs/>
      <w:noProof/>
    </w:rPr>
  </w:style>
  <w:style w:type="paragraph" w:styleId="List">
    <w:name w:val="List"/>
    <w:basedOn w:val="BodyText"/>
    <w:pPr>
      <w:ind w:left="283" w:hanging="283"/>
    </w:pPr>
  </w:style>
  <w:style w:type="paragraph" w:styleId="List2">
    <w:name w:val="List 2"/>
    <w:basedOn w:val="List"/>
    <w:pPr>
      <w:ind w:left="566"/>
    </w:pPr>
  </w:style>
  <w:style w:type="paragraph" w:styleId="List3">
    <w:name w:val="List 3"/>
    <w:basedOn w:val="List2"/>
    <w:pPr>
      <w:ind w:left="849"/>
    </w:pPr>
  </w:style>
  <w:style w:type="paragraph" w:styleId="List4">
    <w:name w:val="List 4"/>
    <w:basedOn w:val="BodyText"/>
    <w:pPr>
      <w:ind w:left="1132" w:hanging="283"/>
    </w:pPr>
  </w:style>
  <w:style w:type="paragraph" w:styleId="List5">
    <w:name w:val="List 5"/>
    <w:basedOn w:val="BodyText"/>
    <w:pPr>
      <w:ind w:left="1415" w:hanging="283"/>
    </w:pPr>
  </w:style>
  <w:style w:type="paragraph" w:styleId="ListBullet">
    <w:name w:val="List Bullet"/>
    <w:basedOn w:val="BodyText"/>
    <w:pPr>
      <w:numPr>
        <w:numId w:val="1"/>
      </w:numPr>
      <w:tabs>
        <w:tab w:val="clear" w:pos="360"/>
        <w:tab w:val="left" w:pos="284"/>
      </w:tabs>
    </w:pPr>
  </w:style>
  <w:style w:type="paragraph" w:styleId="ListBullet2">
    <w:name w:val="List Bullet 2"/>
    <w:basedOn w:val="ListBullet"/>
    <w:pPr>
      <w:numPr>
        <w:numId w:val="2"/>
      </w:numPr>
      <w:tabs>
        <w:tab w:val="clear" w:pos="643"/>
        <w:tab w:val="left" w:pos="567"/>
      </w:tabs>
    </w:pPr>
  </w:style>
  <w:style w:type="paragraph" w:styleId="ListBullet3">
    <w:name w:val="List Bullet 3"/>
    <w:basedOn w:val="ListBullet"/>
    <w:pPr>
      <w:numPr>
        <w:numId w:val="3"/>
      </w:numPr>
      <w:tabs>
        <w:tab w:val="clear" w:pos="926"/>
        <w:tab w:val="left" w:pos="851"/>
      </w:tabs>
    </w:pPr>
  </w:style>
  <w:style w:type="paragraph" w:styleId="ListBullet4">
    <w:name w:val="List Bullet 4"/>
    <w:basedOn w:val="ListBullet"/>
    <w:pPr>
      <w:numPr>
        <w:numId w:val="4"/>
      </w:numPr>
      <w:tabs>
        <w:tab w:val="clear" w:pos="1209"/>
        <w:tab w:val="left" w:pos="1134"/>
      </w:tabs>
    </w:pPr>
  </w:style>
  <w:style w:type="paragraph" w:styleId="ListBullet5">
    <w:name w:val="List Bullet 5"/>
    <w:basedOn w:val="ListBullet"/>
    <w:pPr>
      <w:numPr>
        <w:numId w:val="5"/>
      </w:numPr>
      <w:tabs>
        <w:tab w:val="clear" w:pos="1492"/>
        <w:tab w:val="left" w:pos="1418"/>
      </w:tabs>
    </w:pPr>
  </w:style>
  <w:style w:type="paragraph" w:styleId="ListContinue">
    <w:name w:val="List Continue"/>
    <w:basedOn w:val="BodyText"/>
    <w:pPr>
      <w:ind w:left="284"/>
    </w:pPr>
  </w:style>
  <w:style w:type="paragraph" w:styleId="ListContinue2">
    <w:name w:val="List Continue 2"/>
    <w:basedOn w:val="BodyText"/>
    <w:pPr>
      <w:ind w:left="567"/>
    </w:pPr>
  </w:style>
  <w:style w:type="paragraph" w:styleId="ListContinue3">
    <w:name w:val="List Continue 3"/>
    <w:basedOn w:val="BodyText"/>
    <w:pPr>
      <w:ind w:left="851"/>
    </w:pPr>
  </w:style>
  <w:style w:type="paragraph" w:styleId="ListContinue4">
    <w:name w:val="List Continue 4"/>
    <w:basedOn w:val="BodyText"/>
    <w:pPr>
      <w:ind w:left="1134"/>
    </w:pPr>
  </w:style>
  <w:style w:type="paragraph" w:styleId="ListContinue5">
    <w:name w:val="List Continue 5"/>
    <w:basedOn w:val="BodyText"/>
    <w:pPr>
      <w:ind w:left="1418"/>
    </w:pPr>
  </w:style>
  <w:style w:type="paragraph" w:styleId="ListNumber">
    <w:name w:val="List Number"/>
    <w:basedOn w:val="BodyText"/>
    <w:pPr>
      <w:numPr>
        <w:numId w:val="6"/>
      </w:numPr>
      <w:tabs>
        <w:tab w:val="clear" w:pos="360"/>
        <w:tab w:val="left" w:pos="284"/>
      </w:tabs>
    </w:pPr>
  </w:style>
  <w:style w:type="paragraph" w:styleId="ListNumber2">
    <w:name w:val="List Number 2"/>
    <w:basedOn w:val="ListNumber"/>
    <w:pPr>
      <w:numPr>
        <w:numId w:val="7"/>
      </w:numPr>
      <w:tabs>
        <w:tab w:val="clear" w:pos="643"/>
        <w:tab w:val="left" w:pos="567"/>
      </w:tabs>
    </w:pPr>
  </w:style>
  <w:style w:type="paragraph" w:styleId="ListNumber3">
    <w:name w:val="List Number 3"/>
    <w:basedOn w:val="ListNumber"/>
    <w:pPr>
      <w:numPr>
        <w:numId w:val="8"/>
      </w:numPr>
      <w:tabs>
        <w:tab w:val="clear" w:pos="926"/>
        <w:tab w:val="left" w:pos="851"/>
      </w:tabs>
    </w:pPr>
  </w:style>
  <w:style w:type="paragraph" w:styleId="ListNumber4">
    <w:name w:val="List Number 4"/>
    <w:basedOn w:val="ListNumber"/>
    <w:pPr>
      <w:numPr>
        <w:numId w:val="9"/>
      </w:numPr>
      <w:tabs>
        <w:tab w:val="clear" w:pos="1209"/>
        <w:tab w:val="left" w:pos="1134"/>
      </w:tabs>
    </w:pPr>
  </w:style>
  <w:style w:type="paragraph" w:styleId="ListNumber5">
    <w:name w:val="List Number 5"/>
    <w:basedOn w:val="ListNumber"/>
    <w:pPr>
      <w:numPr>
        <w:numId w:val="10"/>
      </w:numPr>
      <w:tabs>
        <w:tab w:val="clear" w:pos="1492"/>
        <w:tab w:val="left" w:pos="1418"/>
      </w:tabs>
    </w:pPr>
  </w:style>
  <w:style w:type="paragraph" w:customStyle="1" w:styleId="BodyTextContinue">
    <w:name w:val="Body Text Continue"/>
    <w:basedOn w:val="BodyText"/>
    <w:next w:val="BodyText"/>
    <w:pPr>
      <w:spacing w:before="240"/>
      <w:ind w:firstLine="0"/>
    </w:pPr>
    <w:rPr>
      <w:rFonts w:ascii="Trebuchet MS" w:hAnsi="Trebuchet MS"/>
    </w:rPr>
  </w:style>
  <w:style w:type="paragraph" w:customStyle="1" w:styleId="Address">
    <w:name w:val="Address"/>
    <w:basedOn w:val="BodyFirst"/>
    <w:rsid w:val="001636FD"/>
  </w:style>
  <w:style w:type="table" w:styleId="TableSimple3">
    <w:name w:val="Table Simple 3"/>
    <w:basedOn w:val="TableNormal"/>
    <w:rsid w:val="00A3644A"/>
    <w:pPr>
      <w:spacing w:before="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Monospaceinline">
    <w:name w:val="Monospace (inline)"/>
    <w:basedOn w:val="DefaultParagraphFont"/>
    <w:rsid w:val="007F12B9"/>
    <w:rPr>
      <w:rFonts w:ascii="Courier New" w:hAnsi="Courier New"/>
      <w:sz w:val="20"/>
    </w:rPr>
  </w:style>
  <w:style w:type="table" w:styleId="TableSimple1">
    <w:name w:val="Table Simple 1"/>
    <w:basedOn w:val="TableNormal"/>
    <w:rsid w:val="006261D6"/>
    <w:pPr>
      <w:widowControl w:val="0"/>
      <w:jc w:val="center"/>
    </w:pPr>
    <w:rPr>
      <w:rFonts w:ascii="Revival565 BT" w:hAnsi="Revival565 BT"/>
    </w:rPr>
    <w:tblPr>
      <w:tblInd w:w="0" w:type="dxa"/>
      <w:tblBorders>
        <w:top w:val="single" w:sz="12" w:space="0" w:color="808080"/>
        <w:bottom w:val="single" w:sz="12" w:space="0" w:color="808080"/>
      </w:tblBorders>
      <w:tblCellMar>
        <w:top w:w="0" w:type="dxa"/>
        <w:left w:w="108" w:type="dxa"/>
        <w:bottom w:w="0" w:type="dxa"/>
        <w:right w:w="108" w:type="dxa"/>
      </w:tblCellMar>
    </w:tblPr>
    <w:tcPr>
      <w:shd w:val="clear" w:color="auto" w:fill="auto"/>
    </w:tcPr>
    <w:tblStylePr w:type="firstRow">
      <w:rPr>
        <w:b/>
      </w:rPr>
      <w:tblPr/>
      <w:tcPr>
        <w:tcBorders>
          <w:bottom w:val="single" w:sz="6" w:space="0" w:color="808080"/>
        </w:tcBorders>
        <w:shd w:val="clear" w:color="auto" w:fill="auto"/>
      </w:tcPr>
    </w:tblStylePr>
    <w:tblStylePr w:type="lastRow">
      <w:tblPr/>
      <w:tcPr>
        <w:tcBorders>
          <w:top w:val="nil"/>
        </w:tcBorders>
        <w:shd w:val="clear" w:color="auto" w:fill="auto"/>
      </w:tcPr>
    </w:tblStylePr>
    <w:tblStylePr w:type="firstCol">
      <w:pPr>
        <w:wordWrap/>
        <w:jc w:val="left"/>
      </w:pPr>
    </w:tblStylePr>
  </w:style>
  <w:style w:type="character" w:customStyle="1" w:styleId="CodeInline0">
    <w:name w:val="Code Inline"/>
    <w:basedOn w:val="DefaultParagraphFont"/>
    <w:rsid w:val="00794497"/>
    <w:rPr>
      <w:rFonts w:ascii="Courier New" w:hAnsi="Courier New"/>
      <w:noProof/>
      <w:sz w:val="20"/>
    </w:rPr>
  </w:style>
  <w:style w:type="paragraph" w:customStyle="1" w:styleId="CRCName">
    <w:name w:val="CRC Name"/>
    <w:basedOn w:val="Normal"/>
    <w:rsid w:val="00684248"/>
    <w:pPr>
      <w:tabs>
        <w:tab w:val="left" w:pos="1440"/>
        <w:tab w:val="left" w:pos="2880"/>
        <w:tab w:val="left" w:pos="4320"/>
        <w:tab w:val="left" w:pos="8640"/>
      </w:tabs>
      <w:spacing w:before="0" w:after="120" w:line="280" w:lineRule="atLeast"/>
      <w:jc w:val="left"/>
    </w:pPr>
    <w:rPr>
      <w:rFonts w:ascii="Helvetica" w:eastAsia="Times" w:hAnsi="Helvetica"/>
      <w:b/>
      <w:sz w:val="22"/>
      <w:lang w:val="en-US"/>
    </w:rPr>
  </w:style>
  <w:style w:type="paragraph" w:customStyle="1" w:styleId="CRCIndentHanging">
    <w:name w:val="CRC Indent Hanging"/>
    <w:basedOn w:val="Normal"/>
    <w:rsid w:val="00684248"/>
    <w:pPr>
      <w:tabs>
        <w:tab w:val="left" w:pos="1440"/>
      </w:tabs>
      <w:spacing w:before="0" w:after="120" w:line="260" w:lineRule="atLeast"/>
      <w:ind w:left="1440" w:hanging="1440"/>
      <w:jc w:val="left"/>
    </w:pPr>
    <w:rPr>
      <w:rFonts w:ascii="Times New Roman" w:eastAsia="Times" w:hAnsi="Times New Roman"/>
      <w:sz w:val="22"/>
      <w:lang w:val="en-US"/>
    </w:rPr>
  </w:style>
  <w:style w:type="paragraph" w:customStyle="1" w:styleId="GlossaryDefinition">
    <w:name w:val="Glossary Definition"/>
    <w:basedOn w:val="BodyText"/>
    <w:rsid w:val="00684248"/>
    <w:pPr>
      <w:tabs>
        <w:tab w:val="left" w:pos="720"/>
      </w:tabs>
      <w:spacing w:after="120" w:line="280" w:lineRule="atLeast"/>
      <w:ind w:left="720" w:hanging="720"/>
      <w:jc w:val="left"/>
    </w:pPr>
    <w:rPr>
      <w:rFonts w:ascii="Times New Roman" w:eastAsia="Times" w:hAnsi="Times New Roman"/>
      <w:i/>
      <w:lang w:val="en-US"/>
    </w:rPr>
  </w:style>
  <w:style w:type="paragraph" w:styleId="BalloonText">
    <w:name w:val="Balloon Text"/>
    <w:basedOn w:val="Normal"/>
    <w:link w:val="BalloonTextChar"/>
    <w:rsid w:val="007031FA"/>
    <w:pPr>
      <w:spacing w:before="0"/>
    </w:pPr>
    <w:rPr>
      <w:rFonts w:ascii="Tahoma" w:hAnsi="Tahoma" w:cs="Tahoma"/>
      <w:sz w:val="16"/>
      <w:szCs w:val="16"/>
    </w:rPr>
  </w:style>
  <w:style w:type="character" w:customStyle="1" w:styleId="BalloonTextChar">
    <w:name w:val="Balloon Text Char"/>
    <w:basedOn w:val="DefaultParagraphFont"/>
    <w:link w:val="BalloonText"/>
    <w:rsid w:val="007031FA"/>
    <w:rPr>
      <w:rFonts w:ascii="Tahoma" w:hAnsi="Tahoma" w:cs="Tahoma"/>
      <w:sz w:val="16"/>
      <w:szCs w:val="16"/>
      <w:lang w:val="en-CA" w:eastAsia="en-US"/>
    </w:rPr>
  </w:style>
  <w:style w:type="paragraph" w:styleId="ListParagraph">
    <w:name w:val="List Paragraph"/>
    <w:basedOn w:val="Normal"/>
    <w:uiPriority w:val="34"/>
    <w:qFormat/>
    <w:rsid w:val="00066E75"/>
    <w:pPr>
      <w:ind w:left="720"/>
      <w:contextualSpacing/>
    </w:pPr>
  </w:style>
  <w:style w:type="character" w:customStyle="1" w:styleId="BodyTextChar">
    <w:name w:val="Body Text Char"/>
    <w:basedOn w:val="DefaultParagraphFont"/>
    <w:link w:val="BodyText"/>
    <w:rsid w:val="00066E75"/>
    <w:rPr>
      <w:rFonts w:ascii="Book Antiqua" w:hAnsi="Book Antiqua"/>
      <w:sz w:val="22"/>
      <w:lang w:val="en-NZ" w:eastAsia="en-US"/>
    </w:rPr>
  </w:style>
  <w:style w:type="table" w:styleId="TableGrid">
    <w:name w:val="Table Grid"/>
    <w:basedOn w:val="TableNormal"/>
    <w:rsid w:val="00A57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57BB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8F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en-CA" w:bidi="bn-BD"/>
    </w:rPr>
  </w:style>
  <w:style w:type="character" w:customStyle="1" w:styleId="HTMLPreformattedChar">
    <w:name w:val="HTML Preformatted Char"/>
    <w:basedOn w:val="DefaultParagraphFont"/>
    <w:link w:val="HTMLPreformatted"/>
    <w:uiPriority w:val="99"/>
    <w:rsid w:val="008F50C4"/>
    <w:rPr>
      <w:rFonts w:ascii="Courier New" w:hAnsi="Courier New" w:cs="Courier New"/>
      <w:lang w:val="en-CA" w:eastAsia="en-CA" w:bidi="bn-BD"/>
    </w:rPr>
  </w:style>
  <w:style w:type="table" w:styleId="TableTheme">
    <w:name w:val="Table Theme"/>
    <w:basedOn w:val="TableNormal"/>
    <w:rsid w:val="00482D5A"/>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4">
    <w:name w:val="Table List 4"/>
    <w:basedOn w:val="TableNormal"/>
    <w:rsid w:val="000B30BB"/>
    <w:pPr>
      <w:spacing w:before="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lang w:val="en-CA" w:eastAsia="en-US"/>
    </w:rPr>
  </w:style>
  <w:style w:type="paragraph" w:styleId="Heading1">
    <w:name w:val="heading 1"/>
    <w:next w:val="BodyFirst"/>
    <w:qFormat/>
    <w:rsid w:val="00F2129D"/>
    <w:pPr>
      <w:keepNext/>
      <w:spacing w:before="720" w:after="60"/>
      <w:outlineLvl w:val="0"/>
    </w:pPr>
    <w:rPr>
      <w:rFonts w:ascii="Trebuchet MS" w:hAnsi="Trebuchet MS"/>
      <w:b/>
      <w:kern w:val="28"/>
      <w:sz w:val="32"/>
      <w:lang w:val="en-NZ" w:eastAsia="en-US"/>
    </w:rPr>
  </w:style>
  <w:style w:type="paragraph" w:styleId="Heading2">
    <w:name w:val="heading 2"/>
    <w:basedOn w:val="Heading1"/>
    <w:next w:val="BodyFirst"/>
    <w:qFormat/>
    <w:rsid w:val="00794497"/>
    <w:pPr>
      <w:spacing w:before="240"/>
      <w:outlineLvl w:val="1"/>
    </w:pPr>
    <w:rPr>
      <w:sz w:val="24"/>
    </w:rPr>
  </w:style>
  <w:style w:type="paragraph" w:styleId="Heading3">
    <w:name w:val="heading 3"/>
    <w:basedOn w:val="Heading2"/>
    <w:next w:val="BodyFirst"/>
    <w:qFormat/>
    <w:pPr>
      <w:spacing w:after="0"/>
      <w:outlineLvl w:val="2"/>
    </w:pPr>
  </w:style>
  <w:style w:type="paragraph" w:styleId="Heading4">
    <w:name w:val="heading 4"/>
    <w:basedOn w:val="Normal"/>
    <w:next w:val="Normal"/>
    <w:qFormat/>
    <w:pPr>
      <w:keepNext/>
      <w:spacing w:before="240" w:after="60" w:line="285" w:lineRule="atLeast"/>
      <w:ind w:firstLine="284"/>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BodyText"/>
    <w:next w:val="BodyText"/>
    <w:pPr>
      <w:ind w:firstLine="0"/>
    </w:pPr>
  </w:style>
  <w:style w:type="paragraph" w:styleId="BodyText">
    <w:name w:val="Body Text"/>
    <w:link w:val="BodyTextChar"/>
    <w:pPr>
      <w:spacing w:line="320" w:lineRule="exact"/>
      <w:ind w:firstLine="284"/>
      <w:jc w:val="both"/>
    </w:pPr>
    <w:rPr>
      <w:rFonts w:ascii="Book Antiqua" w:hAnsi="Book Antiqua"/>
      <w:sz w:val="22"/>
      <w:lang w:val="en-NZ" w:eastAsia="en-US"/>
    </w:rPr>
  </w:style>
  <w:style w:type="paragraph" w:styleId="Caption">
    <w:name w:val="caption"/>
    <w:basedOn w:val="BodyText"/>
    <w:next w:val="BodyText"/>
    <w:qFormat/>
    <w:pPr>
      <w:keepLines/>
      <w:widowControl w:val="0"/>
      <w:tabs>
        <w:tab w:val="left" w:pos="1134"/>
      </w:tabs>
      <w:spacing w:before="60" w:after="120" w:line="240" w:lineRule="auto"/>
      <w:ind w:left="1134" w:hanging="1134"/>
      <w:jc w:val="left"/>
    </w:pPr>
    <w:rPr>
      <w:sz w:val="20"/>
    </w:rPr>
  </w:style>
  <w:style w:type="character" w:customStyle="1" w:styleId="DontSpell">
    <w:name w:val="Don't Spell"/>
    <w:basedOn w:val="DefaultParagraphFont"/>
    <w:rPr>
      <w:noProof/>
    </w:rPr>
  </w:style>
  <w:style w:type="paragraph" w:customStyle="1" w:styleId="BulletBodyText">
    <w:name w:val="Bullet Body Text"/>
    <w:basedOn w:val="BodyText"/>
    <w:pPr>
      <w:numPr>
        <w:numId w:val="11"/>
      </w:numPr>
      <w:tabs>
        <w:tab w:val="clear" w:pos="644"/>
        <w:tab w:val="left" w:pos="567"/>
      </w:tabs>
    </w:pPr>
  </w:style>
  <w:style w:type="paragraph" w:customStyle="1" w:styleId="MonospaceParagraph">
    <w:name w:val="Monospace Paragraph"/>
    <w:basedOn w:val="BodyText"/>
    <w:rsid w:val="007F12B9"/>
    <w:pPr>
      <w:ind w:firstLine="0"/>
      <w:jc w:val="left"/>
    </w:pPr>
    <w:rPr>
      <w:rFonts w:ascii="Courier New" w:hAnsi="Courier New"/>
    </w:rPr>
  </w:style>
  <w:style w:type="character" w:customStyle="1" w:styleId="CodeInline">
    <w:name w:val="Code (Inline)"/>
    <w:basedOn w:val="DefaultParagraphFont"/>
    <w:rPr>
      <w:rFonts w:ascii="Courier New" w:hAnsi="Courier New"/>
      <w:noProof/>
      <w:sz w:val="20"/>
    </w:rPr>
  </w:style>
  <w:style w:type="paragraph" w:customStyle="1" w:styleId="Picture">
    <w:name w:val="Picture"/>
    <w:basedOn w:val="BlockText"/>
    <w:next w:val="Caption"/>
    <w:pPr>
      <w:keepNext/>
      <w:spacing w:before="240" w:line="240" w:lineRule="auto"/>
      <w:ind w:left="0" w:right="0" w:firstLine="0"/>
      <w:jc w:val="center"/>
    </w:pPr>
    <w:rPr>
      <w:sz w:val="20"/>
    </w:rPr>
  </w:style>
  <w:style w:type="character" w:styleId="PageNumber">
    <w:name w:val="page number"/>
    <w:basedOn w:val="DefaultParagraphFont"/>
    <w:rPr>
      <w:sz w:val="20"/>
    </w:rPr>
  </w:style>
  <w:style w:type="paragraph" w:styleId="Header">
    <w:name w:val="header"/>
    <w:basedOn w:val="BodyText"/>
    <w:pPr>
      <w:widowControl w:val="0"/>
      <w:pBdr>
        <w:bottom w:val="single" w:sz="2" w:space="2" w:color="auto"/>
      </w:pBdr>
      <w:tabs>
        <w:tab w:val="center" w:pos="4253"/>
        <w:tab w:val="right" w:pos="8505"/>
      </w:tabs>
      <w:spacing w:line="240" w:lineRule="auto"/>
      <w:ind w:firstLine="0"/>
    </w:pPr>
    <w:rPr>
      <w:rFonts w:ascii="Trebuchet MS" w:hAnsi="Trebuchet MS"/>
      <w:sz w:val="18"/>
    </w:rPr>
  </w:style>
  <w:style w:type="paragraph" w:styleId="Footer">
    <w:name w:val="footer"/>
    <w:basedOn w:val="Header"/>
    <w:pPr>
      <w:pBdr>
        <w:bottom w:val="none" w:sz="0" w:space="0" w:color="auto"/>
      </w:pBdr>
    </w:pPr>
  </w:style>
  <w:style w:type="paragraph" w:styleId="Title">
    <w:name w:val="Title"/>
    <w:basedOn w:val="TitleBase"/>
    <w:next w:val="Subtitle"/>
    <w:qFormat/>
    <w:pPr>
      <w:spacing w:before="240" w:after="60"/>
      <w:jc w:val="center"/>
    </w:pPr>
    <w:rPr>
      <w:rFonts w:cs="Arial"/>
      <w:bCs/>
      <w:kern w:val="28"/>
      <w:sz w:val="40"/>
      <w:szCs w:val="32"/>
    </w:rPr>
  </w:style>
  <w:style w:type="paragraph" w:customStyle="1" w:styleId="TitleBase">
    <w:name w:val="Title Base"/>
    <w:rPr>
      <w:rFonts w:ascii="Trebuchet MS" w:hAnsi="Trebuchet MS"/>
      <w:lang w:val="en-NZ" w:eastAsia="en-US"/>
    </w:rPr>
  </w:style>
  <w:style w:type="paragraph" w:styleId="Subtitle">
    <w:name w:val="Subtitle"/>
    <w:basedOn w:val="TitleBase"/>
    <w:next w:val="Heading1"/>
    <w:qFormat/>
    <w:pPr>
      <w:spacing w:after="60"/>
      <w:jc w:val="center"/>
    </w:pPr>
    <w:rPr>
      <w:rFonts w:cs="Arial"/>
      <w:sz w:val="24"/>
      <w:szCs w:val="24"/>
    </w:rPr>
  </w:style>
  <w:style w:type="paragraph" w:styleId="EndnoteText">
    <w:name w:val="endnote text"/>
    <w:basedOn w:val="BodyText"/>
    <w:semiHidden/>
    <w:pPr>
      <w:ind w:left="284" w:hanging="284"/>
    </w:pPr>
    <w:rPr>
      <w:sz w:val="20"/>
    </w:rPr>
  </w:style>
  <w:style w:type="paragraph" w:styleId="FootnoteText">
    <w:name w:val="footnote text"/>
    <w:basedOn w:val="BodyText"/>
    <w:semiHidden/>
    <w:pPr>
      <w:tabs>
        <w:tab w:val="left" w:pos="397"/>
      </w:tabs>
      <w:spacing w:line="240" w:lineRule="auto"/>
      <w:ind w:left="397" w:hanging="397"/>
      <w:jc w:val="left"/>
    </w:pPr>
    <w:rPr>
      <w:sz w:val="20"/>
    </w:rPr>
  </w:style>
  <w:style w:type="paragraph" w:styleId="CommentText">
    <w:name w:val="annotation text"/>
    <w:basedOn w:val="BodyText"/>
    <w:semiHidden/>
    <w:pPr>
      <w:tabs>
        <w:tab w:val="left" w:pos="851"/>
      </w:tabs>
      <w:spacing w:after="120" w:line="240" w:lineRule="auto"/>
      <w:ind w:left="851" w:hanging="851"/>
      <w:jc w:val="left"/>
    </w:pPr>
    <w:rPr>
      <w:rFonts w:ascii="Comic Sans MS" w:hAnsi="Comic Sans MS"/>
      <w:sz w:val="20"/>
    </w:rPr>
  </w:style>
  <w:style w:type="paragraph" w:styleId="Closing">
    <w:name w:val="Closing"/>
    <w:basedOn w:val="BodyText"/>
    <w:pPr>
      <w:ind w:left="4253" w:firstLine="0"/>
    </w:pPr>
  </w:style>
  <w:style w:type="paragraph" w:styleId="Date">
    <w:name w:val="Date"/>
    <w:basedOn w:val="BodyText"/>
    <w:next w:val="Normal"/>
  </w:style>
  <w:style w:type="paragraph" w:customStyle="1" w:styleId="CodeBlock">
    <w:name w:val="Code Block"/>
    <w:basedOn w:val="BodyFirs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right" w:pos="8505"/>
      </w:tabs>
      <w:spacing w:line="240" w:lineRule="auto"/>
      <w:jc w:val="left"/>
    </w:pPr>
    <w:rPr>
      <w:rFonts w:ascii="Courier New" w:hAnsi="Courier New"/>
      <w:noProof/>
      <w:sz w:val="20"/>
    </w:rPr>
  </w:style>
  <w:style w:type="paragraph" w:styleId="BodyText2">
    <w:name w:val="Body Text 2"/>
    <w:basedOn w:val="BodyText"/>
    <w:pPr>
      <w:ind w:left="567"/>
    </w:pPr>
  </w:style>
  <w:style w:type="paragraph" w:styleId="BodyText3">
    <w:name w:val="Body Text 3"/>
    <w:basedOn w:val="BodyText"/>
    <w:pPr>
      <w:ind w:left="1701"/>
    </w:pPr>
    <w:rPr>
      <w:sz w:val="16"/>
      <w:szCs w:val="16"/>
    </w:rPr>
  </w:style>
  <w:style w:type="paragraph" w:styleId="BlockText">
    <w:name w:val="Block Text"/>
    <w:basedOn w:val="BodyText"/>
    <w:pPr>
      <w:ind w:left="1701" w:right="1701"/>
    </w:pPr>
  </w:style>
  <w:style w:type="paragraph" w:styleId="BodyTextFirstIndent">
    <w:name w:val="Body Text First Indent"/>
    <w:basedOn w:val="BodyTextIndent"/>
    <w:pPr>
      <w:ind w:firstLine="0"/>
    </w:pPr>
  </w:style>
  <w:style w:type="paragraph" w:styleId="BodyTextIndent">
    <w:name w:val="Body Text Indent"/>
    <w:basedOn w:val="BodyText"/>
    <w:pPr>
      <w:ind w:left="284"/>
    </w:pPr>
  </w:style>
  <w:style w:type="paragraph" w:styleId="BodyTextFirstIndent2">
    <w:name w:val="Body Text First Indent 2"/>
    <w:basedOn w:val="BodyTextIndent2"/>
    <w:pPr>
      <w:ind w:firstLine="0"/>
    </w:pPr>
  </w:style>
  <w:style w:type="paragraph" w:styleId="BodyTextIndent2">
    <w:name w:val="Body Text Indent 2"/>
    <w:basedOn w:val="BodyText"/>
    <w:pPr>
      <w:ind w:left="567"/>
    </w:pPr>
  </w:style>
  <w:style w:type="paragraph" w:customStyle="1" w:styleId="BulletBodyText2">
    <w:name w:val="Bullet Body Text 2"/>
    <w:basedOn w:val="BodyText2"/>
    <w:pPr>
      <w:tabs>
        <w:tab w:val="left" w:pos="851"/>
      </w:tabs>
      <w:ind w:left="851" w:hanging="284"/>
    </w:pPr>
  </w:style>
  <w:style w:type="paragraph" w:customStyle="1" w:styleId="BulletBodyTextContinuation">
    <w:name w:val="Bullet Body Text Continuation"/>
    <w:basedOn w:val="BulletBodyText"/>
    <w:pPr>
      <w:numPr>
        <w:numId w:val="0"/>
      </w:numPr>
      <w:ind w:left="567" w:firstLine="284"/>
    </w:pPr>
  </w:style>
  <w:style w:type="paragraph" w:customStyle="1" w:styleId="BulletBodyText2Continuation">
    <w:name w:val="Bullet Body Text 2 Continuation"/>
    <w:basedOn w:val="BulletBodyText2"/>
    <w:pPr>
      <w:ind w:firstLine="284"/>
    </w:pPr>
  </w:style>
  <w:style w:type="paragraph" w:customStyle="1" w:styleId="BodyTextContinuation">
    <w:name w:val="Body Text Continuation"/>
    <w:basedOn w:val="BodyText"/>
    <w:next w:val="BodyText"/>
    <w:pPr>
      <w:ind w:firstLine="0"/>
    </w:pPr>
  </w:style>
  <w:style w:type="paragraph" w:styleId="Salutation">
    <w:name w:val="Salutation"/>
    <w:basedOn w:val="BodyText"/>
    <w:next w:val="Normal"/>
    <w:pPr>
      <w:ind w:firstLine="0"/>
    </w:pPr>
  </w:style>
  <w:style w:type="character" w:styleId="CommentReference">
    <w:name w:val="annotation reference"/>
    <w:basedOn w:val="DefaultParagraphFont"/>
    <w:semiHidden/>
    <w:rPr>
      <w:rFonts w:ascii="Comic Sans MS" w:hAnsi="Comic Sans MS"/>
      <w:color w:val="FF0000"/>
      <w:sz w:val="16"/>
      <w:szCs w:val="16"/>
    </w:rPr>
  </w:style>
  <w:style w:type="paragraph" w:customStyle="1" w:styleId="TableBody">
    <w:name w:val="Table Body"/>
    <w:basedOn w:val="BodyText"/>
    <w:pPr>
      <w:spacing w:before="40" w:after="40" w:line="240" w:lineRule="auto"/>
      <w:ind w:firstLine="0"/>
      <w:jc w:val="left"/>
    </w:pPr>
    <w:rPr>
      <w:sz w:val="20"/>
    </w:rPr>
  </w:style>
  <w:style w:type="paragraph" w:customStyle="1" w:styleId="TableHeader">
    <w:name w:val="Table Header"/>
    <w:basedOn w:val="TableBody"/>
    <w:rPr>
      <w:b/>
    </w:rPr>
  </w:style>
  <w:style w:type="paragraph" w:customStyle="1" w:styleId="Equation">
    <w:name w:val="Equation"/>
    <w:basedOn w:val="BodyText"/>
    <w:next w:val="BodyTextContinuation"/>
    <w:pPr>
      <w:tabs>
        <w:tab w:val="left" w:pos="1418"/>
        <w:tab w:val="right" w:pos="8505"/>
      </w:tabs>
      <w:spacing w:before="120" w:after="120" w:line="240" w:lineRule="auto"/>
      <w:ind w:firstLine="0"/>
    </w:pPr>
  </w:style>
  <w:style w:type="paragraph" w:customStyle="1" w:styleId="Equationwide">
    <w:name w:val="Equation wide"/>
    <w:basedOn w:val="Equation"/>
    <w:next w:val="BodyTextContinuation"/>
    <w:pPr>
      <w:tabs>
        <w:tab w:val="clear" w:pos="1418"/>
        <w:tab w:val="center" w:pos="4253"/>
      </w:tabs>
    </w:pPr>
  </w:style>
  <w:style w:type="character" w:styleId="FootnoteReference">
    <w:name w:val="footnote reference"/>
    <w:basedOn w:val="DefaultParagraphFont"/>
    <w:semiHidden/>
    <w:rPr>
      <w:vertAlign w:val="superscript"/>
    </w:rPr>
  </w:style>
  <w:style w:type="paragraph" w:customStyle="1" w:styleId="Heading1nontoc">
    <w:name w:val="Heading 1 nontoc"/>
    <w:basedOn w:val="Heading1"/>
    <w:next w:val="BodyFirst"/>
    <w:pPr>
      <w:spacing w:before="0"/>
      <w:outlineLvl w:val="9"/>
    </w:pPr>
  </w:style>
  <w:style w:type="paragraph" w:customStyle="1" w:styleId="CaptionTop">
    <w:name w:val="Caption Top"/>
    <w:basedOn w:val="Caption"/>
    <w:next w:val="BodyText"/>
    <w:pPr>
      <w:spacing w:before="200" w:after="60"/>
    </w:pPr>
  </w:style>
  <w:style w:type="paragraph" w:styleId="TOC1">
    <w:name w:val="toc 1"/>
    <w:basedOn w:val="BodyText"/>
    <w:next w:val="BodyText"/>
    <w:semiHidden/>
    <w:pPr>
      <w:tabs>
        <w:tab w:val="right" w:pos="8505"/>
      </w:tabs>
      <w:spacing w:before="240"/>
      <w:ind w:firstLine="0"/>
    </w:pPr>
    <w:rPr>
      <w:b/>
      <w:smallCaps/>
      <w:sz w:val="28"/>
    </w:rPr>
  </w:style>
  <w:style w:type="paragraph" w:styleId="TOC2">
    <w:name w:val="toc 2"/>
    <w:basedOn w:val="TOC1"/>
    <w:semiHidden/>
    <w:pPr>
      <w:tabs>
        <w:tab w:val="right" w:leader="dot" w:pos="8505"/>
      </w:tabs>
      <w:spacing w:before="0"/>
      <w:ind w:left="284"/>
    </w:pPr>
    <w:rPr>
      <w:b w:val="0"/>
      <w:smallCaps w:val="0"/>
      <w:sz w:val="22"/>
    </w:rPr>
  </w:style>
  <w:style w:type="paragraph" w:styleId="TOC3">
    <w:name w:val="toc 3"/>
    <w:basedOn w:val="TOC2"/>
    <w:semiHidden/>
    <w:pPr>
      <w:ind w:left="567"/>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Pr>
      <w:color w:val="0000FF"/>
      <w:u w:val="single"/>
    </w:rPr>
  </w:style>
  <w:style w:type="paragraph" w:styleId="Signature">
    <w:name w:val="Signature"/>
    <w:basedOn w:val="BodyText"/>
    <w:pPr>
      <w:ind w:left="4253" w:firstLine="0"/>
    </w:pPr>
  </w:style>
  <w:style w:type="paragraph" w:styleId="BodyTextIndent3">
    <w:name w:val="Body Text Indent 3"/>
    <w:basedOn w:val="BodyText"/>
    <w:pPr>
      <w:ind w:left="851"/>
    </w:pPr>
    <w:rPr>
      <w:szCs w:val="16"/>
    </w:rPr>
  </w:style>
  <w:style w:type="paragraph" w:customStyle="1" w:styleId="BodyTextFirstIndent3">
    <w:name w:val="Body Text First Indent 3"/>
    <w:basedOn w:val="BodyTextIndent3"/>
    <w:next w:val="BodyTextIndent3"/>
    <w:pPr>
      <w:ind w:firstLine="0"/>
    </w:pPr>
  </w:style>
  <w:style w:type="paragraph" w:styleId="HTMLAddress">
    <w:name w:val="HTML Address"/>
    <w:basedOn w:val="BodyText"/>
    <w:rPr>
      <w:i/>
      <w:iCs/>
      <w:noProof/>
    </w:rPr>
  </w:style>
  <w:style w:type="paragraph" w:styleId="List">
    <w:name w:val="List"/>
    <w:basedOn w:val="BodyText"/>
    <w:pPr>
      <w:ind w:left="283" w:hanging="283"/>
    </w:pPr>
  </w:style>
  <w:style w:type="paragraph" w:styleId="List2">
    <w:name w:val="List 2"/>
    <w:basedOn w:val="List"/>
    <w:pPr>
      <w:ind w:left="566"/>
    </w:pPr>
  </w:style>
  <w:style w:type="paragraph" w:styleId="List3">
    <w:name w:val="List 3"/>
    <w:basedOn w:val="List2"/>
    <w:pPr>
      <w:ind w:left="849"/>
    </w:pPr>
  </w:style>
  <w:style w:type="paragraph" w:styleId="List4">
    <w:name w:val="List 4"/>
    <w:basedOn w:val="BodyText"/>
    <w:pPr>
      <w:ind w:left="1132" w:hanging="283"/>
    </w:pPr>
  </w:style>
  <w:style w:type="paragraph" w:styleId="List5">
    <w:name w:val="List 5"/>
    <w:basedOn w:val="BodyText"/>
    <w:pPr>
      <w:ind w:left="1415" w:hanging="283"/>
    </w:pPr>
  </w:style>
  <w:style w:type="paragraph" w:styleId="ListBullet">
    <w:name w:val="List Bullet"/>
    <w:basedOn w:val="BodyText"/>
    <w:pPr>
      <w:numPr>
        <w:numId w:val="1"/>
      </w:numPr>
      <w:tabs>
        <w:tab w:val="clear" w:pos="360"/>
        <w:tab w:val="left" w:pos="284"/>
      </w:tabs>
    </w:pPr>
  </w:style>
  <w:style w:type="paragraph" w:styleId="ListBullet2">
    <w:name w:val="List Bullet 2"/>
    <w:basedOn w:val="ListBullet"/>
    <w:pPr>
      <w:numPr>
        <w:numId w:val="2"/>
      </w:numPr>
      <w:tabs>
        <w:tab w:val="clear" w:pos="643"/>
        <w:tab w:val="left" w:pos="567"/>
      </w:tabs>
    </w:pPr>
  </w:style>
  <w:style w:type="paragraph" w:styleId="ListBullet3">
    <w:name w:val="List Bullet 3"/>
    <w:basedOn w:val="ListBullet"/>
    <w:pPr>
      <w:numPr>
        <w:numId w:val="3"/>
      </w:numPr>
      <w:tabs>
        <w:tab w:val="clear" w:pos="926"/>
        <w:tab w:val="left" w:pos="851"/>
      </w:tabs>
    </w:pPr>
  </w:style>
  <w:style w:type="paragraph" w:styleId="ListBullet4">
    <w:name w:val="List Bullet 4"/>
    <w:basedOn w:val="ListBullet"/>
    <w:pPr>
      <w:numPr>
        <w:numId w:val="4"/>
      </w:numPr>
      <w:tabs>
        <w:tab w:val="clear" w:pos="1209"/>
        <w:tab w:val="left" w:pos="1134"/>
      </w:tabs>
    </w:pPr>
  </w:style>
  <w:style w:type="paragraph" w:styleId="ListBullet5">
    <w:name w:val="List Bullet 5"/>
    <w:basedOn w:val="ListBullet"/>
    <w:pPr>
      <w:numPr>
        <w:numId w:val="5"/>
      </w:numPr>
      <w:tabs>
        <w:tab w:val="clear" w:pos="1492"/>
        <w:tab w:val="left" w:pos="1418"/>
      </w:tabs>
    </w:pPr>
  </w:style>
  <w:style w:type="paragraph" w:styleId="ListContinue">
    <w:name w:val="List Continue"/>
    <w:basedOn w:val="BodyText"/>
    <w:pPr>
      <w:ind w:left="284"/>
    </w:pPr>
  </w:style>
  <w:style w:type="paragraph" w:styleId="ListContinue2">
    <w:name w:val="List Continue 2"/>
    <w:basedOn w:val="BodyText"/>
    <w:pPr>
      <w:ind w:left="567"/>
    </w:pPr>
  </w:style>
  <w:style w:type="paragraph" w:styleId="ListContinue3">
    <w:name w:val="List Continue 3"/>
    <w:basedOn w:val="BodyText"/>
    <w:pPr>
      <w:ind w:left="851"/>
    </w:pPr>
  </w:style>
  <w:style w:type="paragraph" w:styleId="ListContinue4">
    <w:name w:val="List Continue 4"/>
    <w:basedOn w:val="BodyText"/>
    <w:pPr>
      <w:ind w:left="1134"/>
    </w:pPr>
  </w:style>
  <w:style w:type="paragraph" w:styleId="ListContinue5">
    <w:name w:val="List Continue 5"/>
    <w:basedOn w:val="BodyText"/>
    <w:pPr>
      <w:ind w:left="1418"/>
    </w:pPr>
  </w:style>
  <w:style w:type="paragraph" w:styleId="ListNumber">
    <w:name w:val="List Number"/>
    <w:basedOn w:val="BodyText"/>
    <w:pPr>
      <w:numPr>
        <w:numId w:val="6"/>
      </w:numPr>
      <w:tabs>
        <w:tab w:val="clear" w:pos="360"/>
        <w:tab w:val="left" w:pos="284"/>
      </w:tabs>
    </w:pPr>
  </w:style>
  <w:style w:type="paragraph" w:styleId="ListNumber2">
    <w:name w:val="List Number 2"/>
    <w:basedOn w:val="ListNumber"/>
    <w:pPr>
      <w:numPr>
        <w:numId w:val="7"/>
      </w:numPr>
      <w:tabs>
        <w:tab w:val="clear" w:pos="643"/>
        <w:tab w:val="left" w:pos="567"/>
      </w:tabs>
    </w:pPr>
  </w:style>
  <w:style w:type="paragraph" w:styleId="ListNumber3">
    <w:name w:val="List Number 3"/>
    <w:basedOn w:val="ListNumber"/>
    <w:pPr>
      <w:numPr>
        <w:numId w:val="8"/>
      </w:numPr>
      <w:tabs>
        <w:tab w:val="clear" w:pos="926"/>
        <w:tab w:val="left" w:pos="851"/>
      </w:tabs>
    </w:pPr>
  </w:style>
  <w:style w:type="paragraph" w:styleId="ListNumber4">
    <w:name w:val="List Number 4"/>
    <w:basedOn w:val="ListNumber"/>
    <w:pPr>
      <w:numPr>
        <w:numId w:val="9"/>
      </w:numPr>
      <w:tabs>
        <w:tab w:val="clear" w:pos="1209"/>
        <w:tab w:val="left" w:pos="1134"/>
      </w:tabs>
    </w:pPr>
  </w:style>
  <w:style w:type="paragraph" w:styleId="ListNumber5">
    <w:name w:val="List Number 5"/>
    <w:basedOn w:val="ListNumber"/>
    <w:pPr>
      <w:numPr>
        <w:numId w:val="10"/>
      </w:numPr>
      <w:tabs>
        <w:tab w:val="clear" w:pos="1492"/>
        <w:tab w:val="left" w:pos="1418"/>
      </w:tabs>
    </w:pPr>
  </w:style>
  <w:style w:type="paragraph" w:customStyle="1" w:styleId="BodyTextContinue">
    <w:name w:val="Body Text Continue"/>
    <w:basedOn w:val="BodyText"/>
    <w:next w:val="BodyText"/>
    <w:pPr>
      <w:spacing w:before="240"/>
      <w:ind w:firstLine="0"/>
    </w:pPr>
    <w:rPr>
      <w:rFonts w:ascii="Trebuchet MS" w:hAnsi="Trebuchet MS"/>
    </w:rPr>
  </w:style>
  <w:style w:type="paragraph" w:customStyle="1" w:styleId="Address">
    <w:name w:val="Address"/>
    <w:basedOn w:val="BodyFirst"/>
    <w:rsid w:val="001636FD"/>
  </w:style>
  <w:style w:type="table" w:styleId="TableSimple3">
    <w:name w:val="Table Simple 3"/>
    <w:basedOn w:val="TableNormal"/>
    <w:rsid w:val="00A3644A"/>
    <w:pPr>
      <w:spacing w:before="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Monospaceinline">
    <w:name w:val="Monospace (inline)"/>
    <w:basedOn w:val="DefaultParagraphFont"/>
    <w:rsid w:val="007F12B9"/>
    <w:rPr>
      <w:rFonts w:ascii="Courier New" w:hAnsi="Courier New"/>
      <w:sz w:val="20"/>
    </w:rPr>
  </w:style>
  <w:style w:type="table" w:styleId="TableSimple1">
    <w:name w:val="Table Simple 1"/>
    <w:basedOn w:val="TableNormal"/>
    <w:rsid w:val="006261D6"/>
    <w:pPr>
      <w:widowControl w:val="0"/>
      <w:jc w:val="center"/>
    </w:pPr>
    <w:rPr>
      <w:rFonts w:ascii="Revival565 BT" w:hAnsi="Revival565 BT"/>
    </w:rPr>
    <w:tblPr>
      <w:tblInd w:w="0" w:type="dxa"/>
      <w:tblBorders>
        <w:top w:val="single" w:sz="12" w:space="0" w:color="808080"/>
        <w:bottom w:val="single" w:sz="12" w:space="0" w:color="808080"/>
      </w:tblBorders>
      <w:tblCellMar>
        <w:top w:w="0" w:type="dxa"/>
        <w:left w:w="108" w:type="dxa"/>
        <w:bottom w:w="0" w:type="dxa"/>
        <w:right w:w="108" w:type="dxa"/>
      </w:tblCellMar>
    </w:tblPr>
    <w:tcPr>
      <w:shd w:val="clear" w:color="auto" w:fill="auto"/>
    </w:tcPr>
    <w:tblStylePr w:type="firstRow">
      <w:rPr>
        <w:b/>
      </w:rPr>
      <w:tblPr/>
      <w:tcPr>
        <w:tcBorders>
          <w:bottom w:val="single" w:sz="6" w:space="0" w:color="808080"/>
        </w:tcBorders>
        <w:shd w:val="clear" w:color="auto" w:fill="auto"/>
      </w:tcPr>
    </w:tblStylePr>
    <w:tblStylePr w:type="lastRow">
      <w:tblPr/>
      <w:tcPr>
        <w:tcBorders>
          <w:top w:val="nil"/>
        </w:tcBorders>
        <w:shd w:val="clear" w:color="auto" w:fill="auto"/>
      </w:tcPr>
    </w:tblStylePr>
    <w:tblStylePr w:type="firstCol">
      <w:pPr>
        <w:wordWrap/>
        <w:jc w:val="left"/>
      </w:pPr>
    </w:tblStylePr>
  </w:style>
  <w:style w:type="character" w:customStyle="1" w:styleId="CodeInline0">
    <w:name w:val="Code Inline"/>
    <w:basedOn w:val="DefaultParagraphFont"/>
    <w:rsid w:val="00794497"/>
    <w:rPr>
      <w:rFonts w:ascii="Courier New" w:hAnsi="Courier New"/>
      <w:noProof/>
      <w:sz w:val="20"/>
    </w:rPr>
  </w:style>
  <w:style w:type="paragraph" w:customStyle="1" w:styleId="CRCName">
    <w:name w:val="CRC Name"/>
    <w:basedOn w:val="Normal"/>
    <w:rsid w:val="00684248"/>
    <w:pPr>
      <w:tabs>
        <w:tab w:val="left" w:pos="1440"/>
        <w:tab w:val="left" w:pos="2880"/>
        <w:tab w:val="left" w:pos="4320"/>
        <w:tab w:val="left" w:pos="8640"/>
      </w:tabs>
      <w:spacing w:before="0" w:after="120" w:line="280" w:lineRule="atLeast"/>
      <w:jc w:val="left"/>
    </w:pPr>
    <w:rPr>
      <w:rFonts w:ascii="Helvetica" w:eastAsia="Times" w:hAnsi="Helvetica"/>
      <w:b/>
      <w:sz w:val="22"/>
      <w:lang w:val="en-US"/>
    </w:rPr>
  </w:style>
  <w:style w:type="paragraph" w:customStyle="1" w:styleId="CRCIndentHanging">
    <w:name w:val="CRC Indent Hanging"/>
    <w:basedOn w:val="Normal"/>
    <w:rsid w:val="00684248"/>
    <w:pPr>
      <w:tabs>
        <w:tab w:val="left" w:pos="1440"/>
      </w:tabs>
      <w:spacing w:before="0" w:after="120" w:line="260" w:lineRule="atLeast"/>
      <w:ind w:left="1440" w:hanging="1440"/>
      <w:jc w:val="left"/>
    </w:pPr>
    <w:rPr>
      <w:rFonts w:ascii="Times New Roman" w:eastAsia="Times" w:hAnsi="Times New Roman"/>
      <w:sz w:val="22"/>
      <w:lang w:val="en-US"/>
    </w:rPr>
  </w:style>
  <w:style w:type="paragraph" w:customStyle="1" w:styleId="GlossaryDefinition">
    <w:name w:val="Glossary Definition"/>
    <w:basedOn w:val="BodyText"/>
    <w:rsid w:val="00684248"/>
    <w:pPr>
      <w:tabs>
        <w:tab w:val="left" w:pos="720"/>
      </w:tabs>
      <w:spacing w:after="120" w:line="280" w:lineRule="atLeast"/>
      <w:ind w:left="720" w:hanging="720"/>
      <w:jc w:val="left"/>
    </w:pPr>
    <w:rPr>
      <w:rFonts w:ascii="Times New Roman" w:eastAsia="Times" w:hAnsi="Times New Roman"/>
      <w:i/>
      <w:lang w:val="en-US"/>
    </w:rPr>
  </w:style>
  <w:style w:type="paragraph" w:styleId="BalloonText">
    <w:name w:val="Balloon Text"/>
    <w:basedOn w:val="Normal"/>
    <w:link w:val="BalloonTextChar"/>
    <w:rsid w:val="007031FA"/>
    <w:pPr>
      <w:spacing w:before="0"/>
    </w:pPr>
    <w:rPr>
      <w:rFonts w:ascii="Tahoma" w:hAnsi="Tahoma" w:cs="Tahoma"/>
      <w:sz w:val="16"/>
      <w:szCs w:val="16"/>
    </w:rPr>
  </w:style>
  <w:style w:type="character" w:customStyle="1" w:styleId="BalloonTextChar">
    <w:name w:val="Balloon Text Char"/>
    <w:basedOn w:val="DefaultParagraphFont"/>
    <w:link w:val="BalloonText"/>
    <w:rsid w:val="007031FA"/>
    <w:rPr>
      <w:rFonts w:ascii="Tahoma" w:hAnsi="Tahoma" w:cs="Tahoma"/>
      <w:sz w:val="16"/>
      <w:szCs w:val="16"/>
      <w:lang w:val="en-CA" w:eastAsia="en-US"/>
    </w:rPr>
  </w:style>
  <w:style w:type="paragraph" w:styleId="ListParagraph">
    <w:name w:val="List Paragraph"/>
    <w:basedOn w:val="Normal"/>
    <w:uiPriority w:val="34"/>
    <w:qFormat/>
    <w:rsid w:val="00066E75"/>
    <w:pPr>
      <w:ind w:left="720"/>
      <w:contextualSpacing/>
    </w:pPr>
  </w:style>
  <w:style w:type="character" w:customStyle="1" w:styleId="BodyTextChar">
    <w:name w:val="Body Text Char"/>
    <w:basedOn w:val="DefaultParagraphFont"/>
    <w:link w:val="BodyText"/>
    <w:rsid w:val="00066E75"/>
    <w:rPr>
      <w:rFonts w:ascii="Book Antiqua" w:hAnsi="Book Antiqua"/>
      <w:sz w:val="22"/>
      <w:lang w:val="en-NZ" w:eastAsia="en-US"/>
    </w:rPr>
  </w:style>
  <w:style w:type="table" w:styleId="TableGrid">
    <w:name w:val="Table Grid"/>
    <w:basedOn w:val="TableNormal"/>
    <w:rsid w:val="00A57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57BB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8F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en-CA" w:bidi="bn-BD"/>
    </w:rPr>
  </w:style>
  <w:style w:type="character" w:customStyle="1" w:styleId="HTMLPreformattedChar">
    <w:name w:val="HTML Preformatted Char"/>
    <w:basedOn w:val="DefaultParagraphFont"/>
    <w:link w:val="HTMLPreformatted"/>
    <w:uiPriority w:val="99"/>
    <w:rsid w:val="008F50C4"/>
    <w:rPr>
      <w:rFonts w:ascii="Courier New" w:hAnsi="Courier New" w:cs="Courier New"/>
      <w:lang w:val="en-CA" w:eastAsia="en-CA" w:bidi="bn-BD"/>
    </w:rPr>
  </w:style>
  <w:style w:type="table" w:styleId="TableTheme">
    <w:name w:val="Table Theme"/>
    <w:basedOn w:val="TableNormal"/>
    <w:rsid w:val="00482D5A"/>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4">
    <w:name w:val="Table List 4"/>
    <w:basedOn w:val="TableNormal"/>
    <w:rsid w:val="000B30BB"/>
    <w:pPr>
      <w:spacing w:before="12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366">
      <w:bodyDiv w:val="1"/>
      <w:marLeft w:val="0"/>
      <w:marRight w:val="0"/>
      <w:marTop w:val="0"/>
      <w:marBottom w:val="0"/>
      <w:divBdr>
        <w:top w:val="none" w:sz="0" w:space="0" w:color="auto"/>
        <w:left w:val="none" w:sz="0" w:space="0" w:color="auto"/>
        <w:bottom w:val="none" w:sz="0" w:space="0" w:color="auto"/>
        <w:right w:val="none" w:sz="0" w:space="0" w:color="auto"/>
      </w:divBdr>
    </w:div>
    <w:div w:id="203563949">
      <w:bodyDiv w:val="1"/>
      <w:marLeft w:val="0"/>
      <w:marRight w:val="0"/>
      <w:marTop w:val="0"/>
      <w:marBottom w:val="0"/>
      <w:divBdr>
        <w:top w:val="none" w:sz="0" w:space="0" w:color="auto"/>
        <w:left w:val="none" w:sz="0" w:space="0" w:color="auto"/>
        <w:bottom w:val="none" w:sz="0" w:space="0" w:color="auto"/>
        <w:right w:val="none" w:sz="0" w:space="0" w:color="auto"/>
      </w:divBdr>
    </w:div>
    <w:div w:id="341322352">
      <w:bodyDiv w:val="1"/>
      <w:marLeft w:val="0"/>
      <w:marRight w:val="0"/>
      <w:marTop w:val="0"/>
      <w:marBottom w:val="0"/>
      <w:divBdr>
        <w:top w:val="none" w:sz="0" w:space="0" w:color="auto"/>
        <w:left w:val="none" w:sz="0" w:space="0" w:color="auto"/>
        <w:bottom w:val="none" w:sz="0" w:space="0" w:color="auto"/>
        <w:right w:val="none" w:sz="0" w:space="0" w:color="auto"/>
      </w:divBdr>
    </w:div>
    <w:div w:id="361250718">
      <w:bodyDiv w:val="1"/>
      <w:marLeft w:val="0"/>
      <w:marRight w:val="0"/>
      <w:marTop w:val="0"/>
      <w:marBottom w:val="0"/>
      <w:divBdr>
        <w:top w:val="none" w:sz="0" w:space="0" w:color="auto"/>
        <w:left w:val="none" w:sz="0" w:space="0" w:color="auto"/>
        <w:bottom w:val="none" w:sz="0" w:space="0" w:color="auto"/>
        <w:right w:val="none" w:sz="0" w:space="0" w:color="auto"/>
      </w:divBdr>
    </w:div>
    <w:div w:id="934560455">
      <w:bodyDiv w:val="1"/>
      <w:marLeft w:val="0"/>
      <w:marRight w:val="0"/>
      <w:marTop w:val="0"/>
      <w:marBottom w:val="0"/>
      <w:divBdr>
        <w:top w:val="none" w:sz="0" w:space="0" w:color="auto"/>
        <w:left w:val="none" w:sz="0" w:space="0" w:color="auto"/>
        <w:bottom w:val="none" w:sz="0" w:space="0" w:color="auto"/>
        <w:right w:val="none" w:sz="0" w:space="0" w:color="auto"/>
      </w:divBdr>
    </w:div>
    <w:div w:id="1035693137">
      <w:bodyDiv w:val="1"/>
      <w:marLeft w:val="0"/>
      <w:marRight w:val="0"/>
      <w:marTop w:val="0"/>
      <w:marBottom w:val="0"/>
      <w:divBdr>
        <w:top w:val="none" w:sz="0" w:space="0" w:color="auto"/>
        <w:left w:val="none" w:sz="0" w:space="0" w:color="auto"/>
        <w:bottom w:val="none" w:sz="0" w:space="0" w:color="auto"/>
        <w:right w:val="none" w:sz="0" w:space="0" w:color="auto"/>
      </w:divBdr>
    </w:div>
    <w:div w:id="1338775148">
      <w:bodyDiv w:val="1"/>
      <w:marLeft w:val="0"/>
      <w:marRight w:val="0"/>
      <w:marTop w:val="0"/>
      <w:marBottom w:val="0"/>
      <w:divBdr>
        <w:top w:val="none" w:sz="0" w:space="0" w:color="auto"/>
        <w:left w:val="none" w:sz="0" w:space="0" w:color="auto"/>
        <w:bottom w:val="none" w:sz="0" w:space="0" w:color="auto"/>
        <w:right w:val="none" w:sz="0" w:space="0" w:color="auto"/>
      </w:divBdr>
    </w:div>
    <w:div w:id="179335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1.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60.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1.png"/><Relationship Id="rId33" Type="http://schemas.openxmlformats.org/officeDocument/2006/relationships/image" Target="media/image150.png"/><Relationship Id="rId38" Type="http://schemas.openxmlformats.org/officeDocument/2006/relationships/image" Target="media/image20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40.png"/><Relationship Id="rId37" Type="http://schemas.openxmlformats.org/officeDocument/2006/relationships/image" Target="media/image190.png"/><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4.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footer" Target="foot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cics530\docs\SimpleDocument\Simpl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322B9-697B-475F-A3EC-A2C97DBBE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Document.dot</Template>
  <TotalTime>575</TotalTime>
  <Pages>23</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Title</vt:lpstr>
    </vt:vector>
  </TitlesOfParts>
  <Company>UBC Computer Science</Company>
  <LinksUpToDate>false</LinksUpToDate>
  <CharactersWithSpaces>19832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helpdesk</dc:creator>
  <cp:lastModifiedBy>helpdesk</cp:lastModifiedBy>
  <cp:revision>35</cp:revision>
  <cp:lastPrinted>2012-04-22T23:17:00Z</cp:lastPrinted>
  <dcterms:created xsi:type="dcterms:W3CDTF">2012-04-18T01:37:00Z</dcterms:created>
  <dcterms:modified xsi:type="dcterms:W3CDTF">2012-04-23T00:59:00Z</dcterms:modified>
  <cp:category>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2006-05-31T12:00:00Z</vt:filetime>
  </property>
  <property fmtid="{D5CDD505-2E9C-101B-9397-08002B2CF9AE}" pid="3" name="Template Version">
    <vt:filetime>2008-08-07T12:00:00Z</vt:filetime>
  </property>
  <property fmtid="{D5CDD505-2E9C-101B-9397-08002B2CF9AE}" pid="4" name="Template Copyright">
    <vt:lpwstr>This template was created by Paul Martinsen, July 2005, 2008 (c) All rights reserved.</vt:lpwstr>
  </property>
</Properties>
</file>