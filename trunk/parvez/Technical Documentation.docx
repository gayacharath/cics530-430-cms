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653" w:rsidRPr="009B0422" w:rsidRDefault="006A0653" w:rsidP="006A0653">
      <w:pPr>
        <w:jc w:val="center"/>
        <w:rPr>
          <w:rFonts w:ascii="Trebuchet MS" w:hAnsi="Trebuchet MS" w:cs="Arial"/>
          <w:b/>
          <w:bCs/>
          <w:kern w:val="28"/>
          <w:sz w:val="40"/>
          <w:szCs w:val="32"/>
        </w:rPr>
      </w:pPr>
      <w:r w:rsidRPr="009B0422">
        <w:rPr>
          <w:rFonts w:ascii="Trebuchet MS" w:hAnsi="Trebuchet MS" w:cs="Arial"/>
          <w:b/>
          <w:bCs/>
          <w:kern w:val="28"/>
          <w:sz w:val="40"/>
          <w:szCs w:val="32"/>
        </w:rPr>
        <w:t>Projectbox</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An open source project-sharing </w:t>
      </w:r>
      <w:r w:rsidR="00684248" w:rsidRPr="009B0422">
        <w:rPr>
          <w:rFonts w:ascii="Trebuchet MS" w:hAnsi="Trebuchet MS" w:cs="Arial"/>
          <w:bCs/>
          <w:kern w:val="28"/>
          <w:sz w:val="22"/>
          <w:szCs w:val="32"/>
        </w:rPr>
        <w:t>application for the World Wide Web and mobile systems</w:t>
      </w:r>
    </w:p>
    <w:p w:rsidR="006A0653" w:rsidRPr="009B0422" w:rsidRDefault="006A0653" w:rsidP="006A0653">
      <w:pPr>
        <w:jc w:val="center"/>
        <w:rPr>
          <w:rFonts w:ascii="Trebuchet MS" w:hAnsi="Trebuchet MS" w:cs="Arial"/>
          <w:b/>
          <w:bCs/>
          <w:kern w:val="28"/>
          <w:sz w:val="22"/>
          <w:szCs w:val="32"/>
        </w:rPr>
      </w:pPr>
    </w:p>
    <w:p w:rsidR="006A0653" w:rsidRPr="009B0422" w:rsidRDefault="006A0653" w:rsidP="006A0653">
      <w:pPr>
        <w:jc w:val="center"/>
        <w:rPr>
          <w:rFonts w:ascii="Trebuchet MS" w:hAnsi="Trebuchet MS" w:cs="Arial"/>
          <w:b/>
          <w:bCs/>
          <w:kern w:val="28"/>
          <w:sz w:val="22"/>
          <w:szCs w:val="32"/>
        </w:rPr>
      </w:pPr>
    </w:p>
    <w:p w:rsidR="00684248" w:rsidRPr="009B0422" w:rsidRDefault="00684248" w:rsidP="00684248">
      <w:pPr>
        <w:jc w:val="center"/>
        <w:rPr>
          <w:rFonts w:ascii="Trebuchet MS" w:hAnsi="Trebuchet MS" w:cs="Arial"/>
          <w:bCs/>
          <w:kern w:val="28"/>
          <w:sz w:val="22"/>
          <w:szCs w:val="32"/>
        </w:rPr>
      </w:pPr>
      <w:r w:rsidRPr="009B0422">
        <w:rPr>
          <w:rFonts w:ascii="Trebuchet MS" w:hAnsi="Trebuchet MS" w:cs="Arial"/>
          <w:bCs/>
          <w:kern w:val="28"/>
          <w:sz w:val="22"/>
          <w:szCs w:val="32"/>
        </w:rPr>
        <w:t>Course: Software Engineering Project</w:t>
      </w:r>
      <w:r w:rsidR="005D7CD0">
        <w:rPr>
          <w:rFonts w:ascii="Trebuchet MS" w:hAnsi="Trebuchet MS" w:cs="Arial"/>
          <w:bCs/>
          <w:kern w:val="28"/>
          <w:sz w:val="22"/>
          <w:szCs w:val="32"/>
        </w:rPr>
        <w:t xml:space="preserve"> II</w:t>
      </w:r>
      <w:r w:rsidRPr="009B0422">
        <w:rPr>
          <w:rFonts w:ascii="Trebuchet MS" w:hAnsi="Trebuchet MS" w:cs="Arial"/>
          <w:bCs/>
          <w:kern w:val="28"/>
          <w:sz w:val="22"/>
          <w:szCs w:val="32"/>
        </w:rPr>
        <w:t xml:space="preserve"> (CICS 530)</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Term: Winter</w:t>
      </w:r>
      <w:r w:rsidR="005D7CD0">
        <w:rPr>
          <w:rFonts w:ascii="Trebuchet MS" w:hAnsi="Trebuchet MS" w:cs="Arial"/>
          <w:bCs/>
          <w:kern w:val="28"/>
          <w:sz w:val="22"/>
          <w:szCs w:val="32"/>
        </w:rPr>
        <w:t>-</w:t>
      </w:r>
      <w:r w:rsidRPr="009B0422">
        <w:rPr>
          <w:rFonts w:ascii="Trebuchet MS" w:hAnsi="Trebuchet MS" w:cs="Arial"/>
          <w:bCs/>
          <w:kern w:val="28"/>
          <w:sz w:val="22"/>
          <w:szCs w:val="32"/>
        </w:rPr>
        <w:t>2, 2012</w:t>
      </w:r>
    </w:p>
    <w:p w:rsidR="006A0653" w:rsidRPr="009B0422" w:rsidRDefault="005D7CD0" w:rsidP="006A0653">
      <w:pPr>
        <w:jc w:val="center"/>
        <w:rPr>
          <w:rFonts w:ascii="Trebuchet MS" w:hAnsi="Trebuchet MS" w:cs="Arial"/>
          <w:bCs/>
          <w:i/>
          <w:kern w:val="28"/>
          <w:sz w:val="22"/>
          <w:szCs w:val="32"/>
        </w:rPr>
      </w:pPr>
      <w:r>
        <w:rPr>
          <w:rFonts w:ascii="Trebuchet MS" w:hAnsi="Trebuchet MS" w:cs="Arial"/>
          <w:bCs/>
          <w:kern w:val="28"/>
          <w:sz w:val="22"/>
          <w:szCs w:val="32"/>
        </w:rPr>
        <w:t>Submission d</w:t>
      </w:r>
      <w:r w:rsidR="00684248" w:rsidRPr="009B0422">
        <w:rPr>
          <w:rFonts w:ascii="Trebuchet MS" w:hAnsi="Trebuchet MS" w:cs="Arial"/>
          <w:bCs/>
          <w:kern w:val="28"/>
          <w:sz w:val="22"/>
          <w:szCs w:val="32"/>
        </w:rPr>
        <w:t xml:space="preserve">ate: </w:t>
      </w:r>
      <w:r w:rsidR="006A0653" w:rsidRPr="009B0422">
        <w:rPr>
          <w:rFonts w:ascii="Trebuchet MS" w:hAnsi="Trebuchet MS" w:cs="Arial"/>
          <w:bCs/>
          <w:kern w:val="28"/>
          <w:sz w:val="22"/>
          <w:szCs w:val="32"/>
        </w:rPr>
        <w:t>23</w:t>
      </w:r>
      <w:r w:rsidR="006A0653" w:rsidRPr="009B0422">
        <w:rPr>
          <w:rFonts w:ascii="Trebuchet MS" w:hAnsi="Trebuchet MS" w:cs="Arial"/>
          <w:bCs/>
          <w:kern w:val="28"/>
          <w:sz w:val="22"/>
          <w:szCs w:val="32"/>
          <w:vertAlign w:val="superscript"/>
        </w:rPr>
        <w:t>rd</w:t>
      </w:r>
      <w:r w:rsidR="006A0653" w:rsidRPr="009B0422">
        <w:rPr>
          <w:rFonts w:ascii="Trebuchet MS" w:hAnsi="Trebuchet MS" w:cs="Arial"/>
          <w:bCs/>
          <w:kern w:val="28"/>
          <w:sz w:val="22"/>
          <w:szCs w:val="32"/>
        </w:rPr>
        <w:t xml:space="preserve"> April, 2012</w:t>
      </w:r>
      <w:r w:rsidR="006A0653" w:rsidRPr="009B0422">
        <w:rPr>
          <w:rFonts w:ascii="Trebuchet MS" w:hAnsi="Trebuchet MS" w:cs="Arial"/>
          <w:bCs/>
          <w:kern w:val="28"/>
          <w:sz w:val="22"/>
          <w:szCs w:val="32"/>
        </w:rPr>
        <w:br/>
      </w:r>
    </w:p>
    <w:p w:rsidR="00684248" w:rsidRPr="009B0422" w:rsidRDefault="00684248" w:rsidP="006A0653">
      <w:pPr>
        <w:jc w:val="center"/>
        <w:rPr>
          <w:rFonts w:ascii="Trebuchet MS" w:hAnsi="Trebuchet MS" w:cs="Arial"/>
          <w:bCs/>
          <w:kern w:val="28"/>
          <w:sz w:val="22"/>
          <w:szCs w:val="32"/>
        </w:rPr>
      </w:pPr>
    </w:p>
    <w:p w:rsidR="006A0653" w:rsidRPr="009B0422" w:rsidRDefault="00684248"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Instructor: </w:t>
      </w:r>
      <w:r w:rsidR="006A0653" w:rsidRPr="009B0422">
        <w:rPr>
          <w:rFonts w:ascii="Trebuchet MS" w:hAnsi="Trebuchet MS" w:cs="Arial"/>
          <w:bCs/>
          <w:kern w:val="28"/>
          <w:sz w:val="22"/>
          <w:szCs w:val="32"/>
        </w:rPr>
        <w:t>George Tsiknis</w:t>
      </w:r>
    </w:p>
    <w:p w:rsidR="00684248" w:rsidRPr="009B0422" w:rsidRDefault="00684248" w:rsidP="006A0653">
      <w:pPr>
        <w:jc w:val="center"/>
        <w:rPr>
          <w:rFonts w:ascii="Trebuchet MS" w:hAnsi="Trebuchet MS" w:cs="Arial"/>
          <w:bCs/>
          <w:kern w:val="28"/>
          <w:sz w:val="22"/>
          <w:szCs w:val="32"/>
        </w:rPr>
      </w:pPr>
      <w:r w:rsidRPr="009B0422">
        <w:rPr>
          <w:rFonts w:ascii="Trebuchet MS" w:hAnsi="Trebuchet MS" w:cs="Arial"/>
          <w:bCs/>
          <w:kern w:val="28"/>
          <w:sz w:val="22"/>
          <w:szCs w:val="32"/>
        </w:rPr>
        <w:t>TA: Ricky</w:t>
      </w:r>
      <w:r w:rsidR="005D7CD0" w:rsidRPr="005D7CD0">
        <w:t xml:space="preserve"> </w:t>
      </w:r>
      <w:r w:rsidR="005D7CD0" w:rsidRPr="005D7CD0">
        <w:rPr>
          <w:rFonts w:ascii="Trebuchet MS" w:hAnsi="Trebuchet MS" w:cs="Arial"/>
          <w:bCs/>
          <w:kern w:val="28"/>
          <w:sz w:val="22"/>
          <w:szCs w:val="32"/>
        </w:rPr>
        <w:t>Cheng</w:t>
      </w:r>
    </w:p>
    <w:p w:rsidR="00684248" w:rsidRPr="009B0422" w:rsidRDefault="00684248" w:rsidP="006A0653">
      <w:pPr>
        <w:jc w:val="center"/>
        <w:rPr>
          <w:rFonts w:ascii="Trebuchet MS" w:hAnsi="Trebuchet MS" w:cs="Arial"/>
          <w:bCs/>
          <w:kern w:val="28"/>
          <w:sz w:val="22"/>
          <w:szCs w:val="32"/>
        </w:rPr>
      </w:pPr>
    </w:p>
    <w:p w:rsidR="006A0653" w:rsidRPr="009B0422" w:rsidRDefault="006A0653" w:rsidP="006A0653">
      <w:pPr>
        <w:jc w:val="center"/>
        <w:rPr>
          <w:rFonts w:ascii="Trebuchet MS" w:hAnsi="Trebuchet MS" w:cs="Arial"/>
          <w:b/>
          <w:bCs/>
          <w:kern w:val="28"/>
          <w:sz w:val="22"/>
          <w:szCs w:val="32"/>
        </w:rPr>
      </w:pPr>
    </w:p>
    <w:p w:rsidR="00684248" w:rsidRPr="009B0422" w:rsidRDefault="00684248" w:rsidP="006A0653">
      <w:pPr>
        <w:jc w:val="center"/>
        <w:rPr>
          <w:rFonts w:ascii="Trebuchet MS" w:hAnsi="Trebuchet MS" w:cs="Arial"/>
          <w:b/>
          <w:bCs/>
          <w:kern w:val="28"/>
          <w:sz w:val="22"/>
          <w:szCs w:val="32"/>
        </w:rPr>
      </w:pPr>
      <w:r w:rsidRPr="009B0422">
        <w:rPr>
          <w:rFonts w:ascii="Trebuchet MS" w:hAnsi="Trebuchet MS" w:cs="Arial"/>
          <w:b/>
          <w:bCs/>
          <w:kern w:val="28"/>
          <w:sz w:val="22"/>
          <w:szCs w:val="32"/>
        </w:rPr>
        <w:t>Group Members:</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Matthew Robertson</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Gayathiri Charathsandran</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Ying Xu (Lillian)</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Srikanth Ramu</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Benjamin Bertka</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Parvez Islam</w:t>
      </w:r>
    </w:p>
    <w:p w:rsidR="00684248" w:rsidRPr="009B0422" w:rsidRDefault="00684248" w:rsidP="00684248">
      <w:pPr>
        <w:spacing w:before="0"/>
        <w:jc w:val="left"/>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Master of Software Systems (MSS)</w:t>
      </w: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Institute for Computing, Information and Cognitive Systems (ICICS)</w:t>
      </w: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University of British Columbia (UBC)</w:t>
      </w:r>
      <w:r w:rsidR="006A0653" w:rsidRPr="009B0422">
        <w:rPr>
          <w:rFonts w:ascii="Trebuchet MS" w:hAnsi="Trebuchet MS" w:cs="Arial"/>
          <w:bCs/>
          <w:kern w:val="28"/>
          <w:sz w:val="22"/>
          <w:szCs w:val="32"/>
        </w:rPr>
        <w:br w:type="page"/>
      </w:r>
      <w:r w:rsidRPr="009B0422">
        <w:rPr>
          <w:rFonts w:ascii="Trebuchet MS" w:hAnsi="Trebuchet MS" w:cs="Arial"/>
          <w:bCs/>
          <w:kern w:val="28"/>
          <w:sz w:val="22"/>
          <w:szCs w:val="32"/>
        </w:rPr>
        <w:lastRenderedPageBreak/>
        <w:t>Table of content</w:t>
      </w:r>
    </w:p>
    <w:p w:rsidR="007C47D0" w:rsidRDefault="007C47D0">
      <w:pPr>
        <w:spacing w:before="0"/>
        <w:jc w:val="left"/>
        <w:rPr>
          <w:rFonts w:ascii="Trebuchet MS" w:hAnsi="Trebuchet MS" w:cs="Arial"/>
          <w:bCs/>
          <w:kern w:val="28"/>
          <w:sz w:val="22"/>
          <w:szCs w:val="32"/>
        </w:rPr>
      </w:pPr>
    </w:p>
    <w:p w:rsidR="00684248" w:rsidRPr="009B0422" w:rsidRDefault="00684248">
      <w:pPr>
        <w:spacing w:before="0"/>
        <w:jc w:val="left"/>
        <w:rPr>
          <w:rFonts w:ascii="Trebuchet MS" w:hAnsi="Trebuchet MS" w:cs="Arial"/>
          <w:bCs/>
          <w:kern w:val="28"/>
          <w:sz w:val="22"/>
          <w:szCs w:val="32"/>
        </w:rPr>
      </w:pPr>
      <w:r w:rsidRPr="009B0422">
        <w:rPr>
          <w:rFonts w:ascii="Trebuchet MS" w:hAnsi="Trebuchet MS" w:cs="Arial"/>
          <w:bCs/>
          <w:kern w:val="28"/>
          <w:sz w:val="22"/>
          <w:szCs w:val="32"/>
        </w:rPr>
        <w:br w:type="page"/>
      </w:r>
    </w:p>
    <w:p w:rsidR="00684248" w:rsidRPr="00C27ABE" w:rsidRDefault="00684248" w:rsidP="00684248">
      <w:pPr>
        <w:pStyle w:val="Heading1"/>
        <w:rPr>
          <w:sz w:val="18"/>
          <w:szCs w:val="18"/>
          <w:lang w:val="en-CA"/>
        </w:rPr>
      </w:pPr>
      <w:bookmarkStart w:id="0" w:name="_Toc54011599"/>
      <w:r w:rsidRPr="00C27ABE">
        <w:rPr>
          <w:sz w:val="18"/>
          <w:szCs w:val="18"/>
          <w:lang w:val="en-CA"/>
        </w:rPr>
        <w:lastRenderedPageBreak/>
        <w:t>1</w:t>
      </w:r>
      <w:r w:rsidRPr="009B0422">
        <w:rPr>
          <w:rFonts w:ascii="Times New Roman" w:hAnsi="Times New Roman"/>
          <w:lang w:val="en-CA"/>
        </w:rPr>
        <w:t>.</w:t>
      </w:r>
      <w:r w:rsidRPr="00C27ABE">
        <w:rPr>
          <w:sz w:val="18"/>
          <w:szCs w:val="18"/>
          <w:lang w:val="en-CA"/>
        </w:rPr>
        <w:t xml:space="preserve">0 </w:t>
      </w:r>
      <w:bookmarkEnd w:id="0"/>
      <w:r w:rsidR="00066E75">
        <w:rPr>
          <w:sz w:val="18"/>
          <w:szCs w:val="18"/>
          <w:lang w:val="en-CA"/>
        </w:rPr>
        <w:t>Summary</w:t>
      </w:r>
    </w:p>
    <w:p w:rsidR="00084BBB" w:rsidRPr="00C27ABE" w:rsidRDefault="0092057B" w:rsidP="00684248">
      <w:pPr>
        <w:pStyle w:val="BodyText"/>
        <w:rPr>
          <w:rFonts w:ascii="Trebuchet MS" w:hAnsi="Trebuchet MS"/>
          <w:sz w:val="18"/>
          <w:szCs w:val="18"/>
          <w:lang w:val="en-CA"/>
        </w:rPr>
      </w:pPr>
      <w:r w:rsidRPr="00C27ABE">
        <w:rPr>
          <w:rFonts w:ascii="Trebuchet MS" w:hAnsi="Trebuchet MS"/>
          <w:i/>
          <w:iCs/>
          <w:sz w:val="18"/>
          <w:szCs w:val="18"/>
          <w:lang w:val="en-CA"/>
        </w:rPr>
        <w:t>Projectbox</w:t>
      </w:r>
      <w:r w:rsidRPr="00C27ABE">
        <w:rPr>
          <w:rFonts w:ascii="Trebuchet MS" w:hAnsi="Trebuchet MS"/>
          <w:sz w:val="18"/>
          <w:szCs w:val="18"/>
          <w:lang w:val="en-CA"/>
        </w:rPr>
        <w:t xml:space="preserve"> is a simple collaboration tool meant for both web and mobile platforms. It is easy to use and a user can have a project uploaded, shared and available for collaboration in </w:t>
      </w:r>
      <w:r w:rsidR="00AC3D53" w:rsidRPr="00C27ABE">
        <w:rPr>
          <w:rFonts w:ascii="Trebuchet MS" w:hAnsi="Trebuchet MS"/>
          <w:sz w:val="18"/>
          <w:szCs w:val="18"/>
          <w:lang w:val="en-CA"/>
        </w:rPr>
        <w:t>minutes</w:t>
      </w:r>
      <w:r w:rsidRPr="00C27ABE">
        <w:rPr>
          <w:rFonts w:ascii="Trebuchet MS" w:hAnsi="Trebuchet MS"/>
          <w:sz w:val="18"/>
          <w:szCs w:val="18"/>
          <w:lang w:val="en-CA"/>
        </w:rPr>
        <w:t>.</w:t>
      </w:r>
    </w:p>
    <w:p w:rsidR="00684248" w:rsidRPr="00C27ABE" w:rsidRDefault="00684248" w:rsidP="00684248">
      <w:pPr>
        <w:pStyle w:val="Heading1"/>
        <w:rPr>
          <w:sz w:val="18"/>
          <w:szCs w:val="18"/>
          <w:lang w:val="en-CA"/>
        </w:rPr>
      </w:pPr>
      <w:bookmarkStart w:id="1" w:name="_Toc487899083"/>
      <w:bookmarkStart w:id="2" w:name="_Toc54011600"/>
      <w:bookmarkStart w:id="3" w:name="_Toc487899086"/>
      <w:bookmarkStart w:id="4" w:name="_Toc487899087"/>
      <w:r w:rsidRPr="00C27ABE">
        <w:rPr>
          <w:sz w:val="18"/>
          <w:szCs w:val="18"/>
          <w:lang w:val="en-CA"/>
        </w:rPr>
        <w:t xml:space="preserve">2.0 </w:t>
      </w:r>
      <w:bookmarkEnd w:id="1"/>
      <w:r w:rsidRPr="00C27ABE">
        <w:rPr>
          <w:sz w:val="18"/>
          <w:szCs w:val="18"/>
          <w:lang w:val="en-CA"/>
        </w:rPr>
        <w:t>Glossary</w:t>
      </w:r>
      <w:bookmarkEnd w:id="2"/>
    </w:p>
    <w:p w:rsidR="007031FA" w:rsidRPr="00C27ABE" w:rsidRDefault="007031FA" w:rsidP="007031FA">
      <w:pPr>
        <w:pStyle w:val="BodyFirst"/>
        <w:rPr>
          <w:rFonts w:ascii="Trebuchet MS" w:hAnsi="Trebuchet MS"/>
          <w:sz w:val="18"/>
          <w:szCs w:val="18"/>
          <w:lang w:val="en-CA"/>
        </w:rPr>
      </w:pPr>
    </w:p>
    <w:p w:rsidR="00AC3D53" w:rsidRPr="00C27ABE" w:rsidRDefault="00AC3D53"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Projectbox: This is the name of our system. The system can be used for hosting, sharing and contributing Open Source projects. There are contributors who help in the technical aspects of a project while project managers are the owner of a project</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Web Platform</w:t>
      </w:r>
      <w:r w:rsidR="007031FA" w:rsidRPr="00C27ABE">
        <w:rPr>
          <w:rFonts w:ascii="Trebuchet MS" w:hAnsi="Trebuchet MS"/>
          <w:i w:val="0"/>
          <w:sz w:val="18"/>
          <w:szCs w:val="18"/>
          <w:lang w:val="en-CA"/>
        </w:rPr>
        <w:t>: This pertains to the web interface which can be accessed using a browser from any desktop and laptop computer.</w:t>
      </w:r>
    </w:p>
    <w:p w:rsidR="0092057B"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Mobile Platform</w:t>
      </w:r>
      <w:r w:rsidR="007031FA" w:rsidRPr="00C27ABE">
        <w:rPr>
          <w:rFonts w:ascii="Trebuchet MS" w:hAnsi="Trebuchet MS"/>
          <w:i w:val="0"/>
          <w:sz w:val="18"/>
          <w:szCs w:val="18"/>
          <w:lang w:val="en-CA"/>
        </w:rPr>
        <w:t>: This pertains to the mobile interface which is meant for devices with limited computing resources such as iPhone, Android phones, Blackberry, etc.</w:t>
      </w:r>
    </w:p>
    <w:p w:rsidR="00454894" w:rsidRPr="00C27ABE" w:rsidRDefault="00454894" w:rsidP="00841E7B">
      <w:pPr>
        <w:pStyle w:val="GlossaryDefinition"/>
        <w:numPr>
          <w:ilvl w:val="0"/>
          <w:numId w:val="14"/>
        </w:numPr>
        <w:rPr>
          <w:rFonts w:ascii="Trebuchet MS" w:hAnsi="Trebuchet MS"/>
          <w:i w:val="0"/>
          <w:sz w:val="18"/>
          <w:szCs w:val="18"/>
          <w:lang w:val="en-CA"/>
        </w:rPr>
      </w:pPr>
      <w:r>
        <w:rPr>
          <w:rFonts w:ascii="Trebuchet MS" w:hAnsi="Trebuchet MS"/>
          <w:i w:val="0"/>
          <w:sz w:val="18"/>
          <w:szCs w:val="18"/>
          <w:lang w:val="en-CA"/>
        </w:rPr>
        <w:t>RoR/Rails: Ruby on Rails MVC framework.</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Project manager</w:t>
      </w:r>
      <w:r w:rsidR="007031FA" w:rsidRPr="00C27ABE">
        <w:rPr>
          <w:rFonts w:ascii="Trebuchet MS" w:hAnsi="Trebuchet MS"/>
          <w:i w:val="0"/>
          <w:sz w:val="18"/>
          <w:szCs w:val="18"/>
          <w:lang w:val="en-CA"/>
        </w:rPr>
        <w:t xml:space="preserve">: A project manager in the context of </w:t>
      </w:r>
      <w:r w:rsidR="00AC3D53" w:rsidRPr="00C27ABE">
        <w:rPr>
          <w:rFonts w:ascii="Trebuchet MS" w:hAnsi="Trebuchet MS"/>
          <w:i w:val="0"/>
          <w:sz w:val="18"/>
          <w:szCs w:val="18"/>
          <w:lang w:val="en-CA"/>
        </w:rPr>
        <w:t>our Projectbox system is the owner/creator of a project. A project manager may add/delete contributors to/from a project.</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Contributor</w:t>
      </w:r>
      <w:r w:rsidR="00AC3D53" w:rsidRPr="00C27ABE">
        <w:rPr>
          <w:rFonts w:ascii="Trebuchet MS" w:hAnsi="Trebuchet MS"/>
          <w:i w:val="0"/>
          <w:sz w:val="18"/>
          <w:szCs w:val="18"/>
          <w:lang w:val="en-CA"/>
        </w:rPr>
        <w:t>: A contributor is created when either invited to join a project or the project manager accepts a user’s request to join a project.</w:t>
      </w:r>
    </w:p>
    <w:p w:rsidR="00AC3D53" w:rsidRPr="00C27ABE" w:rsidRDefault="00AC3D53"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Administrator: The administrator of Projectbox has access to all projects and user information. An administrator reserves the right to create/modify/delete a project/user.</w:t>
      </w:r>
    </w:p>
    <w:p w:rsidR="0092057B" w:rsidRDefault="0092057B" w:rsidP="00684248">
      <w:pPr>
        <w:pStyle w:val="GlossaryDefinition"/>
        <w:rPr>
          <w:rFonts w:ascii="Trebuchet MS" w:hAnsi="Trebuchet MS"/>
          <w:i w:val="0"/>
          <w:sz w:val="18"/>
          <w:szCs w:val="18"/>
          <w:lang w:val="en-CA"/>
        </w:rPr>
      </w:pPr>
    </w:p>
    <w:p w:rsidR="00066E75" w:rsidRPr="00066E75" w:rsidRDefault="00066E75" w:rsidP="00684248">
      <w:pPr>
        <w:pStyle w:val="GlossaryDefinition"/>
        <w:rPr>
          <w:rFonts w:ascii="Trebuchet MS" w:hAnsi="Trebuchet MS"/>
          <w:b/>
          <w:bCs/>
          <w:i w:val="0"/>
          <w:sz w:val="18"/>
          <w:szCs w:val="18"/>
          <w:lang w:val="en-CA"/>
        </w:rPr>
      </w:pPr>
      <w:r w:rsidRPr="00066E75">
        <w:rPr>
          <w:rFonts w:ascii="Trebuchet MS" w:hAnsi="Trebuchet MS"/>
          <w:b/>
          <w:bCs/>
          <w:i w:val="0"/>
          <w:sz w:val="18"/>
          <w:szCs w:val="18"/>
          <w:lang w:val="en-CA"/>
        </w:rPr>
        <w:t>3.0 Introduction</w:t>
      </w:r>
    </w:p>
    <w:p w:rsidR="00066E75" w:rsidRPr="00C27ABE" w:rsidRDefault="00066E75" w:rsidP="00066E75">
      <w:pPr>
        <w:pStyle w:val="BodyText"/>
        <w:ind w:firstLine="0"/>
        <w:rPr>
          <w:rFonts w:ascii="Trebuchet MS" w:hAnsi="Trebuchet MS"/>
          <w:sz w:val="18"/>
          <w:szCs w:val="18"/>
          <w:lang w:val="en-CA"/>
        </w:rPr>
      </w:pPr>
      <w:r w:rsidRPr="00C27ABE">
        <w:rPr>
          <w:rFonts w:ascii="Trebuchet MS" w:hAnsi="Trebuchet MS"/>
          <w:i/>
          <w:iCs/>
          <w:sz w:val="18"/>
          <w:szCs w:val="18"/>
          <w:lang w:val="en-CA"/>
        </w:rPr>
        <w:t>Projectbox</w:t>
      </w:r>
      <w:r w:rsidRPr="00C27ABE">
        <w:rPr>
          <w:rFonts w:ascii="Trebuchet MS" w:hAnsi="Trebuchet MS"/>
          <w:sz w:val="18"/>
          <w:szCs w:val="18"/>
          <w:lang w:val="en-CA"/>
        </w:rPr>
        <w:t xml:space="preserve"> is a simple collaboration tool meant for both web and mobile platforms. It is </w:t>
      </w:r>
      <w:r>
        <w:rPr>
          <w:rFonts w:ascii="Trebuchet MS" w:hAnsi="Trebuchet MS"/>
          <w:sz w:val="18"/>
          <w:szCs w:val="18"/>
          <w:lang w:val="en-CA"/>
        </w:rPr>
        <w:t xml:space="preserve">an interactive and </w:t>
      </w:r>
      <w:r w:rsidRPr="00C27ABE">
        <w:rPr>
          <w:rFonts w:ascii="Trebuchet MS" w:hAnsi="Trebuchet MS"/>
          <w:sz w:val="18"/>
          <w:szCs w:val="18"/>
          <w:lang w:val="en-CA"/>
        </w:rPr>
        <w:t xml:space="preserve">easy to use </w:t>
      </w:r>
      <w:r>
        <w:rPr>
          <w:rFonts w:ascii="Trebuchet MS" w:hAnsi="Trebuchet MS"/>
          <w:sz w:val="18"/>
          <w:szCs w:val="18"/>
          <w:lang w:val="en-CA"/>
        </w:rPr>
        <w:t xml:space="preserve">tool where </w:t>
      </w:r>
      <w:r w:rsidRPr="00C27ABE">
        <w:rPr>
          <w:rFonts w:ascii="Trebuchet MS" w:hAnsi="Trebuchet MS"/>
          <w:sz w:val="18"/>
          <w:szCs w:val="18"/>
          <w:lang w:val="en-CA"/>
        </w:rPr>
        <w:t>user can have a project uploaded, shared and available for collaboration in minutes</w:t>
      </w:r>
      <w:r>
        <w:rPr>
          <w:rFonts w:ascii="Trebuchet MS" w:hAnsi="Trebuchet MS"/>
          <w:sz w:val="18"/>
          <w:szCs w:val="18"/>
          <w:lang w:val="en-CA"/>
        </w:rPr>
        <w:t xml:space="preserve"> from anywhere</w:t>
      </w:r>
      <w:r w:rsidRPr="00C27ABE">
        <w:rPr>
          <w:rFonts w:ascii="Trebuchet MS" w:hAnsi="Trebuchet MS"/>
          <w:sz w:val="18"/>
          <w:szCs w:val="18"/>
          <w:lang w:val="en-CA"/>
        </w:rPr>
        <w:t>.</w:t>
      </w:r>
      <w:r>
        <w:rPr>
          <w:rFonts w:ascii="Trebuchet MS" w:hAnsi="Trebuchet MS"/>
          <w:sz w:val="18"/>
          <w:szCs w:val="18"/>
          <w:lang w:val="en-CA"/>
        </w:rPr>
        <w:t xml:space="preserve"> Project upload can be anything files, images or video clips to the project. It was built using Ruby on Rails MVC architecture and phone gap mobile framework. It is compatible with Android smart phones to access from anywhere. </w:t>
      </w:r>
    </w:p>
    <w:p w:rsidR="00066E75" w:rsidRDefault="00066E75" w:rsidP="00066E75">
      <w:pPr>
        <w:pStyle w:val="BodyText"/>
        <w:ind w:firstLine="0"/>
        <w:rPr>
          <w:rFonts w:ascii="Trebuchet MS" w:hAnsi="Trebuchet MS"/>
          <w:sz w:val="18"/>
          <w:szCs w:val="18"/>
          <w:lang w:val="en-CA"/>
        </w:rPr>
      </w:pPr>
    </w:p>
    <w:p w:rsidR="00066E75" w:rsidRDefault="00066E75" w:rsidP="00066E75">
      <w:pPr>
        <w:pStyle w:val="BodyText"/>
        <w:ind w:firstLine="0"/>
        <w:rPr>
          <w:rFonts w:ascii="Trebuchet MS" w:hAnsi="Trebuchet MS"/>
          <w:sz w:val="18"/>
          <w:szCs w:val="18"/>
          <w:lang w:val="en-CA"/>
        </w:rPr>
      </w:pPr>
      <w:r>
        <w:rPr>
          <w:rFonts w:ascii="Trebuchet MS" w:hAnsi="Trebuchet MS"/>
          <w:sz w:val="18"/>
          <w:szCs w:val="18"/>
          <w:lang w:val="en-CA"/>
        </w:rPr>
        <w:t xml:space="preserve">This powerful tool can be used for collaborating professionals in a frame work, ease their communication among projects and easily handle separation between personnel’s owned projects and contributing projects. It is an easy tool for Project Managers to create and manage their projects. This tool can be used to recruit project contributors via email or can ask the existing ProjectBox users to contribute. For each user of this tool, who interacts either by PC or smart phone is provided with appropriate interface to access the ProjectBox.  </w:t>
      </w:r>
    </w:p>
    <w:p w:rsidR="00066E75" w:rsidRDefault="00066E75" w:rsidP="00066E75">
      <w:pPr>
        <w:pStyle w:val="BodyText"/>
        <w:ind w:firstLine="0"/>
        <w:rPr>
          <w:rFonts w:ascii="Trebuchet MS" w:hAnsi="Trebuchet MS"/>
          <w:sz w:val="18"/>
          <w:szCs w:val="18"/>
          <w:lang w:val="en-CA"/>
        </w:rPr>
      </w:pPr>
    </w:p>
    <w:p w:rsidR="00066E75" w:rsidRDefault="00066E75" w:rsidP="00066E75">
      <w:pPr>
        <w:pStyle w:val="BodyText"/>
        <w:ind w:firstLine="0"/>
        <w:rPr>
          <w:rFonts w:ascii="Trebuchet MS" w:hAnsi="Trebuchet MS"/>
          <w:sz w:val="18"/>
          <w:szCs w:val="18"/>
          <w:lang w:val="en-CA"/>
        </w:rPr>
      </w:pPr>
      <w:r>
        <w:rPr>
          <w:rFonts w:ascii="Trebuchet MS" w:hAnsi="Trebuchet MS"/>
          <w:sz w:val="18"/>
          <w:szCs w:val="18"/>
          <w:lang w:val="en-CA"/>
        </w:rPr>
        <w:t>Administrators of this ProjectBox can maintain the overall system and send announcement for users. Project managers can create, update and delete their own project and can decide whom to join the project.</w:t>
      </w:r>
    </w:p>
    <w:p w:rsidR="00066E75" w:rsidRDefault="00066E75" w:rsidP="00684248">
      <w:pPr>
        <w:pStyle w:val="GlossaryDefinition"/>
        <w:rPr>
          <w:rFonts w:ascii="Trebuchet MS" w:hAnsi="Trebuchet MS"/>
          <w:i w:val="0"/>
          <w:sz w:val="18"/>
          <w:szCs w:val="18"/>
          <w:lang w:val="en-CA"/>
        </w:rPr>
      </w:pPr>
    </w:p>
    <w:p w:rsidR="00896F64" w:rsidRDefault="00896F64" w:rsidP="00684248">
      <w:pPr>
        <w:pStyle w:val="GlossaryDefinition"/>
        <w:rPr>
          <w:rFonts w:ascii="Trebuchet MS" w:hAnsi="Trebuchet MS"/>
          <w:i w:val="0"/>
          <w:sz w:val="18"/>
          <w:szCs w:val="18"/>
          <w:lang w:val="en-CA"/>
        </w:rPr>
      </w:pPr>
      <w:r>
        <w:rPr>
          <w:rFonts w:ascii="Trebuchet MS" w:hAnsi="Trebuchet MS"/>
          <w:i w:val="0"/>
          <w:sz w:val="18"/>
          <w:szCs w:val="18"/>
          <w:lang w:val="en-CA"/>
        </w:rPr>
        <w:t>Below is a list of our intended usage:</w:t>
      </w:r>
    </w:p>
    <w:p w:rsidR="00896F64" w:rsidRPr="00896F64" w:rsidRDefault="00896F64" w:rsidP="00896F64">
      <w:pPr>
        <w:pStyle w:val="GlossaryDefinition"/>
        <w:rPr>
          <w:rFonts w:ascii="Trebuchet MS" w:hAnsi="Trebuchet MS"/>
          <w:i w:val="0"/>
          <w:sz w:val="18"/>
          <w:szCs w:val="18"/>
          <w:lang w:val="en-CA"/>
        </w:rPr>
      </w:pPr>
      <w:r w:rsidRPr="00896F64">
        <w:rPr>
          <w:rFonts w:ascii="Trebuchet MS" w:hAnsi="Trebuchet MS"/>
          <w:i w:val="0"/>
          <w:sz w:val="18"/>
          <w:szCs w:val="18"/>
          <w:lang w:val="en-CA"/>
        </w:rPr>
        <w:lastRenderedPageBreak/>
        <w:t>Organization who wanted to</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maintain their project management activities or</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provide an easy tool for their project managers and prof</w:t>
      </w:r>
      <w:r>
        <w:rPr>
          <w:rFonts w:ascii="Trebuchet MS" w:hAnsi="Trebuchet MS"/>
          <w:i w:val="0"/>
          <w:sz w:val="18"/>
          <w:szCs w:val="18"/>
          <w:lang w:val="en-CA"/>
        </w:rPr>
        <w:t xml:space="preserve">essionals to perform their task  </w:t>
      </w:r>
      <w:r w:rsidRPr="00896F64">
        <w:rPr>
          <w:rFonts w:ascii="Trebuchet MS" w:hAnsi="Trebuchet MS"/>
          <w:i w:val="0"/>
          <w:sz w:val="18"/>
          <w:szCs w:val="18"/>
          <w:lang w:val="en-CA"/>
        </w:rPr>
        <w:t xml:space="preserve">effective from anywhere or </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run a business to provide the service</w:t>
      </w:r>
    </w:p>
    <w:p w:rsidR="00896F64" w:rsidRPr="00896F64" w:rsidRDefault="00896F64" w:rsidP="00896F64">
      <w:pPr>
        <w:pStyle w:val="GlossaryDefinition"/>
        <w:rPr>
          <w:rFonts w:ascii="Trebuchet MS" w:hAnsi="Trebuchet MS"/>
          <w:i w:val="0"/>
          <w:sz w:val="18"/>
          <w:szCs w:val="18"/>
          <w:lang w:val="en-CA"/>
        </w:rPr>
      </w:pPr>
    </w:p>
    <w:p w:rsidR="00896F64" w:rsidRPr="00896F64" w:rsidRDefault="00896F64" w:rsidP="00896F64">
      <w:pPr>
        <w:pStyle w:val="GlossaryDefinition"/>
        <w:rPr>
          <w:rFonts w:ascii="Trebuchet MS" w:hAnsi="Trebuchet MS"/>
          <w:i w:val="0"/>
          <w:sz w:val="18"/>
          <w:szCs w:val="18"/>
          <w:lang w:val="en-CA"/>
        </w:rPr>
      </w:pPr>
      <w:r w:rsidRPr="00896F64">
        <w:rPr>
          <w:rFonts w:ascii="Trebuchet MS" w:hAnsi="Trebuchet MS"/>
          <w:i w:val="0"/>
          <w:sz w:val="18"/>
          <w:szCs w:val="18"/>
          <w:lang w:val="en-CA"/>
        </w:rPr>
        <w:t>Users of ProjectBox,</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Project managers</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Professional who wanted to contribute to the project</w:t>
      </w:r>
    </w:p>
    <w:p w:rsid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Users of the projects resources created by project managers</w:t>
      </w:r>
    </w:p>
    <w:p w:rsidR="00896F64" w:rsidRDefault="00896F64" w:rsidP="00896F64">
      <w:pPr>
        <w:pStyle w:val="GlossaryDefinition"/>
        <w:ind w:left="0" w:firstLine="0"/>
        <w:rPr>
          <w:rFonts w:ascii="Trebuchet MS" w:hAnsi="Trebuchet MS"/>
          <w:i w:val="0"/>
          <w:sz w:val="18"/>
          <w:szCs w:val="18"/>
          <w:lang w:val="en-CA"/>
        </w:rPr>
      </w:pPr>
    </w:p>
    <w:p w:rsidR="00066E75" w:rsidRPr="00896F64" w:rsidRDefault="00896F64" w:rsidP="00684248">
      <w:pPr>
        <w:pStyle w:val="GlossaryDefinition"/>
        <w:rPr>
          <w:rFonts w:ascii="Trebuchet MS" w:hAnsi="Trebuchet MS"/>
          <w:b/>
          <w:bCs/>
          <w:i w:val="0"/>
          <w:sz w:val="18"/>
          <w:szCs w:val="18"/>
          <w:lang w:val="en-CA"/>
        </w:rPr>
      </w:pPr>
      <w:r>
        <w:rPr>
          <w:rFonts w:ascii="Trebuchet MS" w:hAnsi="Trebuchet MS"/>
          <w:b/>
          <w:bCs/>
          <w:i w:val="0"/>
          <w:sz w:val="18"/>
          <w:szCs w:val="18"/>
          <w:lang w:val="en-CA"/>
        </w:rPr>
        <w:t xml:space="preserve">4.0 </w:t>
      </w:r>
      <w:r w:rsidR="00066E75" w:rsidRPr="00896F64">
        <w:rPr>
          <w:rFonts w:ascii="Trebuchet MS" w:hAnsi="Trebuchet MS"/>
          <w:b/>
          <w:bCs/>
          <w:i w:val="0"/>
          <w:sz w:val="18"/>
          <w:szCs w:val="18"/>
          <w:lang w:val="en-CA"/>
        </w:rPr>
        <w:t>System Architecture</w:t>
      </w:r>
    </w:p>
    <w:p w:rsidR="00066E75" w:rsidRDefault="00066E75" w:rsidP="00684248">
      <w:pPr>
        <w:pStyle w:val="GlossaryDefinition"/>
        <w:rPr>
          <w:rFonts w:ascii="Trebuchet MS" w:hAnsi="Trebuchet MS"/>
          <w:i w:val="0"/>
          <w:sz w:val="18"/>
          <w:szCs w:val="18"/>
          <w:lang w:val="en-CA"/>
        </w:rPr>
      </w:pPr>
      <w:r>
        <w:rPr>
          <w:rFonts w:ascii="Trebuchet MS" w:hAnsi="Trebuchet MS"/>
          <w:i w:val="0"/>
          <w:noProof/>
          <w:sz w:val="18"/>
          <w:szCs w:val="18"/>
          <w:lang w:val="en-CA" w:eastAsia="en-CA" w:bidi="bn-BD"/>
        </w:rPr>
        <mc:AlternateContent>
          <mc:Choice Requires="wpc">
            <w:drawing>
              <wp:inline distT="0" distB="0" distL="0" distR="0" wp14:anchorId="340BF631" wp14:editId="49F0884C">
                <wp:extent cx="5986732" cy="349066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9"/>
                          <a:stretch>
                            <a:fillRect/>
                          </a:stretch>
                        </pic:blipFill>
                        <pic:spPr>
                          <a:xfrm>
                            <a:off x="179982" y="179996"/>
                            <a:ext cx="5712350" cy="3054910"/>
                          </a:xfrm>
                          <a:prstGeom prst="rect">
                            <a:avLst/>
                          </a:prstGeom>
                        </pic:spPr>
                      </pic:pic>
                    </wpc:wpc>
                  </a:graphicData>
                </a:graphic>
              </wp:inline>
            </w:drawing>
          </mc:Choice>
          <mc:Fallback>
            <w:pict>
              <v:group id="Canvas 1" o:spid="_x0000_s1026" editas="canvas" style="width:471.4pt;height:274.85pt;mso-position-horizontal-relative:char;mso-position-vertical-relative:line" coordsize="59861,3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61;height:34905;visibility:visible;mso-wrap-style:square">
                  <v:fill o:detectmouseclick="t"/>
                  <v:path o:connecttype="none"/>
                </v:shape>
                <v:shape id="Picture 4" o:spid="_x0000_s1028" type="#_x0000_t75" style="position:absolute;left:1799;top:1799;width:57124;height:30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U5O/AAAA2gAAAA8AAABkcnMvZG93bnJldi54bWxET11rwjAUfRf2H8Id7EU03RAZ1ViKMBhs&#10;CGrZ8zW5tmXNTWli7P79Igg+Hs73uhhtJyINvnWs4HWegSDWzrRcK6iOH7N3ED4gG+wck4I/8lBs&#10;niZrzI278p7iIdQihbDPUUETQp9L6XVDFv3c9cSJO7vBYkhwqKUZ8JrCbSffsmwpLbacGhrsaduQ&#10;/j1cbJqxm1bllr+X+itm8RSlry4/WqmX57FcgQg0hof47v40ChZwu5L8ID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NVOTvwAAANoAAAAPAAAAAAAAAAAAAAAAAJ8CAABk&#10;cnMvZG93bnJldi54bWxQSwUGAAAAAAQABAD3AAAAiwMAAAAA&#10;">
                  <v:imagedata r:id="rId10" o:title=""/>
                  <v:path arrowok="t"/>
                </v:shape>
                <w10:anchorlock/>
              </v:group>
            </w:pict>
          </mc:Fallback>
        </mc:AlternateContent>
      </w:r>
    </w:p>
    <w:p w:rsidR="00066E75" w:rsidRDefault="00066E75" w:rsidP="00066E75">
      <w:pPr>
        <w:pStyle w:val="GlossaryDefinition"/>
        <w:jc w:val="center"/>
        <w:rPr>
          <w:rFonts w:ascii="Trebuchet MS" w:hAnsi="Trebuchet MS"/>
          <w:i w:val="0"/>
          <w:sz w:val="18"/>
          <w:szCs w:val="18"/>
          <w:lang w:val="en-CA"/>
        </w:rPr>
      </w:pPr>
      <w:r>
        <w:rPr>
          <w:rFonts w:ascii="Trebuchet MS" w:hAnsi="Trebuchet MS"/>
          <w:i w:val="0"/>
          <w:sz w:val="18"/>
          <w:szCs w:val="18"/>
          <w:lang w:val="en-CA"/>
        </w:rPr>
        <w:t>Figure: Interactions between project box servers and clients (desktop and mobile)</w:t>
      </w:r>
      <w:r w:rsidR="005D7CD0">
        <w:rPr>
          <w:rFonts w:ascii="Trebuchet MS" w:hAnsi="Trebuchet MS"/>
          <w:i w:val="0"/>
          <w:sz w:val="18"/>
          <w:szCs w:val="18"/>
          <w:lang w:val="en-CA"/>
        </w:rPr>
        <w:t>. Mobile architecture discussed more later.</w:t>
      </w:r>
    </w:p>
    <w:p w:rsidR="00066E75" w:rsidRDefault="00066E75" w:rsidP="00066E75">
      <w:pPr>
        <w:pStyle w:val="GlossaryDefinition"/>
        <w:rPr>
          <w:rFonts w:ascii="Trebuchet MS" w:hAnsi="Trebuchet MS"/>
          <w:i w:val="0"/>
          <w:sz w:val="18"/>
          <w:szCs w:val="18"/>
          <w:lang w:val="en-CA"/>
        </w:rPr>
      </w:pPr>
    </w:p>
    <w:p w:rsidR="00066E75" w:rsidRDefault="00896F64" w:rsidP="00066E75">
      <w:pPr>
        <w:pStyle w:val="GlossaryDefinition"/>
        <w:rPr>
          <w:rFonts w:ascii="Trebuchet MS" w:hAnsi="Trebuchet MS"/>
          <w:b/>
          <w:bCs/>
          <w:i w:val="0"/>
          <w:sz w:val="18"/>
          <w:szCs w:val="18"/>
          <w:lang w:val="en-CA"/>
        </w:rPr>
      </w:pPr>
      <w:r>
        <w:rPr>
          <w:rFonts w:ascii="Trebuchet MS" w:hAnsi="Trebuchet MS"/>
          <w:b/>
          <w:bCs/>
          <w:i w:val="0"/>
          <w:sz w:val="18"/>
          <w:szCs w:val="18"/>
          <w:lang w:val="en-CA"/>
        </w:rPr>
        <w:t>5</w:t>
      </w:r>
      <w:r w:rsidR="00066E75" w:rsidRPr="00066E75">
        <w:rPr>
          <w:rFonts w:ascii="Trebuchet MS" w:hAnsi="Trebuchet MS"/>
          <w:b/>
          <w:bCs/>
          <w:i w:val="0"/>
          <w:sz w:val="18"/>
          <w:szCs w:val="18"/>
          <w:lang w:val="en-CA"/>
        </w:rPr>
        <w:t>.0 System requirements</w:t>
      </w:r>
    </w:p>
    <w:p w:rsidR="00066E75" w:rsidRPr="00066E75" w:rsidRDefault="00066E75" w:rsidP="00066E75">
      <w:pPr>
        <w:pStyle w:val="GlossaryDefinition"/>
        <w:rPr>
          <w:rFonts w:ascii="Trebuchet MS" w:hAnsi="Trebuchet MS"/>
          <w:i w:val="0"/>
          <w:sz w:val="18"/>
          <w:szCs w:val="18"/>
          <w:lang w:val="en-CA"/>
        </w:rPr>
      </w:pPr>
      <w:r w:rsidRPr="00066E75">
        <w:rPr>
          <w:rFonts w:ascii="Trebuchet MS" w:hAnsi="Trebuchet MS"/>
          <w:i w:val="0"/>
          <w:sz w:val="18"/>
          <w:szCs w:val="18"/>
          <w:lang w:val="en-CA"/>
        </w:rPr>
        <w:t>Administrator:</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t>Rails server (Open source and can be easily download</w:t>
      </w:r>
      <w:r>
        <w:rPr>
          <w:rFonts w:ascii="Trebuchet MS" w:hAnsi="Trebuchet MS"/>
          <w:i w:val="0"/>
          <w:sz w:val="18"/>
          <w:szCs w:val="18"/>
          <w:lang w:val="en-CA"/>
        </w:rPr>
        <w:t>ed</w:t>
      </w:r>
      <w:r w:rsidRPr="00066E75">
        <w:rPr>
          <w:rFonts w:ascii="Trebuchet MS" w:hAnsi="Trebuchet MS"/>
          <w:i w:val="0"/>
          <w:sz w:val="18"/>
          <w:szCs w:val="18"/>
          <w:lang w:val="en-CA"/>
        </w:rPr>
        <w:t>)</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t>Phone gap  (Open source and can be easily download</w:t>
      </w:r>
      <w:r>
        <w:rPr>
          <w:rFonts w:ascii="Trebuchet MS" w:hAnsi="Trebuchet MS"/>
          <w:i w:val="0"/>
          <w:sz w:val="18"/>
          <w:szCs w:val="18"/>
          <w:lang w:val="en-CA"/>
        </w:rPr>
        <w:t>ed</w:t>
      </w:r>
      <w:r w:rsidRPr="00066E75">
        <w:rPr>
          <w:rFonts w:ascii="Trebuchet MS" w:hAnsi="Trebuchet MS"/>
          <w:i w:val="0"/>
          <w:sz w:val="18"/>
          <w:szCs w:val="18"/>
          <w:lang w:val="en-CA"/>
        </w:rPr>
        <w:t>)</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t>Domain name in the Internet</w:t>
      </w:r>
    </w:p>
    <w:p w:rsidR="00066E75" w:rsidRPr="00066E75" w:rsidRDefault="00066E75" w:rsidP="00066E75">
      <w:pPr>
        <w:pStyle w:val="GlossaryDefinition"/>
        <w:rPr>
          <w:rFonts w:ascii="Trebuchet MS" w:hAnsi="Trebuchet MS"/>
          <w:i w:val="0"/>
          <w:sz w:val="18"/>
          <w:szCs w:val="18"/>
          <w:lang w:val="en-CA"/>
        </w:rPr>
      </w:pPr>
      <w:r w:rsidRPr="00066E75">
        <w:rPr>
          <w:rFonts w:ascii="Trebuchet MS" w:hAnsi="Trebuchet MS"/>
          <w:i w:val="0"/>
          <w:sz w:val="18"/>
          <w:szCs w:val="18"/>
          <w:lang w:val="en-CA"/>
        </w:rPr>
        <w:t>Project Managers / project contributors:</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lastRenderedPageBreak/>
        <w:t>Internet access</w:t>
      </w:r>
    </w:p>
    <w:p w:rsidR="00896F64" w:rsidRPr="00896F64" w:rsidRDefault="00066E75" w:rsidP="00841E7B">
      <w:pPr>
        <w:pStyle w:val="GlossaryDefinition"/>
        <w:numPr>
          <w:ilvl w:val="0"/>
          <w:numId w:val="23"/>
        </w:numPr>
        <w:rPr>
          <w:sz w:val="18"/>
          <w:szCs w:val="18"/>
          <w:lang w:val="en-CA"/>
        </w:rPr>
      </w:pPr>
      <w:r w:rsidRPr="00896F64">
        <w:rPr>
          <w:rFonts w:ascii="Trebuchet MS" w:hAnsi="Trebuchet MS"/>
          <w:i w:val="0"/>
          <w:sz w:val="18"/>
          <w:szCs w:val="18"/>
          <w:lang w:val="en-CA"/>
        </w:rPr>
        <w:t>Registration with service providers</w:t>
      </w:r>
    </w:p>
    <w:p w:rsidR="00896F64" w:rsidRPr="00896F64" w:rsidRDefault="00896F64" w:rsidP="00896F64">
      <w:pPr>
        <w:pStyle w:val="GlossaryDefinition"/>
        <w:rPr>
          <w:rFonts w:ascii="Trebuchet MS" w:hAnsi="Trebuchet MS"/>
          <w:i w:val="0"/>
          <w:sz w:val="18"/>
          <w:szCs w:val="18"/>
          <w:lang w:val="en-CA"/>
        </w:rPr>
      </w:pPr>
    </w:p>
    <w:p w:rsidR="00896F64" w:rsidRPr="00896F64" w:rsidRDefault="00896F64" w:rsidP="00896F64">
      <w:pPr>
        <w:pStyle w:val="GlossaryDefinition"/>
        <w:rPr>
          <w:rFonts w:ascii="Trebuchet MS" w:hAnsi="Trebuchet MS"/>
          <w:b/>
          <w:bCs/>
          <w:i w:val="0"/>
          <w:iCs/>
          <w:sz w:val="18"/>
          <w:szCs w:val="18"/>
          <w:lang w:val="en-CA"/>
        </w:rPr>
      </w:pPr>
      <w:r w:rsidRPr="00896F64">
        <w:rPr>
          <w:rFonts w:ascii="Trebuchet MS" w:hAnsi="Trebuchet MS"/>
          <w:b/>
          <w:bCs/>
          <w:i w:val="0"/>
          <w:iCs/>
          <w:sz w:val="18"/>
          <w:szCs w:val="18"/>
          <w:lang w:val="en-CA"/>
        </w:rPr>
        <w:t>6.0 Performance Requirements</w:t>
      </w:r>
    </w:p>
    <w:p w:rsidR="00896F64" w:rsidRPr="00C27ABE" w:rsidRDefault="00896F64" w:rsidP="00896F64">
      <w:pPr>
        <w:pStyle w:val="BodyText"/>
        <w:rPr>
          <w:rFonts w:ascii="Trebuchet MS" w:hAnsi="Trebuchet MS"/>
          <w:sz w:val="18"/>
          <w:szCs w:val="18"/>
          <w:lang w:val="en-CA"/>
        </w:rPr>
      </w:pPr>
      <w:r w:rsidRPr="00C27ABE">
        <w:rPr>
          <w:rFonts w:ascii="Trebuchet MS" w:hAnsi="Trebuchet MS"/>
          <w:sz w:val="18"/>
          <w:szCs w:val="18"/>
          <w:lang w:val="en-CA"/>
        </w:rPr>
        <w:t>This section specifies non-functional requirements such as:</w:t>
      </w:r>
    </w:p>
    <w:p w:rsidR="00896F64" w:rsidRPr="00C27ABE" w:rsidRDefault="00896F64" w:rsidP="00841E7B">
      <w:pPr>
        <w:pStyle w:val="BodyText"/>
        <w:numPr>
          <w:ilvl w:val="0"/>
          <w:numId w:val="13"/>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Response times: we would expect the system to respond to each request in 1 second</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Capacities (number of simultaneous users, database sizes, etc.): We have deployed the system on Amazon AWS servers which provides distributed services. This means our system can handle infinite number of requests simultaneously and the user database can grow infinitely.</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Reliability and availability: We have built the system with both reliability and availability in mind. The RoR system itself provides several options for this.</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Security: Rails as an MVC system provides built in secur</w:t>
      </w:r>
      <w:r>
        <w:rPr>
          <w:rFonts w:ascii="Trebuchet MS" w:hAnsi="Trebuchet MS"/>
          <w:sz w:val="18"/>
          <w:szCs w:val="18"/>
          <w:lang w:val="en-CA"/>
        </w:rPr>
        <w:t>ity such as password encryption-</w:t>
      </w:r>
      <w:r w:rsidRPr="00C27ABE">
        <w:rPr>
          <w:rFonts w:ascii="Trebuchet MS" w:hAnsi="Trebuchet MS"/>
          <w:sz w:val="18"/>
          <w:szCs w:val="18"/>
          <w:lang w:val="en-CA"/>
        </w:rPr>
        <w:t>algorithms, seeding and standard sever side security.</w:t>
      </w:r>
    </w:p>
    <w:p w:rsidR="00896F64"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Usability: We have successfully managed to design the system with high usability in mind. We have used twitter-bootstrap code to simplify the user experience. The theme has been incorporated from several popular websites (just the idea).</w:t>
      </w:r>
      <w:bookmarkStart w:id="5" w:name="_Toc54011601"/>
    </w:p>
    <w:p w:rsidR="00896F64" w:rsidRDefault="00896F64" w:rsidP="00896F64">
      <w:pPr>
        <w:pStyle w:val="BodyText"/>
        <w:spacing w:after="120" w:line="280" w:lineRule="atLeast"/>
        <w:ind w:firstLine="0"/>
        <w:jc w:val="left"/>
        <w:rPr>
          <w:rFonts w:ascii="Trebuchet MS" w:hAnsi="Trebuchet MS"/>
          <w:sz w:val="18"/>
          <w:szCs w:val="18"/>
          <w:lang w:val="en-CA"/>
        </w:rPr>
      </w:pPr>
    </w:p>
    <w:p w:rsidR="00896F64" w:rsidRDefault="00896F64">
      <w:pPr>
        <w:spacing w:before="0"/>
        <w:jc w:val="left"/>
        <w:rPr>
          <w:rFonts w:ascii="Trebuchet MS" w:hAnsi="Trebuchet MS"/>
          <w:b/>
          <w:bCs/>
          <w:sz w:val="18"/>
          <w:szCs w:val="18"/>
        </w:rPr>
      </w:pPr>
      <w:r>
        <w:rPr>
          <w:rFonts w:ascii="Trebuchet MS" w:hAnsi="Trebuchet MS"/>
          <w:b/>
          <w:bCs/>
          <w:sz w:val="18"/>
          <w:szCs w:val="18"/>
        </w:rPr>
        <w:br w:type="page"/>
      </w:r>
    </w:p>
    <w:p w:rsidR="00684248" w:rsidRPr="00896F64" w:rsidRDefault="005D7CD0" w:rsidP="00896F64">
      <w:pPr>
        <w:pStyle w:val="BodyText"/>
        <w:spacing w:after="120" w:line="280" w:lineRule="atLeast"/>
        <w:ind w:firstLine="0"/>
        <w:jc w:val="left"/>
        <w:rPr>
          <w:rFonts w:ascii="Trebuchet MS" w:hAnsi="Trebuchet MS"/>
          <w:b/>
          <w:bCs/>
          <w:sz w:val="18"/>
          <w:szCs w:val="18"/>
          <w:lang w:val="en-CA"/>
        </w:rPr>
      </w:pPr>
      <w:r>
        <w:rPr>
          <w:rFonts w:ascii="Trebuchet MS" w:hAnsi="Trebuchet MS"/>
          <w:b/>
          <w:bCs/>
          <w:sz w:val="18"/>
          <w:szCs w:val="18"/>
          <w:lang w:val="en-CA"/>
        </w:rPr>
        <w:lastRenderedPageBreak/>
        <w:t>7</w:t>
      </w:r>
      <w:r w:rsidR="00684248" w:rsidRPr="00896F64">
        <w:rPr>
          <w:rFonts w:ascii="Trebuchet MS" w:hAnsi="Trebuchet MS"/>
          <w:b/>
          <w:bCs/>
          <w:sz w:val="18"/>
          <w:szCs w:val="18"/>
          <w:lang w:val="en-CA"/>
        </w:rPr>
        <w:t>.0 Use Cases</w:t>
      </w:r>
      <w:bookmarkEnd w:id="5"/>
    </w:p>
    <w:bookmarkStart w:id="6" w:name="_Toc54011602"/>
    <w:p w:rsidR="009B0422" w:rsidRPr="00C27ABE" w:rsidRDefault="009B0422" w:rsidP="00684248">
      <w:pPr>
        <w:pStyle w:val="Heading1"/>
        <w:rPr>
          <w:sz w:val="18"/>
          <w:szCs w:val="18"/>
          <w:lang w:val="en-CA"/>
        </w:rPr>
      </w:pPr>
      <w:r w:rsidRPr="00C27ABE">
        <w:rPr>
          <w:noProof/>
          <w:sz w:val="18"/>
          <w:szCs w:val="18"/>
          <w:lang w:val="en-CA" w:eastAsia="en-CA" w:bidi="bn-BD"/>
        </w:rPr>
        <mc:AlternateContent>
          <mc:Choice Requires="wpc">
            <w:drawing>
              <wp:inline distT="0" distB="0" distL="0" distR="0" wp14:anchorId="2BA9A4ED" wp14:editId="2628DF5B">
                <wp:extent cx="5834418" cy="5233917"/>
                <wp:effectExtent l="0" t="0" r="0" b="508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1"/>
                          <a:stretch>
                            <a:fillRect/>
                          </a:stretch>
                        </pic:blipFill>
                        <pic:spPr>
                          <a:xfrm>
                            <a:off x="0" y="35970"/>
                            <a:ext cx="5710687" cy="5197947"/>
                          </a:xfrm>
                          <a:prstGeom prst="rect">
                            <a:avLst/>
                          </a:prstGeom>
                        </pic:spPr>
                      </pic:pic>
                    </wpc:wpc>
                  </a:graphicData>
                </a:graphic>
              </wp:inline>
            </w:drawing>
          </mc:Choice>
          <mc:Fallback>
            <w:pict>
              <v:group id="Canvas 2" o:spid="_x0000_s1026" editas="canvas" style="width:459.4pt;height:412.1pt;mso-position-horizontal-relative:char;mso-position-vertical-relative:line" coordsize="58343,5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43;height:52336;visibility:visible;mso-wrap-style:square">
                  <v:fill o:detectmouseclick="t"/>
                  <v:path o:connecttype="none"/>
                </v:shape>
                <v:shape id="Picture 3" o:spid="_x0000_s1028" type="#_x0000_t75" style="position:absolute;top:359;width:57106;height:51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cdN/DAAAA2gAAAA8AAABkcnMvZG93bnJldi54bWxEj09rAjEUxO9Cv0N4BW81aS1FV6MsLYX2&#10;IOK/+3Pz3F3cvCxJuq7fvhEEj8PM/IaZL3vbiI58qB1reB0pEMSFMzWXGva775cJiBCRDTaOScOV&#10;AiwXT4M5ZsZdeEPdNpYiQThkqKGKsc2kDEVFFsPItcTJOzlvMSbpS2k8XhLcNvJNqQ9psea0UGFL&#10;nxUV5+2f1fB7/DpM16i66dWvVB7f96t8fdZ6+NznMxCR+vgI39s/RsMYblfS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lx038MAAADaAAAADwAAAAAAAAAAAAAAAACf&#10;AgAAZHJzL2Rvd25yZXYueG1sUEsFBgAAAAAEAAQA9wAAAI8DAAAAAA==&#10;">
                  <v:imagedata r:id="rId12" o:title=""/>
                  <v:path arrowok="t"/>
                </v:shape>
                <w10:anchorlock/>
              </v:group>
            </w:pict>
          </mc:Fallback>
        </mc:AlternateContent>
      </w:r>
    </w:p>
    <w:p w:rsidR="009B0422" w:rsidRPr="00C27ABE" w:rsidRDefault="009B0422" w:rsidP="009B0422">
      <w:pPr>
        <w:pStyle w:val="BodyFirst"/>
        <w:jc w:val="center"/>
        <w:rPr>
          <w:rFonts w:ascii="Trebuchet MS" w:hAnsi="Trebuchet MS"/>
          <w:sz w:val="18"/>
          <w:szCs w:val="18"/>
          <w:lang w:val="en-CA"/>
        </w:rPr>
      </w:pPr>
      <w:r w:rsidRPr="00C27ABE">
        <w:rPr>
          <w:rFonts w:ascii="Trebuchet MS" w:hAnsi="Trebuchet MS"/>
          <w:sz w:val="18"/>
          <w:szCs w:val="18"/>
          <w:lang w:val="en-CA"/>
        </w:rPr>
        <w:t>Figure: Generalised use case diagram</w:t>
      </w:r>
    </w:p>
    <w:p w:rsidR="00C27ABE" w:rsidRDefault="00C27ABE" w:rsidP="00684248">
      <w:pPr>
        <w:pStyle w:val="Heading1"/>
        <w:rPr>
          <w:sz w:val="18"/>
          <w:szCs w:val="18"/>
          <w:lang w:val="en-CA"/>
        </w:rPr>
      </w:pPr>
      <w:bookmarkStart w:id="7" w:name="_Toc54011604"/>
      <w:bookmarkEnd w:id="6"/>
    </w:p>
    <w:p w:rsidR="00C27ABE" w:rsidRDefault="00C27ABE" w:rsidP="00684248">
      <w:pPr>
        <w:pStyle w:val="Heading1"/>
        <w:rPr>
          <w:sz w:val="18"/>
          <w:szCs w:val="18"/>
          <w:lang w:val="en-CA"/>
        </w:rPr>
      </w:pPr>
    </w:p>
    <w:p w:rsidR="00C27ABE" w:rsidRDefault="00C27ABE">
      <w:pPr>
        <w:spacing w:before="0"/>
        <w:jc w:val="left"/>
        <w:rPr>
          <w:rFonts w:ascii="Trebuchet MS" w:hAnsi="Trebuchet MS"/>
          <w:b/>
          <w:kern w:val="28"/>
          <w:sz w:val="18"/>
          <w:szCs w:val="18"/>
        </w:rPr>
      </w:pPr>
      <w:r>
        <w:rPr>
          <w:sz w:val="18"/>
          <w:szCs w:val="18"/>
        </w:rPr>
        <w:br w:type="page"/>
      </w:r>
    </w:p>
    <w:p w:rsidR="00684248" w:rsidRPr="00C27ABE" w:rsidRDefault="005D7CD0" w:rsidP="00684248">
      <w:pPr>
        <w:pStyle w:val="Heading1"/>
        <w:rPr>
          <w:sz w:val="18"/>
          <w:szCs w:val="18"/>
          <w:lang w:val="en-CA"/>
        </w:rPr>
      </w:pPr>
      <w:bookmarkStart w:id="8" w:name="_Toc54011605"/>
      <w:bookmarkEnd w:id="7"/>
      <w:r>
        <w:rPr>
          <w:sz w:val="18"/>
          <w:szCs w:val="18"/>
          <w:lang w:val="en-CA"/>
        </w:rPr>
        <w:lastRenderedPageBreak/>
        <w:t>8</w:t>
      </w:r>
      <w:r w:rsidR="00684248" w:rsidRPr="00C27ABE">
        <w:rPr>
          <w:sz w:val="18"/>
          <w:szCs w:val="18"/>
          <w:lang w:val="en-CA"/>
        </w:rPr>
        <w:t>.0 User Interface</w:t>
      </w:r>
      <w:bookmarkEnd w:id="3"/>
      <w:bookmarkEnd w:id="8"/>
      <w:r w:rsidR="00896F64">
        <w:rPr>
          <w:sz w:val="18"/>
          <w:szCs w:val="18"/>
          <w:lang w:val="en-CA"/>
        </w:rPr>
        <w:t xml:space="preserve"> Design</w:t>
      </w:r>
    </w:p>
    <w:p w:rsidR="009E004A" w:rsidRDefault="00AC3D53" w:rsidP="009E004A">
      <w:pPr>
        <w:pStyle w:val="BodyText"/>
        <w:rPr>
          <w:rFonts w:ascii="Trebuchet MS" w:hAnsi="Trebuchet MS"/>
          <w:sz w:val="18"/>
          <w:szCs w:val="18"/>
          <w:lang w:val="en-CA"/>
        </w:rPr>
      </w:pPr>
      <w:r w:rsidRPr="00C27ABE">
        <w:rPr>
          <w:rFonts w:ascii="Trebuchet MS" w:hAnsi="Trebuchet MS"/>
          <w:sz w:val="18"/>
          <w:szCs w:val="18"/>
          <w:lang w:val="en-CA"/>
        </w:rPr>
        <w:t>We have used the Pencil tool to draw UI mock-ups before we actually deployed the design. Below are some of the pre-sketches</w:t>
      </w:r>
      <w:r w:rsidR="005C52AD">
        <w:rPr>
          <w:rFonts w:ascii="Trebuchet MS" w:hAnsi="Trebuchet MS"/>
          <w:sz w:val="18"/>
          <w:szCs w:val="18"/>
          <w:lang w:val="en-CA"/>
        </w:rPr>
        <w:t>, pencil diagram and final look</w:t>
      </w:r>
      <w:r w:rsidRPr="00C27ABE">
        <w:rPr>
          <w:rFonts w:ascii="Trebuchet MS" w:hAnsi="Trebuchet MS"/>
          <w:sz w:val="18"/>
          <w:szCs w:val="18"/>
          <w:lang w:val="en-CA"/>
        </w:rPr>
        <w:t>:</w:t>
      </w:r>
      <w:bookmarkEnd w:id="4"/>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r>
        <w:rPr>
          <w:rFonts w:ascii="Trebuchet MS" w:hAnsi="Trebuchet MS"/>
          <w:noProof/>
          <w:sz w:val="18"/>
          <w:szCs w:val="18"/>
          <w:lang w:val="en-CA" w:eastAsia="en-CA" w:bidi="bn-BD"/>
        </w:rPr>
        <mc:AlternateContent>
          <mc:Choice Requires="wpc">
            <w:drawing>
              <wp:inline distT="0" distB="0" distL="0" distR="0" wp14:anchorId="2FEDDA19" wp14:editId="52D4BD95">
                <wp:extent cx="5399405" cy="314960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43815" y="151180"/>
                            <a:ext cx="1829102" cy="1366181"/>
                          </a:xfrm>
                          <a:prstGeom prst="rect">
                            <a:avLst/>
                          </a:prstGeom>
                        </pic:spPr>
                      </pic:pic>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81682" y="141920"/>
                            <a:ext cx="2504795" cy="1474739"/>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127789" y="1228953"/>
                            <a:ext cx="3093082" cy="1776942"/>
                          </a:xfrm>
                          <a:prstGeom prst="rect">
                            <a:avLst/>
                          </a:prstGeom>
                        </pic:spPr>
                      </pic:pic>
                      <wps:wsp>
                        <wps:cNvPr id="19" name="Right Arrow 19"/>
                        <wps:cNvSpPr/>
                        <wps:spPr>
                          <a:xfrm>
                            <a:off x="2253082" y="431597"/>
                            <a:ext cx="504749"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ft Arrow 21"/>
                        <wps:cNvSpPr/>
                        <wps:spPr>
                          <a:xfrm rot="18793519">
                            <a:off x="4385998" y="1853589"/>
                            <a:ext cx="573523" cy="380390"/>
                          </a:xfrm>
                          <a:prstGeom prst="leftArrow">
                            <a:avLst>
                              <a:gd name="adj1" fmla="val 53846"/>
                              <a:gd name="adj2" fmla="val 461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 o:spid="_x0000_s1026" editas="canvas" style="width:425.15pt;height:248pt;mso-position-horizontal-relative:char;mso-position-vertical-relative:line" coordsize="53994,314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94;height:31496;visibility:visible;mso-wrap-style:square">
                  <v:fill o:detectmouseclick="t"/>
                  <v:path o:connecttype="none"/>
                </v:shape>
                <v:shape id="Picture 11" o:spid="_x0000_s1028" type="#_x0000_t75" style="position:absolute;left:3438;top:1511;width:18291;height:13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ACDCAAAA2wAAAA8AAABkcnMvZG93bnJldi54bWxET9tKAzEQfRf6D2GEvkib3aKtrE1LEURh&#10;QejlA4bNuAndTLZJ2l3/3giCb3M411lvR9eJG4VoPSso5wUI4sZry62C0/Ft9gwiJmSNnWdS8E0R&#10;tpvJ3Ror7Qfe0+2QWpFDOFaowKTUV1LGxpDDOPc9cea+fHCYMgyt1AGHHO46uSiKpXRoOTcY7OnV&#10;UHM+XJ0Ce7nszw+ludarzxMP70/hsba1UtP7cfcCItGY/sV/7g+d55fw+0s+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sAAgwgAAANsAAAAPAAAAAAAAAAAAAAAAAJ8C&#10;AABkcnMvZG93bnJldi54bWxQSwUGAAAAAAQABAD3AAAAjgMAAAAA&#10;">
                  <v:imagedata r:id="rId16" o:title=""/>
                  <v:path arrowok="t"/>
                </v:shape>
                <v:shape id="Picture 12" o:spid="_x0000_s1029" type="#_x0000_t75" style="position:absolute;left:26816;top:1419;width:25048;height:14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YHTrBAAAA2wAAAA8AAABkcnMvZG93bnJldi54bWxETz1rwzAQ3Qv5D+IC3Rq5GeriRAmhJJDV&#10;cTF0u0pnW9g6GUtJ3P76qlDodo/3edv97AZxoylYzwqeVxkIYu2N5VbBe3V6egURIrLBwTMp+KIA&#10;+93iYYuF8Xcu6XaJrUghHApU0MU4FlIG3ZHDsPIjceIaPzmMCU6tNBPeU7gb5DrLXqRDy6mhw5He&#10;OtL95eoUNHX9kbvyqLHh7DPXtv+ubK/U43I+bEBEmuO/+M99Nmn+Gn5/SQfI3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YHTrBAAAA2wAAAA8AAAAAAAAAAAAAAAAAnwIA&#10;AGRycy9kb3ducmV2LnhtbFBLBQYAAAAABAAEAPcAAACNAwAAAAA=&#10;">
                  <v:imagedata r:id="rId17" o:title=""/>
                  <v:path arrowok="t"/>
                </v:shape>
                <v:shape id="Picture 13" o:spid="_x0000_s1030" type="#_x0000_t75" style="position:absolute;left:11277;top:12289;width:30931;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JTnCAAAA2wAAAA8AAABkcnMvZG93bnJldi54bWxET01rwkAQvRf8D8sI3nQTC1Wiq9hCIdVT&#10;rT30NmTHbDQ7G7OrRn+9Wyj0No/3OfNlZ2txodZXjhWkowQEceF0xaWC3df7cArCB2SNtWNScCMP&#10;y0XvaY6Zdlf+pMs2lCKGsM9QgQmhyaT0hSGLfuQa4sjtXWsxRNiWUrd4jeG2luMkeZEWK44NBht6&#10;M1Qct2er4OP78Nr85OGOm/Rwmhi/lmm+VmrQ71YzEIG68C/+c+c6zn+G31/iAXL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SU5wgAAANsAAAAPAAAAAAAAAAAAAAAAAJ8C&#10;AABkcnMvZG93bnJldi54bWxQSwUGAAAAAAQABAD3AAAAjgMAAAAA&#10;">
                  <v:imagedata r:id="rId18"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31" type="#_x0000_t13" style="position:absolute;left:22530;top:4315;width:504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insIA&#10;AADbAAAADwAAAGRycy9kb3ducmV2LnhtbERPS2sCMRC+F/ofwhS81ewuUuzWKGWhj0MPatv7uJlu&#10;liaT7SZq+u+NIHibj+85i1VyVhxoDL1nBeW0AEHcet1zp+Dr8+V+DiJEZI3WMyn4pwCr5e3NAmvt&#10;j7yhwzZ2IodwqFGBiXGopQytIYdh6gfizP340WHMcOykHvGYw52VVVE8SIc95waDAzWG2t/t3imw&#10;JjU7O6ve9q8fqVzvvqu/sqmUmtyl5ycQkVK8ii/ud53nP8L5l3y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KKewgAAANsAAAAPAAAAAAAAAAAAAAAAAJgCAABkcnMvZG93&#10;bnJldi54bWxQSwUGAAAAAAQABAD1AAAAhwMAAAAA&#10;" adj="13774" fillcolor="#4f81bd [3204]" strokecolor="#243f60 [1604]"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32" type="#_x0000_t66" style="position:absolute;left:43859;top:18536;width:5735;height:3804;rotation:-30654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yu8UA&#10;AADbAAAADwAAAGRycy9kb3ducmV2LnhtbESPT0sDMRTE74LfITyhF2mT3YPotmkpSlt7Eqv0/Ny8&#10;/YOblyVJt1s/vSkIHoeZ+Q2zWI22EwP50DrWkM0UCOLSmZZrDZ8fm+kjiBCRDXaOScOFAqyWtzcL&#10;LIw78zsNh1iLBOFQoIYmxr6QMpQNWQwz1xMnr3LeYkzS19J4PCe47WSu1IO02HJaaLCn54bK78PJ&#10;ajje/3yp7Pi0y9f7typXL1W39YPWk7txPQcRaYz/4b/2q9GQZ3D9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3K7xQAAANsAAAAPAAAAAAAAAAAAAAAAAJgCAABkcnMv&#10;ZG93bnJldi54bWxQSwUGAAAAAAQABAD1AAAAigMAAAAA&#10;" adj="6612,4985" fillcolor="#4f81bd [3204]" strokecolor="#243f60 [1604]" strokeweight="2pt"/>
                <w10:anchorlock/>
              </v:group>
            </w:pict>
          </mc:Fallback>
        </mc:AlternateContent>
      </w: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684248" w:rsidRPr="00C27ABE" w:rsidRDefault="005D7CD0" w:rsidP="00684248">
      <w:pPr>
        <w:pStyle w:val="Heading1"/>
        <w:rPr>
          <w:sz w:val="18"/>
          <w:szCs w:val="18"/>
          <w:lang w:val="en-CA"/>
        </w:rPr>
      </w:pPr>
      <w:bookmarkStart w:id="9" w:name="_Toc54011609"/>
      <w:r>
        <w:rPr>
          <w:sz w:val="18"/>
          <w:szCs w:val="18"/>
          <w:lang w:val="en-CA"/>
        </w:rPr>
        <w:lastRenderedPageBreak/>
        <w:t>9</w:t>
      </w:r>
      <w:r w:rsidR="00684248" w:rsidRPr="00C27ABE">
        <w:rPr>
          <w:sz w:val="18"/>
          <w:szCs w:val="18"/>
          <w:lang w:val="en-CA"/>
        </w:rPr>
        <w:t>.0 Behavio</w:t>
      </w:r>
      <w:r w:rsidR="007C47D0">
        <w:rPr>
          <w:sz w:val="18"/>
          <w:szCs w:val="18"/>
          <w:lang w:val="en-CA"/>
        </w:rPr>
        <w:t>u</w:t>
      </w:r>
      <w:r w:rsidR="00684248" w:rsidRPr="00C27ABE">
        <w:rPr>
          <w:sz w:val="18"/>
          <w:szCs w:val="18"/>
          <w:lang w:val="en-CA"/>
        </w:rPr>
        <w:t>r Diagrams</w:t>
      </w:r>
      <w:bookmarkEnd w:id="9"/>
    </w:p>
    <w:p w:rsidR="00454894" w:rsidRDefault="00454894" w:rsidP="00454894">
      <w:pPr>
        <w:spacing w:before="0"/>
        <w:jc w:val="left"/>
        <w:rPr>
          <w:rFonts w:ascii="Trebuchet MS" w:hAnsi="Trebuchet MS"/>
          <w:sz w:val="18"/>
          <w:szCs w:val="18"/>
        </w:rPr>
      </w:pPr>
      <w:r>
        <w:rPr>
          <w:rFonts w:ascii="Trebuchet MS" w:hAnsi="Trebuchet MS"/>
          <w:noProof/>
          <w:sz w:val="18"/>
          <w:szCs w:val="18"/>
          <w:lang w:eastAsia="en-CA" w:bidi="bn-BD"/>
        </w:rPr>
        <mc:AlternateContent>
          <mc:Choice Requires="wpc">
            <w:drawing>
              <wp:inline distT="0" distB="0" distL="0" distR="0">
                <wp:extent cx="6020409" cy="8544152"/>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05488" y="88366"/>
                            <a:ext cx="2389570" cy="1685444"/>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34096" y="2047588"/>
                            <a:ext cx="5802149" cy="2876837"/>
                          </a:xfrm>
                          <a:prstGeom prst="rect">
                            <a:avLst/>
                          </a:prstGeom>
                        </pic:spPr>
                      </pic:pic>
                      <pic:pic xmlns:pic="http://schemas.openxmlformats.org/drawingml/2006/picture">
                        <pic:nvPicPr>
                          <pic:cNvPr id="17" name="Picture 17"/>
                          <pic:cNvPicPr>
                            <a:picLocks noChangeAspect="1"/>
                          </pic:cNvPicPr>
                        </pic:nvPicPr>
                        <pic:blipFill>
                          <a:blip r:embed="rId21"/>
                          <a:stretch>
                            <a:fillRect/>
                          </a:stretch>
                        </pic:blipFill>
                        <pic:spPr>
                          <a:xfrm>
                            <a:off x="134104" y="5780950"/>
                            <a:ext cx="2757521" cy="1905905"/>
                          </a:xfrm>
                          <a:prstGeom prst="rect">
                            <a:avLst/>
                          </a:prstGeom>
                        </pic:spPr>
                      </pic:pic>
                      <pic:pic xmlns:pic="http://schemas.openxmlformats.org/drawingml/2006/picture">
                        <pic:nvPicPr>
                          <pic:cNvPr id="18" name="Picture 18"/>
                          <pic:cNvPicPr>
                            <a:picLocks noChangeAspect="1"/>
                          </pic:cNvPicPr>
                        </pic:nvPicPr>
                        <pic:blipFill>
                          <a:blip r:embed="rId22"/>
                          <a:stretch>
                            <a:fillRect/>
                          </a:stretch>
                        </pic:blipFill>
                        <pic:spPr>
                          <a:xfrm>
                            <a:off x="2891622" y="5780959"/>
                            <a:ext cx="3045303" cy="1873954"/>
                          </a:xfrm>
                          <a:prstGeom prst="rect">
                            <a:avLst/>
                          </a:prstGeom>
                        </pic:spPr>
                      </pic:pic>
                    </wpc:wpc>
                  </a:graphicData>
                </a:graphic>
              </wp:inline>
            </w:drawing>
          </mc:Choice>
          <mc:Fallback>
            <w:pict>
              <v:group id="Canvas 14" o:spid="_x0000_s1026" editas="canvas" style="width:474.05pt;height:672.75pt;mso-position-horizontal-relative:char;mso-position-vertical-relative:line" coordsize="60198,85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">
                <v:shape id="_x0000_s1027" type="#_x0000_t75" style="position:absolute;width:60198;height:85439;visibility:visible;mso-wrap-style:square">
                  <v:fill o:detectmouseclick="t"/>
                  <v:path o:connecttype="none"/>
                </v:shape>
                <v:shape id="Picture 15" o:spid="_x0000_s1028" type="#_x0000_t75" style="position:absolute;left:17054;top:883;width:23896;height:16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t+zzFAAAA2wAAAA8AAABkcnMvZG93bnJldi54bWxET0trAjEQvhf8D2EEL6JZLRW7GqUtFnzg&#10;QS2U3obNuLu4mWyTqGt/fVMQepuP7znTeWMqcSHnS8sKBv0EBHFmdcm5go/De28MwgdkjZVlUnAj&#10;D/NZ62GKqbZX3tFlH3IRQ9inqKAIoU6l9FlBBn3f1sSRO1pnMETocqkdXmO4qeQwSUbSYMmxocCa&#10;3grKTvuzUfD6+dVdL78Hz8lpI6vHenVwi+2PUp128zIBEagJ/+K7e6nj/Cf4+yUe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bfs8xQAAANsAAAAPAAAAAAAAAAAAAAAA&#10;AJ8CAABkcnMvZG93bnJldi54bWxQSwUGAAAAAAQABAD3AAAAkQMAAAAA&#10;">
                  <v:imagedata r:id="rId23" o:title=""/>
                  <v:path arrowok="t"/>
                </v:shape>
                <v:shape id="Picture 16" o:spid="_x0000_s1029" type="#_x0000_t75" style="position:absolute;left:1340;top:20475;width:58022;height:28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wlwrCAAAA2wAAAA8AAABkcnMvZG93bnJldi54bWxET01rwkAQvQv+h2WE3nSjiNToKiKIQsVS&#10;9eBxzI5JMDsbs5uY9te7hUJv83ifM1+2phANVS63rGA4iEAQJ1bnnCo4nzb9dxDOI2ssLJOCb3Kw&#10;XHQ7c4y1ffIXNUefihDCLkYFmfdlLKVLMjLoBrYkDtzNVgZ9gFUqdYXPEG4KOYqiiTSYc2jIsKR1&#10;Rsn9WBsF9SX/uV6m6/3HAXfb8lE3exp/KvXWa1czEJ5a/y/+c+90mD+B31/CAX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cJcKwgAAANsAAAAPAAAAAAAAAAAAAAAAAJ8C&#10;AABkcnMvZG93bnJldi54bWxQSwUGAAAAAAQABAD3AAAAjgMAAAAA&#10;">
                  <v:imagedata r:id="rId24" o:title=""/>
                  <v:path arrowok="t"/>
                </v:shape>
                <v:shape id="Picture 17" o:spid="_x0000_s1030" type="#_x0000_t75" style="position:absolute;left:1341;top:57809;width:27575;height:19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dofe9AAAA2wAAAA8AAABkcnMvZG93bnJldi54bWxET0sKwjAQ3QveIYzgTlMVqlSjiCIouPGD&#10;bodmbIvNpDRR6+2NILibx/vObNGYUjypdoVlBYN+BII4tbrgTMH5tOlNQDiPrLG0TAre5GAxb7dm&#10;mGj74gM9jz4TIYRdggpy76tESpfmZND1bUUcuJutDfoA60zqGl8h3JRyGEWxNFhwaMixolVO6f34&#10;MAroEg+bakLx/nrJjN1tr6fDeqRUt9MspyA8Nf4v/rm3Oswfw/eXcICc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F2h970AAADbAAAADwAAAAAAAAAAAAAAAACfAgAAZHJz&#10;L2Rvd25yZXYueG1sUEsFBgAAAAAEAAQA9wAAAIkDAAAAAA==&#10;">
                  <v:imagedata r:id="rId25" o:title=""/>
                  <v:path arrowok="t"/>
                </v:shape>
                <v:shape id="Picture 18" o:spid="_x0000_s1031" type="#_x0000_t75" style="position:absolute;left:28916;top:57809;width:30453;height:18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ihBDFAAAA2wAAAA8AAABkcnMvZG93bnJldi54bWxEj09rwkAQxe+C32EZoRfRTSz4J7pKaSm0&#10;UASjeB6z0yQ0Oxuyq6bfvnMoeJvhvXnvN5td7xp1oy7Ung2k0wQUceFtzaWB0/F9sgQVIrLFxjMZ&#10;+KUAu+1wsMHM+jsf6JbHUkkIhwwNVDG2mdahqMhhmPqWWLRv3zmMsnalth3eJdw1epYkc+2wZmmo&#10;sKXXioqf/OoMXC7X+HVapJ9+ldqEx2/nfP88M+Zp1L+sQUXq48P8f/1hBV9g5RcZQG//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4oQQxQAAANsAAAAPAAAAAAAAAAAAAAAA&#10;AJ8CAABkcnMvZG93bnJldi54bWxQSwUGAAAAAAQABAD3AAAAkQMAAAAA&#10;">
                  <v:imagedata r:id="rId26" o:title=""/>
                  <v:path arrowok="t"/>
                </v:shape>
                <w10:anchorlock/>
              </v:group>
            </w:pict>
          </mc:Fallback>
        </mc:AlternateContent>
      </w: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r>
        <w:rPr>
          <w:rFonts w:ascii="Trebuchet MS" w:hAnsi="Trebuchet MS"/>
          <w:noProof/>
          <w:sz w:val="18"/>
          <w:szCs w:val="18"/>
          <w:lang w:eastAsia="en-CA" w:bidi="bn-BD"/>
        </w:rPr>
        <mc:AlternateContent>
          <mc:Choice Requires="wpc">
            <w:drawing>
              <wp:inline distT="0" distB="0" distL="0" distR="0">
                <wp:extent cx="5501031" cy="8368588"/>
                <wp:effectExtent l="0" t="0" r="4445"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7"/>
                          <a:stretch>
                            <a:fillRect/>
                          </a:stretch>
                        </pic:blipFill>
                        <pic:spPr>
                          <a:xfrm>
                            <a:off x="289241" y="219075"/>
                            <a:ext cx="4835287" cy="2533650"/>
                          </a:xfrm>
                          <a:prstGeom prst="rect">
                            <a:avLst/>
                          </a:prstGeom>
                        </pic:spPr>
                      </pic:pic>
                      <pic:pic xmlns:pic="http://schemas.openxmlformats.org/drawingml/2006/picture">
                        <pic:nvPicPr>
                          <pic:cNvPr id="27" name="Picture 27"/>
                          <pic:cNvPicPr>
                            <a:picLocks noChangeAspect="1"/>
                          </pic:cNvPicPr>
                        </pic:nvPicPr>
                        <pic:blipFill>
                          <a:blip r:embed="rId28"/>
                          <a:stretch>
                            <a:fillRect/>
                          </a:stretch>
                        </pic:blipFill>
                        <pic:spPr>
                          <a:xfrm>
                            <a:off x="0" y="3019425"/>
                            <a:ext cx="5505450" cy="2380735"/>
                          </a:xfrm>
                          <a:prstGeom prst="rect">
                            <a:avLst/>
                          </a:prstGeom>
                        </pic:spPr>
                      </pic:pic>
                      <pic:pic xmlns:pic="http://schemas.openxmlformats.org/drawingml/2006/picture">
                        <pic:nvPicPr>
                          <pic:cNvPr id="31" name="Picture 31"/>
                          <pic:cNvPicPr/>
                        </pic:nvPicPr>
                        <pic:blipFill>
                          <a:blip r:embed="rId29"/>
                          <a:stretch>
                            <a:fillRect/>
                          </a:stretch>
                        </pic:blipFill>
                        <pic:spPr>
                          <a:xfrm>
                            <a:off x="179998" y="5399439"/>
                            <a:ext cx="4944506" cy="2630135"/>
                          </a:xfrm>
                          <a:prstGeom prst="rect">
                            <a:avLst/>
                          </a:prstGeom>
                        </pic:spPr>
                      </pic:pic>
                    </wpc:wpc>
                  </a:graphicData>
                </a:graphic>
              </wp:inline>
            </w:drawing>
          </mc:Choice>
          <mc:Fallback>
            <w:pict>
              <v:group id="Canvas 22" o:spid="_x0000_s1026" editas="canvas" style="width:433.15pt;height:658.95pt;mso-position-horizontal-relative:char;mso-position-vertical-relative:line" coordsize="55010,8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">
                <v:shape id="_x0000_s1027" type="#_x0000_t75" style="position:absolute;width:55010;height:83680;visibility:visible;mso-wrap-style:square">
                  <v:fill o:detectmouseclick="t"/>
                  <v:path o:connecttype="none"/>
                </v:shape>
                <v:shape id="Picture 26" o:spid="_x0000_s1028" type="#_x0000_t75" style="position:absolute;left:2892;top:2190;width:48353;height:2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ehPrCAAAA2wAAAA8AAABkcnMvZG93bnJldi54bWxEj0+LwjAUxO8LfofwBG9rogdZqlFEELws&#10;9d/F26N5NsXmpTTZWvvpzcLCHoeZ+Q2z2vSuFh21ofKsYTZVIIgLbyouNVwv+88vECEiG6w9k4YX&#10;BdisRx8rzIx/8om6cyxFgnDIUIONscmkDIUlh2HqG+Lk3X3rMCbZltK0+ExwV8u5UgvpsOK0YLGh&#10;naXicf5xGlQ97Idjfsx3ubdEqgvD7TtoPRn32yWISH38D/+1D0bDfAG/X9IPkO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HoT6wgAAANsAAAAPAAAAAAAAAAAAAAAAAJ8C&#10;AABkcnMvZG93bnJldi54bWxQSwUGAAAAAAQABAD3AAAAjgMAAAAA&#10;">
                  <v:imagedata r:id="rId30" o:title=""/>
                  <v:path arrowok="t"/>
                </v:shape>
                <v:shape id="Picture 27" o:spid="_x0000_s1029" type="#_x0000_t75" style="position:absolute;top:30194;width:55054;height:23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uYL7DAAAA2wAAAA8AAABkcnMvZG93bnJldi54bWxEj9FqwkAURN8L/sNyBd+ajZI2Gl2lCGLf&#10;iokfcMlek2D2bsxuk/j33UKhj8PMnGF2h8m0YqDeNZYVLKMYBHFpdcOVgmtxel2DcB5ZY2uZFDzJ&#10;wWE/e9lhpu3IFxpyX4kAYZehgtr7LpPSlTUZdJHtiIN3s71BH2RfSd3jGOCmlas4fpcGGw4LNXZ0&#10;rKm8599Gwdfj7DenY2Hs5dym471I0rcqUWoxnz62IDxN/j/81/7UClYp/H4JP0D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5gvsMAAADbAAAADwAAAAAAAAAAAAAAAACf&#10;AgAAZHJzL2Rvd25yZXYueG1sUEsFBgAAAAAEAAQA9wAAAI8DAAAAAA==&#10;">
                  <v:imagedata r:id="rId31" o:title=""/>
                  <v:path arrowok="t"/>
                </v:shape>
                <v:shape id="Picture 31" o:spid="_x0000_s1030" type="#_x0000_t75" style="position:absolute;left:1799;top:53994;width:49446;height:26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ja0HDAAAA2wAAAA8AAABkcnMvZG93bnJldi54bWxEj91qwkAUhO8LfYflFLyrG38okrqKCqJY&#10;KBh9gEP2NBvMno3Zo6Zv3y0UejnMzDfMfNn7Rt2pi3VgA6NhBoq4DLbmysD5tH2dgYqCbLEJTAa+&#10;KcJy8fw0x9yGBx/pXkilEoRjjgacSJtrHUtHHuMwtMTJ+wqdR0myq7Tt8JHgvtHjLHvTHmtOCw5b&#10;2jgqL8XNG9gdZpebrCxOt7H4dFIei+vH2pjBS796ByXUy3/4r723BiYj+P2SfoB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NrQcMAAADbAAAADwAAAAAAAAAAAAAAAACf&#10;AgAAZHJzL2Rvd25yZXYueG1sUEsFBgAAAAAEAAQA9wAAAI8DAAAAAA==&#10;">
                  <v:imagedata r:id="rId32" o:title=""/>
                </v:shape>
                <w10:anchorlock/>
              </v:group>
            </w:pict>
          </mc:Fallback>
        </mc:AlternateContent>
      </w: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r>
        <w:rPr>
          <w:rFonts w:ascii="Trebuchet MS" w:hAnsi="Trebuchet MS"/>
          <w:noProof/>
          <w:sz w:val="18"/>
          <w:szCs w:val="18"/>
          <w:lang w:eastAsia="en-CA" w:bidi="bn-BD"/>
        </w:rPr>
        <mc:AlternateContent>
          <mc:Choice Requires="wpc">
            <w:drawing>
              <wp:inline distT="0" distB="0" distL="0" distR="0">
                <wp:extent cx="5781675" cy="5362575"/>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33"/>
                          <a:stretch>
                            <a:fillRect/>
                          </a:stretch>
                        </pic:blipFill>
                        <pic:spPr>
                          <a:xfrm>
                            <a:off x="869281" y="30552"/>
                            <a:ext cx="3749365" cy="2359356"/>
                          </a:xfrm>
                          <a:prstGeom prst="rect">
                            <a:avLst/>
                          </a:prstGeom>
                        </pic:spPr>
                      </pic:pic>
                      <pic:pic xmlns:pic="http://schemas.openxmlformats.org/drawingml/2006/picture">
                        <pic:nvPicPr>
                          <pic:cNvPr id="33" name="Picture 33"/>
                          <pic:cNvPicPr>
                            <a:picLocks noChangeAspect="1"/>
                          </pic:cNvPicPr>
                        </pic:nvPicPr>
                        <pic:blipFill>
                          <a:blip r:embed="rId34"/>
                          <a:stretch>
                            <a:fillRect/>
                          </a:stretch>
                        </pic:blipFill>
                        <pic:spPr>
                          <a:xfrm>
                            <a:off x="869281" y="2387702"/>
                            <a:ext cx="3951244" cy="2516860"/>
                          </a:xfrm>
                          <a:prstGeom prst="rect">
                            <a:avLst/>
                          </a:prstGeom>
                        </pic:spPr>
                      </pic:pic>
                    </wpc:wpc>
                  </a:graphicData>
                </a:graphic>
              </wp:inline>
            </w:drawing>
          </mc:Choice>
          <mc:Fallback>
            <w:pict>
              <v:group id="Canvas 28" o:spid="_x0000_s1026" editas="canvas" style="width:455.25pt;height:422.25pt;mso-position-horizontal-relative:char;mso-position-vertical-relative:line" coordsize="57816,53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">
                <v:shape id="_x0000_s1027" type="#_x0000_t75" style="position:absolute;width:57816;height:53625;visibility:visible;mso-wrap-style:square">
                  <v:fill o:detectmouseclick="t"/>
                  <v:path o:connecttype="none"/>
                </v:shape>
                <v:shape id="Picture 30" o:spid="_x0000_s1028" type="#_x0000_t75" style="position:absolute;left:8692;top:305;width:37494;height:23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ZBa+AAAA2wAAAA8AAABkcnMvZG93bnJldi54bWxET8uKwjAU3Qv+Q7iCO019IFqNIqIwGxfT&#10;Cm4vzTUtNjclidr5+8liYJaH894detuKN/nQOFYwm2YgiCunGzYKbuVlsgYRIrLG1jEp+KEAh/1w&#10;sMNcuw9/07uIRqQQDjkqqGPscilDVZPFMHUdceIezluMCXojtcdPCretnGfZSlpsODXU2NGppupZ&#10;vKyC8lrGkz8vCyPb1cZofb7fikyp8ag/bkFE6uO/+M/9pRUs0vr0Jf0Auf8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UZBa+AAAA2wAAAA8AAAAAAAAAAAAAAAAAnwIAAGRy&#10;cy9kb3ducmV2LnhtbFBLBQYAAAAABAAEAPcAAACKAwAAAAA=&#10;">
                  <v:imagedata r:id="rId35" o:title=""/>
                  <v:path arrowok="t"/>
                </v:shape>
                <v:shape id="Picture 33" o:spid="_x0000_s1029" type="#_x0000_t75" style="position:absolute;left:8692;top:23877;width:39513;height:2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3txTEAAAA2wAAAA8AAABkcnMvZG93bnJldi54bWxEj0FrwkAUhO9C/8PyCl5ENypIia6iBUXB&#10;S23U62v2NYnNvg3ZNcZ/7xYEj8PMfMPMFq0pRUO1KywrGA4iEMSp1QVnCpLvdf8DhPPIGkvLpOBO&#10;Dhbzt84MY21v/EXNwWciQNjFqCD3voqldGlOBt3AVsTB+7W1QR9knUld4y3ATSlHUTSRBgsOCzlW&#10;9JlT+ne4GgW7La1+No3Zn5JVsruce/fseCyU6r63yykIT61/hZ/trVYwHsP/l/AD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3txTEAAAA2wAAAA8AAAAAAAAAAAAAAAAA&#10;nwIAAGRycy9kb3ducmV2LnhtbFBLBQYAAAAABAAEAPcAAACQAwAAAAA=&#10;">
                  <v:imagedata r:id="rId36" o:title=""/>
                  <v:path arrowok="t"/>
                </v:shape>
                <w10:anchorlock/>
              </v:group>
            </w:pict>
          </mc:Fallback>
        </mc:AlternateContent>
      </w:r>
    </w:p>
    <w:p w:rsidR="009E004A" w:rsidRDefault="009E004A" w:rsidP="00454894">
      <w:pPr>
        <w:spacing w:before="0"/>
        <w:jc w:val="left"/>
        <w:rPr>
          <w:rFonts w:ascii="Trebuchet MS" w:hAnsi="Trebuchet MS"/>
          <w:sz w:val="18"/>
          <w:szCs w:val="18"/>
        </w:rPr>
      </w:pPr>
    </w:p>
    <w:p w:rsidR="009E004A" w:rsidRDefault="009E004A">
      <w:pPr>
        <w:spacing w:before="0"/>
        <w:jc w:val="left"/>
        <w:rPr>
          <w:rFonts w:ascii="Trebuchet MS" w:hAnsi="Trebuchet MS"/>
          <w:sz w:val="18"/>
          <w:szCs w:val="18"/>
        </w:rPr>
      </w:pPr>
      <w:r>
        <w:rPr>
          <w:rFonts w:ascii="Trebuchet MS" w:hAnsi="Trebuchet MS"/>
          <w:sz w:val="18"/>
          <w:szCs w:val="18"/>
        </w:rPr>
        <w:br w:type="page"/>
      </w:r>
    </w:p>
    <w:p w:rsidR="009E004A" w:rsidRDefault="005D7CD0" w:rsidP="009E004A">
      <w:pPr>
        <w:pStyle w:val="Heading1"/>
        <w:rPr>
          <w:sz w:val="18"/>
          <w:szCs w:val="18"/>
          <w:lang w:val="en-CA"/>
        </w:rPr>
      </w:pPr>
      <w:r>
        <w:rPr>
          <w:sz w:val="18"/>
          <w:szCs w:val="18"/>
          <w:lang w:val="en-CA"/>
        </w:rPr>
        <w:lastRenderedPageBreak/>
        <w:t>10</w:t>
      </w:r>
      <w:r w:rsidR="009E004A" w:rsidRPr="00C27ABE">
        <w:rPr>
          <w:sz w:val="18"/>
          <w:szCs w:val="18"/>
          <w:lang w:val="en-CA"/>
        </w:rPr>
        <w:t xml:space="preserve">.0 </w:t>
      </w:r>
      <w:r w:rsidR="009E004A">
        <w:rPr>
          <w:sz w:val="18"/>
          <w:szCs w:val="18"/>
          <w:lang w:val="en-CA"/>
        </w:rPr>
        <w:t>Database Design</w:t>
      </w:r>
    </w:p>
    <w:p w:rsidR="009E004A" w:rsidRDefault="009E004A" w:rsidP="009E004A">
      <w:pPr>
        <w:pStyle w:val="BodyFirst"/>
        <w:rPr>
          <w:lang w:val="en-CA"/>
        </w:rPr>
      </w:pPr>
    </w:p>
    <w:p w:rsidR="009E004A" w:rsidRPr="009E004A" w:rsidRDefault="009E004A" w:rsidP="009E004A">
      <w:pPr>
        <w:pStyle w:val="BodyText"/>
        <w:rPr>
          <w:lang w:val="en-CA"/>
        </w:rPr>
      </w:pPr>
    </w:p>
    <w:p w:rsidR="009E004A" w:rsidRDefault="009E004A" w:rsidP="00454894">
      <w:pPr>
        <w:spacing w:before="0"/>
        <w:jc w:val="left"/>
        <w:rPr>
          <w:rFonts w:ascii="Trebuchet MS" w:hAnsi="Trebuchet MS"/>
          <w:sz w:val="18"/>
          <w:szCs w:val="18"/>
        </w:rPr>
      </w:pPr>
      <w:r>
        <w:rPr>
          <w:noProof/>
          <w:lang w:eastAsia="en-CA" w:bidi="bn-BD"/>
        </w:rPr>
        <mc:AlternateContent>
          <mc:Choice Requires="wpc">
            <w:drawing>
              <wp:inline distT="0" distB="0" distL="0" distR="0" wp14:anchorId="122C3E09" wp14:editId="465494B1">
                <wp:extent cx="5866791" cy="5654651"/>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37"/>
                          <a:stretch>
                            <a:fillRect/>
                          </a:stretch>
                        </pic:blipFill>
                        <pic:spPr>
                          <a:xfrm>
                            <a:off x="746119" y="58522"/>
                            <a:ext cx="4337945" cy="5228253"/>
                          </a:xfrm>
                          <a:prstGeom prst="rect">
                            <a:avLst/>
                          </a:prstGeom>
                        </pic:spPr>
                      </pic:pic>
                    </wpc:wpc>
                  </a:graphicData>
                </a:graphic>
              </wp:inline>
            </w:drawing>
          </mc:Choice>
          <mc:Fallback>
            <w:pict>
              <v:group id="Canvas 5" o:spid="_x0000_s1026" editas="canvas" style="width:461.95pt;height:445.25pt;mso-position-horizontal-relative:char;mso-position-vertical-relative:line" coordsize="58667,56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">
                <v:shape id="_x0000_s1027" type="#_x0000_t75" style="position:absolute;width:58667;height:56540;visibility:visible;mso-wrap-style:square">
                  <v:fill o:detectmouseclick="t"/>
                  <v:path o:connecttype="none"/>
                </v:shape>
                <v:shape id="Picture 6" o:spid="_x0000_s1028" type="#_x0000_t75" style="position:absolute;left:7461;top:585;width:43379;height:52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pkezDAAAA2gAAAA8AAABkcnMvZG93bnJldi54bWxEj0+LwjAUxO+C3yE8YS+iqR5kqcYi/sGC&#10;h0XX1eujebbF5qU2Wa3ffiMseBxm5jfMLGlNJe7UuNKygtEwAkGcWV1yruD4vRl8gnAeWWNlmRQ8&#10;yUEy73ZmGGv74D3dDz4XAcIuRgWF93UspcsKMuiGtiYO3sU2Bn2QTS51g48AN5UcR9FEGiw5LBRY&#10;07Kg7Hr4NQrqr5/+Kj1lcr0966Pb6fPttGGlPnrtYgrCU+vf4f92qhVM4HUl3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mR7MMAAADaAAAADwAAAAAAAAAAAAAAAACf&#10;AgAAZHJzL2Rvd25yZXYueG1sUEsFBgAAAAAEAAQA9wAAAI8DAAAAAA==&#10;">
                  <v:imagedata r:id="rId38" o:title=""/>
                  <v:path arrowok="t"/>
                </v:shape>
                <w10:anchorlock/>
              </v:group>
            </w:pict>
          </mc:Fallback>
        </mc:AlternateContent>
      </w:r>
    </w:p>
    <w:p w:rsidR="009E004A" w:rsidRDefault="009E004A" w:rsidP="00454894">
      <w:pPr>
        <w:spacing w:before="0"/>
        <w:jc w:val="left"/>
        <w:rPr>
          <w:rFonts w:ascii="Trebuchet MS" w:hAnsi="Trebuchet MS"/>
          <w:sz w:val="18"/>
          <w:szCs w:val="18"/>
        </w:rPr>
      </w:pPr>
    </w:p>
    <w:p w:rsidR="005C52AD" w:rsidRDefault="005C52AD" w:rsidP="005C52AD">
      <w:pPr>
        <w:spacing w:before="0"/>
        <w:jc w:val="center"/>
        <w:rPr>
          <w:rFonts w:ascii="Trebuchet MS" w:hAnsi="Trebuchet MS"/>
          <w:sz w:val="18"/>
          <w:szCs w:val="18"/>
        </w:rPr>
      </w:pPr>
      <w:r>
        <w:rPr>
          <w:rFonts w:ascii="Trebuchet MS" w:hAnsi="Trebuchet MS"/>
          <w:sz w:val="18"/>
          <w:szCs w:val="18"/>
        </w:rPr>
        <w:t>Figure: Entity-relationship diagram</w:t>
      </w:r>
      <w:r w:rsidR="005D7CD0">
        <w:rPr>
          <w:rFonts w:ascii="Trebuchet MS" w:hAnsi="Trebuchet MS"/>
          <w:sz w:val="18"/>
          <w:szCs w:val="18"/>
        </w:rPr>
        <w:t xml:space="preserve"> (see next section for detailed description)</w:t>
      </w:r>
    </w:p>
    <w:p w:rsidR="005C52AD" w:rsidRDefault="005C52AD">
      <w:pPr>
        <w:spacing w:before="0"/>
        <w:jc w:val="left"/>
        <w:rPr>
          <w:b/>
          <w:u w:val="single"/>
        </w:rPr>
      </w:pPr>
      <w:r>
        <w:rPr>
          <w:b/>
          <w:u w:val="single"/>
        </w:rPr>
        <w:br w:type="page"/>
      </w:r>
    </w:p>
    <w:p w:rsidR="005C52AD" w:rsidRPr="00896F64" w:rsidRDefault="005D7CD0" w:rsidP="005C52AD">
      <w:pPr>
        <w:rPr>
          <w:rFonts w:ascii="Trebuchet MS" w:hAnsi="Trebuchet MS"/>
          <w:b/>
          <w:sz w:val="18"/>
          <w:szCs w:val="18"/>
        </w:rPr>
      </w:pPr>
      <w:r>
        <w:rPr>
          <w:rFonts w:ascii="Trebuchet MS" w:hAnsi="Trebuchet MS"/>
          <w:b/>
          <w:sz w:val="18"/>
          <w:szCs w:val="18"/>
        </w:rPr>
        <w:lastRenderedPageBreak/>
        <w:t xml:space="preserve">10.1 </w:t>
      </w:r>
      <w:r w:rsidR="005C52AD" w:rsidRPr="00896F64">
        <w:rPr>
          <w:rFonts w:ascii="Trebuchet MS" w:hAnsi="Trebuchet MS"/>
          <w:b/>
          <w:sz w:val="18"/>
          <w:szCs w:val="18"/>
        </w:rPr>
        <w:t>Primary</w:t>
      </w:r>
      <w:r w:rsidR="005C52AD" w:rsidRPr="00896F64">
        <w:rPr>
          <w:rFonts w:ascii="Trebuchet MS" w:hAnsi="Trebuchet MS" w:cs="Liberation Serif"/>
          <w:b/>
          <w:sz w:val="18"/>
          <w:szCs w:val="18"/>
        </w:rPr>
        <w:t xml:space="preserve"> </w:t>
      </w:r>
      <w:r w:rsidR="005C52AD" w:rsidRPr="00896F64">
        <w:rPr>
          <w:rFonts w:ascii="Trebuchet MS" w:hAnsi="Trebuchet MS"/>
          <w:b/>
          <w:sz w:val="18"/>
          <w:szCs w:val="18"/>
        </w:rPr>
        <w:t>tables</w:t>
      </w:r>
    </w:p>
    <w:p w:rsidR="005C52AD" w:rsidRPr="005C52AD" w:rsidRDefault="005C52AD" w:rsidP="005C52AD">
      <w:pPr>
        <w:rPr>
          <w:rFonts w:ascii="Trebuchet MS" w:hAnsi="Trebuchet MS"/>
          <w:b/>
          <w:sz w:val="18"/>
          <w:szCs w:val="18"/>
          <w:u w:val="single"/>
        </w:rPr>
      </w:pPr>
    </w:p>
    <w:p w:rsidR="005C52AD" w:rsidRPr="005C52AD" w:rsidRDefault="005C52AD" w:rsidP="005C52AD">
      <w:pPr>
        <w:rPr>
          <w:rFonts w:ascii="Trebuchet MS" w:hAnsi="Trebuchet MS"/>
          <w:sz w:val="18"/>
          <w:szCs w:val="18"/>
        </w:rPr>
      </w:pPr>
      <w:r w:rsidRPr="005C52AD">
        <w:rPr>
          <w:rFonts w:ascii="Trebuchet MS" w:hAnsi="Trebuchet MS"/>
          <w:sz w:val="18"/>
          <w:szCs w:val="18"/>
        </w:rPr>
        <w:t>We have used Ruby on Rails for the development with back end Sqllite3 database. This database has a convention on building the database. Particularly, each table has id, created_at and  updated_at as default attributes to the tables. Hence we have used the convention when stating the tables below.</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full_name,</w:t>
      </w:r>
      <w:r w:rsidRPr="005C52AD">
        <w:rPr>
          <w:rFonts w:ascii="Trebuchet MS" w:hAnsi="Trebuchet MS" w:cs="Liberation Serif"/>
          <w:sz w:val="18"/>
          <w:szCs w:val="18"/>
        </w:rPr>
        <w:t xml:space="preserve"> pref_name,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admin, password_digest, password_reset_token, password_reset_expired_at)</w:t>
      </w:r>
    </w:p>
    <w:p w:rsidR="005C52AD" w:rsidRPr="005C52AD" w:rsidRDefault="005C52AD" w:rsidP="005C52AD">
      <w:pPr>
        <w:ind w:left="360"/>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 Users</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projects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(userid)</w:t>
      </w: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id</w:t>
      </w:r>
      <w:r w:rsidRPr="005C52AD">
        <w:rPr>
          <w:rFonts w:ascii="Trebuchet MS" w:hAnsi="Trebuchet MS" w:cs="Liberation Serif"/>
          <w:sz w:val="18"/>
          <w:szCs w:val="18"/>
        </w:rPr>
        <w:t xml:space="preserve"> </w:t>
      </w:r>
      <w:r w:rsidRPr="005C52AD">
        <w:rPr>
          <w:rFonts w:ascii="Trebuchet MS" w:hAnsi="Trebuchet MS"/>
          <w:sz w:val="18"/>
          <w:szCs w:val="18"/>
        </w:rPr>
        <w:t>should</w:t>
      </w:r>
      <w:r w:rsidRPr="005C52AD">
        <w:rPr>
          <w:rFonts w:ascii="Trebuchet MS" w:hAnsi="Trebuchet MS" w:cs="Liberation Serif"/>
          <w:sz w:val="18"/>
          <w:szCs w:val="18"/>
        </w:rPr>
        <w:t xml:space="preserve"> </w:t>
      </w:r>
      <w:r w:rsidRPr="005C52AD">
        <w:rPr>
          <w:rFonts w:ascii="Trebuchet MS" w:hAnsi="Trebuchet MS"/>
          <w:sz w:val="18"/>
          <w:szCs w:val="18"/>
        </w:rPr>
        <w:t>be</w:t>
      </w:r>
      <w:r w:rsidRPr="005C52AD">
        <w:rPr>
          <w:rFonts w:ascii="Trebuchet MS" w:hAnsi="Trebuchet MS" w:cs="Liberation Serif"/>
          <w:sz w:val="18"/>
          <w:szCs w:val="18"/>
        </w:rPr>
        <w:t xml:space="preserve"> </w:t>
      </w:r>
      <w:r w:rsidRPr="005C52AD">
        <w:rPr>
          <w:rFonts w:ascii="Trebuchet MS" w:hAnsi="Trebuchet MS"/>
          <w:sz w:val="18"/>
          <w:szCs w:val="18"/>
        </w:rPr>
        <w:t>unique, admin is true for administrators</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Project(</w:t>
      </w:r>
      <w:r w:rsidRPr="005C52AD">
        <w:rPr>
          <w:rFonts w:ascii="Trebuchet MS" w:hAnsi="Trebuchet MS"/>
          <w:sz w:val="18"/>
          <w:szCs w:val="18"/>
          <w:u w:val="single"/>
        </w:rPr>
        <w:t>projectid</w:t>
      </w:r>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started_at,</w:t>
      </w:r>
      <w:r w:rsidRPr="005C52AD">
        <w:rPr>
          <w:rFonts w:ascii="Trebuchet MS" w:hAnsi="Trebuchet MS" w:cs="Liberation Serif"/>
          <w:sz w:val="18"/>
          <w:szCs w:val="18"/>
        </w:rPr>
        <w:t xml:space="preserve"> </w:t>
      </w:r>
      <w:r w:rsidRPr="005C52AD">
        <w:rPr>
          <w:rFonts w:ascii="Trebuchet MS" w:hAnsi="Trebuchet MS"/>
          <w:sz w:val="18"/>
          <w:szCs w:val="18"/>
        </w:rPr>
        <w:t>ended_at,</w:t>
      </w:r>
      <w:r w:rsidRPr="005C52AD">
        <w:rPr>
          <w:rFonts w:ascii="Trebuchet MS" w:hAnsi="Trebuchet MS" w:cs="Liberation Serif"/>
          <w:sz w:val="18"/>
          <w:szCs w:val="18"/>
        </w:rPr>
        <w:t xml:space="preserve"> </w:t>
      </w:r>
      <w:r w:rsidRPr="005C52AD">
        <w:rPr>
          <w:rFonts w:ascii="Trebuchet MS" w:hAnsi="Trebuchet MS"/>
          <w:sz w:val="18"/>
          <w:szCs w:val="18"/>
        </w:rPr>
        <w:t>name,</w:t>
      </w:r>
      <w:r w:rsidRPr="005C52AD">
        <w:rPr>
          <w:rFonts w:ascii="Trebuchet MS" w:hAnsi="Trebuchet MS" w:cs="Liberation Serif"/>
          <w:sz w:val="18"/>
          <w:szCs w:val="18"/>
        </w:rPr>
        <w:t xml:space="preserve"> </w:t>
      </w:r>
      <w:r w:rsidRPr="005C52AD">
        <w:rPr>
          <w:rFonts w:ascii="Trebuchet MS" w:hAnsi="Trebuchet MS"/>
          <w:sz w:val="18"/>
          <w:szCs w:val="18"/>
        </w:rPr>
        <w:t>description,</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ownerid</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Project and relationship set owns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(projectid)</w:t>
      </w:r>
    </w:p>
    <w:p w:rsidR="005C52AD" w:rsidRPr="005C52AD" w:rsidRDefault="005C52AD" w:rsidP="005C52AD">
      <w:pPr>
        <w:ind w:left="709"/>
        <w:rPr>
          <w:rFonts w:ascii="Trebuchet MS" w:hAnsi="Trebuchet MS" w:cs="Liberation Serif"/>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(ownerid)</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Project owner</w:t>
      </w:r>
    </w:p>
    <w:p w:rsidR="005C52AD" w:rsidRPr="005C52AD" w:rsidRDefault="005C52AD" w:rsidP="005C52AD">
      <w:pPr>
        <w:ind w:left="1980" w:hanging="1245"/>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be owned by a single user, but user can own multiple projects (</w:t>
      </w:r>
      <w:r w:rsidRPr="005C52AD">
        <w:rPr>
          <w:rFonts w:ascii="Trebuchet MS" w:hAnsi="Trebuchet MS"/>
          <w:sz w:val="18"/>
          <w:szCs w:val="18"/>
        </w:rPr>
        <w:t>project</w:t>
      </w:r>
      <w:r w:rsidRPr="005C52AD">
        <w:rPr>
          <w:rFonts w:ascii="Trebuchet MS" w:hAnsi="Trebuchet MS" w:cs="Liberation Serif"/>
          <w:sz w:val="18"/>
          <w:szCs w:val="18"/>
        </w:rPr>
        <w:t xml:space="preserve"> </w:t>
      </w:r>
      <w:r w:rsidRPr="005C52AD">
        <w:rPr>
          <w:rFonts w:ascii="Trebuchet MS" w:hAnsi="Trebuchet MS"/>
          <w:sz w:val="18"/>
          <w:szCs w:val="18"/>
        </w:rPr>
        <w:t>id</w:t>
      </w:r>
      <w:r w:rsidRPr="005C52AD">
        <w:rPr>
          <w:rFonts w:ascii="Trebuchet MS" w:hAnsi="Trebuchet MS" w:cs="Liberation Serif"/>
          <w:sz w:val="18"/>
          <w:szCs w:val="18"/>
        </w:rPr>
        <w:t xml:space="preserve"> </w:t>
      </w:r>
      <w:r w:rsidRPr="005C52AD">
        <w:rPr>
          <w:rFonts w:ascii="Trebuchet MS" w:hAnsi="Trebuchet MS"/>
          <w:sz w:val="18"/>
          <w:szCs w:val="18"/>
        </w:rPr>
        <w:t>is</w:t>
      </w:r>
      <w:r w:rsidRPr="005C52AD">
        <w:rPr>
          <w:rFonts w:ascii="Trebuchet MS" w:hAnsi="Trebuchet MS" w:cs="Liberation Serif"/>
          <w:sz w:val="18"/>
          <w:szCs w:val="18"/>
        </w:rPr>
        <w:t xml:space="preserve"> </w:t>
      </w:r>
      <w:r w:rsidRPr="005C52AD">
        <w:rPr>
          <w:rFonts w:ascii="Trebuchet MS" w:hAnsi="Trebuchet MS"/>
          <w:sz w:val="18"/>
          <w:szCs w:val="18"/>
        </w:rPr>
        <w:t>unique). Ownerid is not null.</w:t>
      </w:r>
    </w:p>
    <w:p w:rsidR="005C52AD" w:rsidRPr="005C52AD" w:rsidRDefault="005C52AD" w:rsidP="005C52AD">
      <w:pPr>
        <w:ind w:left="1980" w:hanging="1245"/>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Contributions</w:t>
      </w:r>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u w:val="single"/>
        </w:rPr>
        <w:t>projectid</w:t>
      </w:r>
      <w:r w:rsidRPr="005C52AD">
        <w:rPr>
          <w:rFonts w:ascii="Trebuchet MS" w:hAnsi="Trebuchet MS"/>
          <w:sz w:val="18"/>
          <w:szCs w:val="18"/>
        </w:rPr>
        <w:t>,</w:t>
      </w:r>
      <w:r w:rsidRPr="005C52AD">
        <w:rPr>
          <w:rFonts w:ascii="Trebuchet MS" w:hAnsi="Trebuchet MS" w:cs="Liberation Serif"/>
          <w:sz w:val="18"/>
          <w:szCs w:val="18"/>
        </w:rPr>
        <w:t xml:space="preserve"> status</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 xml:space="preserve">Users </w:t>
      </w:r>
      <w:r w:rsidRPr="005C52AD">
        <w:rPr>
          <w:rFonts w:ascii="Trebuchet MS" w:hAnsi="Trebuchet MS" w:cs="Liberation Serif"/>
          <w:sz w:val="18"/>
          <w:szCs w:val="18"/>
        </w:rPr>
        <w:t>,</w:t>
      </w:r>
      <w:r w:rsidRPr="005C52AD">
        <w:rPr>
          <w:rFonts w:ascii="Trebuchet MS" w:hAnsi="Trebuchet MS"/>
          <w:sz w:val="18"/>
          <w:szCs w:val="18"/>
        </w:rPr>
        <w:t>Project</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relationship</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Contributes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(userid, projectid)</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(userid)</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(projectid)</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Project</w:t>
      </w:r>
    </w:p>
    <w:p w:rsidR="005C52AD" w:rsidRPr="005C52AD" w:rsidRDefault="005C52AD" w:rsidP="005C52AD">
      <w:pPr>
        <w:ind w:left="1965" w:hanging="1215"/>
        <w:rPr>
          <w:rFonts w:ascii="Trebuchet MS" w:hAnsi="Trebuchet MS" w:cs="Liberation Serif"/>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have many contributors and contributor can work in many project. But user must request the project owner to contribute. By default user status 0. If user request owner for contribution, status 1 and when owner accept user to contribute status 2. Projectid is not null.</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Resource(</w:t>
      </w:r>
      <w:r w:rsidRPr="005C52AD">
        <w:rPr>
          <w:rFonts w:ascii="Trebuchet MS" w:hAnsi="Trebuchet MS"/>
          <w:sz w:val="18"/>
          <w:szCs w:val="18"/>
          <w:u w:val="single"/>
        </w:rPr>
        <w:t>resourceid</w:t>
      </w:r>
      <w:r w:rsidRPr="005C52AD">
        <w:rPr>
          <w:rFonts w:ascii="Trebuchet MS" w:hAnsi="Trebuchet MS"/>
          <w:sz w:val="18"/>
          <w:szCs w:val="18"/>
        </w:rPr>
        <w:t xml:space="preserve">, </w:t>
      </w:r>
      <w:r w:rsidRPr="005C52AD">
        <w:rPr>
          <w:rFonts w:ascii="Trebuchet MS" w:hAnsi="Trebuchet MS"/>
          <w:sz w:val="18"/>
          <w:szCs w:val="18"/>
          <w:u w:val="single"/>
        </w:rPr>
        <w:t>projectid</w:t>
      </w:r>
      <w:r w:rsidRPr="005C52AD">
        <w:rPr>
          <w:rFonts w:ascii="Trebuchet MS" w:hAnsi="Trebuchet MS"/>
          <w:sz w:val="18"/>
          <w:szCs w:val="18"/>
        </w:rPr>
        <w:t>,</w:t>
      </w:r>
      <w:r w:rsidRPr="005C52AD">
        <w:rPr>
          <w:rFonts w:ascii="Trebuchet MS" w:hAnsi="Trebuchet MS" w:cs="Liberation Serif"/>
          <w:sz w:val="18"/>
          <w:szCs w:val="18"/>
        </w:rPr>
        <w:t xml:space="preserve"> name</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version,</w:t>
      </w:r>
      <w:r w:rsidRPr="005C52AD">
        <w:rPr>
          <w:rFonts w:ascii="Trebuchet MS" w:hAnsi="Trebuchet MS" w:cs="Liberation Serif"/>
          <w:sz w:val="18"/>
          <w:szCs w:val="18"/>
        </w:rPr>
        <w:t xml:space="preserve"> description</w:t>
      </w:r>
      <w:r w:rsidRPr="005C52AD">
        <w:rPr>
          <w:rFonts w:ascii="Trebuchet MS" w:hAnsi="Trebuchet MS"/>
          <w:sz w:val="18"/>
          <w:szCs w:val="18"/>
        </w:rPr>
        <w:t>,</w:t>
      </w:r>
      <w:r w:rsidRPr="005C52AD">
        <w:rPr>
          <w:rFonts w:ascii="Trebuchet MS" w:hAnsi="Trebuchet MS" w:cs="Liberation Serif"/>
          <w:sz w:val="18"/>
          <w:szCs w:val="18"/>
        </w:rPr>
        <w:t xml:space="preserve"> file</w:t>
      </w:r>
      <w:r w:rsidRPr="005C52AD">
        <w:rPr>
          <w:rFonts w:ascii="Trebuchet MS" w:hAnsi="Trebuchet MS"/>
          <w:sz w:val="18"/>
          <w:szCs w:val="18"/>
        </w:rPr>
        <w:t>,</w:t>
      </w:r>
      <w:r w:rsidRPr="005C52AD">
        <w:rPr>
          <w:rFonts w:ascii="Trebuchet MS" w:hAnsi="Trebuchet MS" w:cs="Liberation Serif"/>
          <w:sz w:val="18"/>
          <w:szCs w:val="18"/>
        </w:rPr>
        <w:t xml:space="preserve"> mime</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cs="Liberation Serif"/>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Resource</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relationship</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has</w:t>
      </w:r>
      <w:r w:rsidRPr="005C52AD">
        <w:rPr>
          <w:rFonts w:ascii="Trebuchet MS" w:hAnsi="Trebuchet MS" w:cs="Liberation Serif"/>
          <w:sz w:val="18"/>
          <w:szCs w:val="18"/>
        </w:rPr>
        <w:t xml:space="preserve"> </w:t>
      </w: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(projectid,</w:t>
      </w:r>
      <w:r w:rsidRPr="005C52AD">
        <w:rPr>
          <w:rFonts w:ascii="Trebuchet MS" w:hAnsi="Trebuchet MS" w:cs="Liberation Serif"/>
          <w:sz w:val="18"/>
          <w:szCs w:val="18"/>
        </w:rPr>
        <w:t xml:space="preserve"> resource</w:t>
      </w:r>
      <w:r w:rsidRPr="005C52AD">
        <w:rPr>
          <w:rFonts w:ascii="Trebuchet MS" w:hAnsi="Trebuchet MS"/>
          <w:sz w:val="18"/>
          <w:szCs w:val="18"/>
        </w:rPr>
        <w:t>id)</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(projectid)</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Project</w:t>
      </w:r>
    </w:p>
    <w:p w:rsidR="005C52AD" w:rsidRPr="005C52AD" w:rsidRDefault="005C52AD" w:rsidP="005C52AD">
      <w:pPr>
        <w:ind w:left="1980" w:hanging="1245"/>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own many resources. Projectid and resourceid is </w:t>
      </w:r>
      <w:r w:rsidRPr="005C52AD">
        <w:rPr>
          <w:rFonts w:ascii="Trebuchet MS" w:hAnsi="Trebuchet MS"/>
          <w:sz w:val="18"/>
          <w:szCs w:val="18"/>
        </w:rPr>
        <w:t>unique</w:t>
      </w:r>
      <w:r w:rsidRPr="005C52AD">
        <w:rPr>
          <w:rFonts w:ascii="Trebuchet MS" w:hAnsi="Trebuchet MS" w:cs="Liberation Serif"/>
          <w:sz w:val="18"/>
          <w:szCs w:val="18"/>
        </w:rPr>
        <w:t xml:space="preserve">. Projectid is </w:t>
      </w:r>
      <w:r w:rsidRPr="005C52AD">
        <w:rPr>
          <w:rFonts w:ascii="Trebuchet MS" w:hAnsi="Trebuchet MS"/>
          <w:sz w:val="18"/>
          <w:szCs w:val="18"/>
        </w:rPr>
        <w:t>not</w:t>
      </w:r>
      <w:r w:rsidRPr="005C52AD">
        <w:rPr>
          <w:rFonts w:ascii="Trebuchet MS" w:hAnsi="Trebuchet MS" w:cs="Liberation Serif"/>
          <w:sz w:val="18"/>
          <w:szCs w:val="18"/>
        </w:rPr>
        <w:t xml:space="preserve"> </w:t>
      </w:r>
      <w:r w:rsidRPr="005C52AD">
        <w:rPr>
          <w:rFonts w:ascii="Trebuchet MS" w:hAnsi="Trebuchet MS"/>
          <w:sz w:val="18"/>
          <w:szCs w:val="18"/>
        </w:rPr>
        <w:t>null</w:t>
      </w:r>
    </w:p>
    <w:p w:rsidR="005C52AD" w:rsidRPr="005C52AD" w:rsidRDefault="005C52AD" w:rsidP="005C52AD">
      <w:pPr>
        <w:ind w:firstLine="709"/>
        <w:rPr>
          <w:rFonts w:ascii="Trebuchet MS" w:hAnsi="Trebuchet MS"/>
          <w:sz w:val="18"/>
          <w:szCs w:val="18"/>
        </w:rPr>
      </w:pP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Announcement(</w:t>
      </w:r>
      <w:r w:rsidRPr="005C52AD">
        <w:rPr>
          <w:rFonts w:ascii="Trebuchet MS" w:hAnsi="Trebuchet MS"/>
          <w:sz w:val="18"/>
          <w:szCs w:val="18"/>
          <w:u w:val="single"/>
        </w:rPr>
        <w:t>announcementid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projectid</w:t>
      </w:r>
      <w:r w:rsidRPr="005C52AD">
        <w:rPr>
          <w:rFonts w:ascii="Trebuchet MS" w:hAnsi="Trebuchet MS" w:cs="Liberation Serif"/>
          <w:sz w:val="18"/>
          <w:szCs w:val="18"/>
        </w:rPr>
        <w:t xml:space="preserve">, </w:t>
      </w:r>
      <w:r w:rsidRPr="005C52AD">
        <w:rPr>
          <w:rFonts w:ascii="Trebuchet MS" w:hAnsi="Trebuchet MS"/>
          <w:sz w:val="18"/>
          <w:szCs w:val="18"/>
        </w:rPr>
        <w:t>topic,</w:t>
      </w:r>
      <w:r w:rsidRPr="005C52AD">
        <w:rPr>
          <w:rFonts w:ascii="Trebuchet MS" w:hAnsi="Trebuchet MS" w:cs="Liberation Serif"/>
          <w:sz w:val="18"/>
          <w:szCs w:val="18"/>
        </w:rPr>
        <w:t xml:space="preserve"> content</w:t>
      </w:r>
      <w:r w:rsidRPr="005C52AD">
        <w:rPr>
          <w:rFonts w:ascii="Trebuchet MS" w:hAnsi="Trebuchet MS"/>
          <w:sz w:val="18"/>
          <w:szCs w:val="18"/>
        </w:rPr>
        <w:t>,</w:t>
      </w:r>
      <w:r w:rsidRPr="005C52AD">
        <w:rPr>
          <w:rFonts w:ascii="Trebuchet MS" w:hAnsi="Trebuchet MS" w:cs="Liberation Serif"/>
          <w:sz w:val="18"/>
          <w:szCs w:val="18"/>
        </w:rPr>
        <w:t xml:space="preserve"> kind</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left="1980" w:hanging="1260"/>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Announcement</w:t>
      </w:r>
    </w:p>
    <w:p w:rsidR="005C52AD" w:rsidRPr="005C52AD" w:rsidRDefault="005C52AD" w:rsidP="005C52AD">
      <w:pPr>
        <w:ind w:left="1980" w:hanging="1260"/>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(announcementid)</w:t>
      </w:r>
    </w:p>
    <w:p w:rsidR="005C52AD" w:rsidRPr="005C52AD" w:rsidRDefault="005C52AD" w:rsidP="005C52AD">
      <w:pPr>
        <w:ind w:left="709"/>
        <w:rPr>
          <w:rFonts w:ascii="Trebuchet MS" w:hAnsi="Trebuchet MS" w:cs="Liberation Serif"/>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(userid)</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Users, (projectid)</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Project</w:t>
      </w:r>
    </w:p>
    <w:p w:rsidR="005C52AD" w:rsidRPr="005C52AD" w:rsidRDefault="005C52AD" w:rsidP="005C52AD">
      <w:pPr>
        <w:ind w:left="1935" w:hanging="1200"/>
        <w:rPr>
          <w:rFonts w:ascii="Trebuchet MS" w:hAnsi="Trebuchet MS" w:cs="Liberation Serif"/>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Announcement can be kind of Administrator or and project manager. Administrator can post announcements to all the users, but Project manager can </w:t>
      </w:r>
      <w:r w:rsidRPr="005C52AD">
        <w:rPr>
          <w:rFonts w:ascii="Trebuchet MS" w:hAnsi="Trebuchet MS" w:cs="Liberation Serif"/>
          <w:sz w:val="18"/>
          <w:szCs w:val="18"/>
        </w:rPr>
        <w:lastRenderedPageBreak/>
        <w:t xml:space="preserve">post announcements to his contributors. Announcementid, projectid and userid is unique. Userid and projectid are not null, but  projectid is 0 for admin users. </w:t>
      </w:r>
    </w:p>
    <w:p w:rsidR="005C52AD" w:rsidRPr="005C52AD" w:rsidRDefault="005C52AD" w:rsidP="005C52AD">
      <w:pPr>
        <w:rPr>
          <w:rFonts w:ascii="Trebuchet MS" w:hAnsi="Trebuchet MS"/>
          <w:b/>
          <w:sz w:val="18"/>
          <w:szCs w:val="18"/>
          <w:u w:val="single"/>
        </w:rPr>
      </w:pPr>
    </w:p>
    <w:p w:rsidR="005C52AD" w:rsidRPr="005D7CD0" w:rsidRDefault="005D7CD0" w:rsidP="005C52AD">
      <w:pPr>
        <w:rPr>
          <w:rFonts w:ascii="Trebuchet MS" w:hAnsi="Trebuchet MS"/>
          <w:b/>
          <w:sz w:val="18"/>
          <w:szCs w:val="18"/>
        </w:rPr>
      </w:pPr>
      <w:r w:rsidRPr="005D7CD0">
        <w:rPr>
          <w:rFonts w:ascii="Trebuchet MS" w:hAnsi="Trebuchet MS"/>
          <w:b/>
          <w:sz w:val="18"/>
          <w:szCs w:val="18"/>
        </w:rPr>
        <w:t>10.2</w:t>
      </w:r>
      <w:r w:rsidR="005C52AD" w:rsidRPr="005D7CD0">
        <w:rPr>
          <w:rFonts w:ascii="Trebuchet MS" w:hAnsi="Trebuchet MS"/>
          <w:b/>
          <w:sz w:val="18"/>
          <w:szCs w:val="18"/>
        </w:rPr>
        <w:t>Tales</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and</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there</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dependency</w:t>
      </w:r>
    </w:p>
    <w:p w:rsidR="005C52AD" w:rsidRPr="005C52AD" w:rsidRDefault="005C52AD" w:rsidP="005C52AD">
      <w:pPr>
        <w:rPr>
          <w:rFonts w:ascii="Trebuchet MS" w:hAnsi="Trebuchet MS"/>
          <w:b/>
          <w:sz w:val="18"/>
          <w:szCs w:val="18"/>
          <w:u w:val="single"/>
        </w:rPr>
      </w:pPr>
    </w:p>
    <w:p w:rsidR="005C52AD" w:rsidRPr="005C52AD" w:rsidRDefault="005C52AD" w:rsidP="005C52AD">
      <w:pPr>
        <w:rPr>
          <w:rFonts w:ascii="Trebuchet MS" w:hAnsi="Trebuchet MS"/>
          <w:b/>
          <w:i/>
          <w:sz w:val="18"/>
          <w:szCs w:val="18"/>
          <w:u w:val="single"/>
        </w:rPr>
      </w:pPr>
      <w:r w:rsidRPr="005C52AD">
        <w:rPr>
          <w:rFonts w:ascii="Trebuchet MS" w:hAnsi="Trebuchet MS"/>
          <w:b/>
          <w:i/>
          <w:sz w:val="18"/>
          <w:szCs w:val="18"/>
          <w:u w:val="single"/>
        </w:rPr>
        <w:t>Base</w:t>
      </w:r>
      <w:r w:rsidRPr="005C52AD">
        <w:rPr>
          <w:rFonts w:ascii="Trebuchet MS" w:hAnsi="Trebuchet MS" w:cs="Liberation Serif"/>
          <w:b/>
          <w:i/>
          <w:sz w:val="18"/>
          <w:szCs w:val="18"/>
          <w:u w:val="single"/>
        </w:rPr>
        <w:t xml:space="preserve"> </w:t>
      </w:r>
      <w:r w:rsidRPr="005C52AD">
        <w:rPr>
          <w:rFonts w:ascii="Trebuchet MS" w:hAnsi="Trebuchet MS"/>
          <w:b/>
          <w:i/>
          <w:sz w:val="18"/>
          <w:szCs w:val="18"/>
          <w:u w:val="single"/>
        </w:rPr>
        <w:t>Table</w:t>
      </w:r>
    </w:p>
    <w:p w:rsidR="005C52AD" w:rsidRPr="005C52AD" w:rsidRDefault="005C52AD" w:rsidP="00841E7B">
      <w:pPr>
        <w:widowControl w:val="0"/>
        <w:numPr>
          <w:ilvl w:val="0"/>
          <w:numId w:val="16"/>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full_name,</w:t>
      </w:r>
      <w:r w:rsidRPr="005C52AD">
        <w:rPr>
          <w:rFonts w:ascii="Trebuchet MS" w:hAnsi="Trebuchet MS" w:cs="Liberation Serif"/>
          <w:sz w:val="18"/>
          <w:szCs w:val="18"/>
        </w:rPr>
        <w:t xml:space="preserve"> pre</w:t>
      </w:r>
      <w:r>
        <w:rPr>
          <w:rFonts w:ascii="Trebuchet MS" w:hAnsi="Trebuchet MS" w:cs="Liberation Serif"/>
          <w:sz w:val="18"/>
          <w:szCs w:val="18"/>
        </w:rPr>
        <w:t>s</w:t>
      </w:r>
      <w:r w:rsidRPr="005C52AD">
        <w:rPr>
          <w:rFonts w:ascii="Trebuchet MS" w:hAnsi="Trebuchet MS" w:cs="Liberation Serif"/>
          <w:sz w:val="18"/>
          <w:szCs w:val="18"/>
        </w:rPr>
        <w:t xml:space="preserve">f_name,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admin, password_digest, password_reset_token, password_reset_expired_at)</w: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b/>
          <w:i/>
          <w:sz w:val="18"/>
          <w:szCs w:val="18"/>
          <w:u w:val="single"/>
        </w:rPr>
      </w:pPr>
      <w:r w:rsidRPr="005C52AD">
        <w:rPr>
          <w:rFonts w:ascii="Trebuchet MS" w:hAnsi="Trebuchet MS"/>
          <w:b/>
          <w:i/>
          <w:sz w:val="18"/>
          <w:szCs w:val="18"/>
          <w:u w:val="single"/>
        </w:rPr>
        <w:t>Dependent</w:t>
      </w:r>
      <w:r w:rsidRPr="005C52AD">
        <w:rPr>
          <w:rFonts w:ascii="Trebuchet MS" w:hAnsi="Trebuchet MS" w:cs="Liberation Serif"/>
          <w:b/>
          <w:i/>
          <w:sz w:val="18"/>
          <w:szCs w:val="18"/>
          <w:u w:val="single"/>
        </w:rPr>
        <w:t xml:space="preserve"> </w:t>
      </w:r>
      <w:r w:rsidRPr="005C52AD">
        <w:rPr>
          <w:rFonts w:ascii="Trebuchet MS" w:hAnsi="Trebuchet MS"/>
          <w:b/>
          <w:i/>
          <w:sz w:val="18"/>
          <w:szCs w:val="18"/>
          <w:u w:val="single"/>
        </w:rPr>
        <w:t>tables</w:t>
      </w:r>
    </w:p>
    <w:p w:rsidR="005C52AD" w:rsidRPr="005C52AD" w:rsidRDefault="005C52AD" w:rsidP="005C52AD">
      <w:pPr>
        <w:rPr>
          <w:rFonts w:ascii="Trebuchet MS" w:hAnsi="Trebuchet MS" w:cs="Liberation Serif"/>
          <w:sz w:val="18"/>
          <w:szCs w:val="18"/>
        </w:rPr>
      </w:pPr>
      <w:r w:rsidRPr="005C52AD">
        <w:rPr>
          <w:rFonts w:ascii="Trebuchet MS" w:hAnsi="Trebuchet MS"/>
          <w:sz w:val="18"/>
          <w:szCs w:val="18"/>
        </w:rPr>
        <w:t>Hierarchical</w:t>
      </w:r>
      <w:r w:rsidRPr="005C52AD">
        <w:rPr>
          <w:rFonts w:ascii="Trebuchet MS" w:hAnsi="Trebuchet MS" w:cs="Liberation Serif"/>
          <w:sz w:val="18"/>
          <w:szCs w:val="18"/>
        </w:rPr>
        <w:t xml:space="preserve"> </w:t>
      </w:r>
      <w:r w:rsidRPr="005C52AD">
        <w:rPr>
          <w:rFonts w:ascii="Trebuchet MS" w:hAnsi="Trebuchet MS"/>
          <w:sz w:val="18"/>
          <w:szCs w:val="18"/>
        </w:rPr>
        <w:t>order</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table,</w:t>
      </w:r>
      <w:r w:rsidRPr="005C52AD">
        <w:rPr>
          <w:rFonts w:ascii="Trebuchet MS" w:hAnsi="Trebuchet MS" w:cs="Liberation Serif"/>
          <w:sz w:val="18"/>
          <w:szCs w:val="18"/>
        </w:rPr>
        <w:t xml:space="preserve"> </w:t>
      </w:r>
      <w:r w:rsidRPr="005C52AD">
        <w:rPr>
          <w:rFonts w:ascii="Trebuchet MS" w:hAnsi="Trebuchet MS"/>
          <w:sz w:val="18"/>
          <w:szCs w:val="18"/>
        </w:rPr>
        <w:t>need</w:t>
      </w:r>
      <w:r w:rsidRPr="005C52AD">
        <w:rPr>
          <w:rFonts w:ascii="Trebuchet MS" w:hAnsi="Trebuchet MS" w:cs="Liberation Serif"/>
          <w:sz w:val="18"/>
          <w:szCs w:val="18"/>
        </w:rPr>
        <w:t xml:space="preserve"> </w:t>
      </w:r>
      <w:r w:rsidRPr="005C52AD">
        <w:rPr>
          <w:rFonts w:ascii="Trebuchet MS" w:hAnsi="Trebuchet MS"/>
          <w:sz w:val="18"/>
          <w:szCs w:val="18"/>
        </w:rPr>
        <w:t>to</w:t>
      </w:r>
      <w:r w:rsidRPr="005C52AD">
        <w:rPr>
          <w:rFonts w:ascii="Trebuchet MS" w:hAnsi="Trebuchet MS" w:cs="Liberation Serif"/>
          <w:sz w:val="18"/>
          <w:szCs w:val="18"/>
        </w:rPr>
        <w:t xml:space="preserve"> </w:t>
      </w:r>
      <w:r w:rsidRPr="005C52AD">
        <w:rPr>
          <w:rFonts w:ascii="Trebuchet MS" w:hAnsi="Trebuchet MS"/>
          <w:sz w:val="18"/>
          <w:szCs w:val="18"/>
        </w:rPr>
        <w:t>be</w:t>
      </w:r>
      <w:r w:rsidRPr="005C52AD">
        <w:rPr>
          <w:rFonts w:ascii="Trebuchet MS" w:hAnsi="Trebuchet MS" w:cs="Liberation Serif"/>
          <w:sz w:val="18"/>
          <w:szCs w:val="18"/>
        </w:rPr>
        <w:t xml:space="preserve"> </w:t>
      </w:r>
      <w:r w:rsidRPr="005C52AD">
        <w:rPr>
          <w:rFonts w:ascii="Trebuchet MS" w:hAnsi="Trebuchet MS"/>
          <w:sz w:val="18"/>
          <w:szCs w:val="18"/>
        </w:rPr>
        <w:t>entered</w:t>
      </w:r>
      <w:r w:rsidRPr="005C52AD">
        <w:rPr>
          <w:rFonts w:ascii="Trebuchet MS" w:hAnsi="Trebuchet MS" w:cs="Liberation Serif"/>
          <w:sz w:val="18"/>
          <w:szCs w:val="18"/>
        </w:rPr>
        <w:t xml:space="preserve">  </w:t>
      </w:r>
    </w:p>
    <w:p w:rsidR="005C52AD" w:rsidRPr="005C52AD" w:rsidRDefault="005C52AD" w:rsidP="005C52AD">
      <w:pPr>
        <w:rPr>
          <w:rFonts w:ascii="Trebuchet MS" w:hAnsi="Trebuchet MS"/>
          <w:b/>
          <w:i/>
          <w:sz w:val="18"/>
          <w:szCs w:val="18"/>
          <w:u w:val="single"/>
          <w:lang w:val="en-US"/>
        </w:rPr>
      </w:pPr>
      <w:r w:rsidRPr="005C52AD">
        <w:rPr>
          <w:rFonts w:ascii="Trebuchet MS" w:hAnsi="Trebuchet MS"/>
          <w:noProof/>
          <w:sz w:val="18"/>
          <w:szCs w:val="18"/>
          <w:lang w:eastAsia="en-CA" w:bidi="bn-BD"/>
        </w:rPr>
        <mc:AlternateContent>
          <mc:Choice Requires="wps">
            <w:drawing>
              <wp:anchor distT="0" distB="0" distL="114300" distR="114300" simplePos="0" relativeHeight="251653632" behindDoc="0" locked="0" layoutInCell="1" allowOverlap="1" wp14:anchorId="5C296201" wp14:editId="3AA19DB9">
                <wp:simplePos x="0" y="0"/>
                <wp:positionH relativeFrom="column">
                  <wp:posOffset>144780</wp:posOffset>
                </wp:positionH>
                <wp:positionV relativeFrom="paragraph">
                  <wp:posOffset>158115</wp:posOffset>
                </wp:positionV>
                <wp:extent cx="1374140" cy="304800"/>
                <wp:effectExtent l="11430" t="5715" r="5080" b="1333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User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11.4pt;margin-top:12.45pt;width:108.2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" strokeweight=".26mm">
                <v:textbox>
                  <w:txbxContent>
                    <w:p w:rsidR="00A57BBD" w:rsidRDefault="00A57BBD" w:rsidP="005C52AD">
                      <w:r>
                        <w:rPr>
                          <w:rFonts w:hint="eastAsia"/>
                        </w:rPr>
                        <w:t>User</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4656" behindDoc="0" locked="0" layoutInCell="1" allowOverlap="1" wp14:anchorId="652CA87B" wp14:editId="7D48748F">
                <wp:simplePos x="0" y="0"/>
                <wp:positionH relativeFrom="column">
                  <wp:posOffset>52705</wp:posOffset>
                </wp:positionH>
                <wp:positionV relativeFrom="paragraph">
                  <wp:posOffset>767715</wp:posOffset>
                </wp:positionV>
                <wp:extent cx="1649095" cy="304800"/>
                <wp:effectExtent l="5080" t="5715" r="12700" b="1333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Announcement table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left:0;text-align:left;margin-left:4.15pt;margin-top:60.45pt;width:129.8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" strokeweight=".26mm">
                <v:textbox>
                  <w:txbxContent>
                    <w:p w:rsidR="00A57BBD" w:rsidRDefault="00A57BBD" w:rsidP="005C52AD">
                      <w:r>
                        <w:rPr>
                          <w:rFonts w:hint="eastAsia"/>
                        </w:rPr>
                        <w:t>Announcement table</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5680" behindDoc="0" locked="0" layoutInCell="1" allowOverlap="1" wp14:anchorId="5FAC9825" wp14:editId="7B55A991">
                <wp:simplePos x="0" y="0"/>
                <wp:positionH relativeFrom="column">
                  <wp:posOffset>786130</wp:posOffset>
                </wp:positionH>
                <wp:positionV relativeFrom="paragraph">
                  <wp:posOffset>462915</wp:posOffset>
                </wp:positionV>
                <wp:extent cx="0" cy="304800"/>
                <wp:effectExtent l="52705" t="5715" r="61595" b="22860"/>
                <wp:wrapSquare wrapText="bothSides"/>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9pt,36.45pt" to="61.9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" strokeweight=".26mm">
                <v:stroke endarrow="block" joinstyle="miter"/>
                <w10:wrap type="square"/>
              </v:lin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6704" behindDoc="0" locked="0" layoutInCell="1" allowOverlap="1" wp14:anchorId="20570F9F" wp14:editId="46FF08A0">
                <wp:simplePos x="0" y="0"/>
                <wp:positionH relativeFrom="column">
                  <wp:posOffset>2387600</wp:posOffset>
                </wp:positionH>
                <wp:positionV relativeFrom="paragraph">
                  <wp:posOffset>138430</wp:posOffset>
                </wp:positionV>
                <wp:extent cx="1344295" cy="304800"/>
                <wp:effectExtent l="6350" t="5080" r="11430" b="1397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295"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Project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5" o:spid="_x0000_s1028" type="#_x0000_t202" style="position:absolute;left:0;text-align:left;margin-left:188pt;margin-top:10.9pt;width:105.8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" strokeweight=".26mm">
                <v:textbox>
                  <w:txbxContent>
                    <w:p w:rsidR="00A57BBD" w:rsidRDefault="00A57BBD" w:rsidP="005C52AD">
                      <w:r>
                        <w:rPr>
                          <w:rFonts w:hint="eastAsia"/>
                        </w:rPr>
                        <w:t>Project</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7728" behindDoc="0" locked="0" layoutInCell="1" allowOverlap="1" wp14:anchorId="40FAAF00" wp14:editId="6C187AC6">
                <wp:simplePos x="0" y="0"/>
                <wp:positionH relativeFrom="column">
                  <wp:posOffset>2392045</wp:posOffset>
                </wp:positionH>
                <wp:positionV relativeFrom="paragraph">
                  <wp:posOffset>767715</wp:posOffset>
                </wp:positionV>
                <wp:extent cx="1367155" cy="304800"/>
                <wp:effectExtent l="10795" t="5715" r="12700" b="13335"/>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155"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Contributions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4" o:spid="_x0000_s1029" type="#_x0000_t202" style="position:absolute;left:0;text-align:left;margin-left:188.35pt;margin-top:60.45pt;width:107.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" strokeweight=".26mm">
                <v:textbox>
                  <w:txbxContent>
                    <w:p w:rsidR="00A57BBD" w:rsidRDefault="00A57BBD" w:rsidP="005C52AD">
                      <w:r>
                        <w:rPr>
                          <w:rFonts w:hint="eastAsia"/>
                        </w:rPr>
                        <w:t>Contributions</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8752" behindDoc="0" locked="0" layoutInCell="1" allowOverlap="1" wp14:anchorId="022AEDBA" wp14:editId="43EEAC59">
                <wp:simplePos x="0" y="0"/>
                <wp:positionH relativeFrom="column">
                  <wp:posOffset>4369435</wp:posOffset>
                </wp:positionH>
                <wp:positionV relativeFrom="paragraph">
                  <wp:posOffset>748030</wp:posOffset>
                </wp:positionV>
                <wp:extent cx="1371600" cy="304800"/>
                <wp:effectExtent l="6985" t="5080" r="12065" b="1397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Resource table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left:0;text-align:left;margin-left:344.05pt;margin-top:58.9pt;width:108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" strokeweight=".26mm">
                <v:textbox>
                  <w:txbxContent>
                    <w:p w:rsidR="00A57BBD" w:rsidRDefault="00A57BBD" w:rsidP="005C52AD">
                      <w:r>
                        <w:rPr>
                          <w:rFonts w:hint="eastAsia"/>
                        </w:rPr>
                        <w:t>Resource table</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9776" behindDoc="0" locked="0" layoutInCell="1" allowOverlap="1" wp14:anchorId="36569984" wp14:editId="334C3CDD">
                <wp:simplePos x="0" y="0"/>
                <wp:positionH relativeFrom="column">
                  <wp:posOffset>2926080</wp:posOffset>
                </wp:positionH>
                <wp:positionV relativeFrom="paragraph">
                  <wp:posOffset>462915</wp:posOffset>
                </wp:positionV>
                <wp:extent cx="0" cy="304800"/>
                <wp:effectExtent l="59055" t="5715" r="55245" b="22860"/>
                <wp:wrapSquare wrapText="bothSides"/>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36.45pt" to="230.4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" strokeweight=".26mm">
                <v:stroke endarrow="block" joinstyle="miter"/>
                <w10:wrap type="square"/>
              </v:lin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60800" behindDoc="0" locked="0" layoutInCell="1" allowOverlap="1" wp14:anchorId="0EC7B0F2" wp14:editId="1DDBF268">
                <wp:simplePos x="0" y="0"/>
                <wp:positionH relativeFrom="column">
                  <wp:posOffset>1397635</wp:posOffset>
                </wp:positionH>
                <wp:positionV relativeFrom="paragraph">
                  <wp:posOffset>519430</wp:posOffset>
                </wp:positionV>
                <wp:extent cx="1143000" cy="228600"/>
                <wp:effectExtent l="6985" t="5080" r="31115" b="61595"/>
                <wp:wrapSquare wrapText="bothSides"/>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286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40.9pt" to="200.0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" strokeweight=".26mm">
                <v:stroke endarrow="block" joinstyle="miter"/>
                <w10:wrap type="square"/>
              </v:lin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61824" behindDoc="0" locked="0" layoutInCell="1" allowOverlap="1" wp14:anchorId="19EF45FE" wp14:editId="0B5CDC52">
                <wp:simplePos x="0" y="0"/>
                <wp:positionH relativeFrom="column">
                  <wp:posOffset>3607435</wp:posOffset>
                </wp:positionH>
                <wp:positionV relativeFrom="paragraph">
                  <wp:posOffset>443230</wp:posOffset>
                </wp:positionV>
                <wp:extent cx="685800" cy="457200"/>
                <wp:effectExtent l="6985" t="5080" r="40640" b="52070"/>
                <wp:wrapSquare wrapText="bothSides"/>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2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05pt,34.9pt" to="338.0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" strokeweight=".26mm">
                <v:stroke endarrow="block" joinstyle="miter"/>
                <w10:wrap type="square"/>
              </v:line>
            </w:pict>
          </mc:Fallback>
        </mc:AlternateConten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b/>
          <w:i/>
          <w:sz w:val="18"/>
          <w:szCs w:val="18"/>
          <w:u w:val="single"/>
        </w:rPr>
      </w:pPr>
    </w:p>
    <w:p w:rsidR="005C52AD" w:rsidRPr="005C52AD" w:rsidRDefault="005C52AD" w:rsidP="005C52AD">
      <w:pPr>
        <w:rPr>
          <w:rFonts w:ascii="Trebuchet MS" w:hAnsi="Trebuchet MS"/>
          <w:b/>
          <w:i/>
          <w:sz w:val="18"/>
          <w:szCs w:val="18"/>
          <w:u w:val="single"/>
        </w:rPr>
      </w:pPr>
    </w:p>
    <w:p w:rsidR="005C52AD" w:rsidRPr="005C52AD" w:rsidRDefault="005C52AD" w:rsidP="005C52AD">
      <w:pPr>
        <w:rPr>
          <w:rFonts w:ascii="Trebuchet MS" w:hAnsi="Trebuchet MS"/>
          <w:b/>
          <w:i/>
          <w:sz w:val="18"/>
          <w:szCs w:val="18"/>
          <w:u w:val="single"/>
        </w:rPr>
      </w:pPr>
    </w:p>
    <w:p w:rsidR="005C52AD" w:rsidRPr="005D7CD0" w:rsidRDefault="005D7CD0" w:rsidP="005C52AD">
      <w:pPr>
        <w:rPr>
          <w:rFonts w:ascii="Trebuchet MS" w:hAnsi="Trebuchet MS"/>
          <w:b/>
          <w:sz w:val="18"/>
          <w:szCs w:val="18"/>
        </w:rPr>
      </w:pPr>
      <w:r w:rsidRPr="005D7CD0">
        <w:rPr>
          <w:rFonts w:ascii="Trebuchet MS" w:hAnsi="Trebuchet MS"/>
          <w:b/>
          <w:sz w:val="18"/>
          <w:szCs w:val="18"/>
        </w:rPr>
        <w:t>10.3</w:t>
      </w:r>
      <w:r>
        <w:rPr>
          <w:rFonts w:ascii="Trebuchet MS" w:hAnsi="Trebuchet MS"/>
          <w:b/>
          <w:sz w:val="18"/>
          <w:szCs w:val="18"/>
        </w:rPr>
        <w:t xml:space="preserve"> </w:t>
      </w:r>
      <w:r w:rsidR="005C52AD" w:rsidRPr="005D7CD0">
        <w:rPr>
          <w:rFonts w:ascii="Trebuchet MS" w:hAnsi="Trebuchet MS"/>
          <w:b/>
          <w:sz w:val="18"/>
          <w:szCs w:val="18"/>
        </w:rPr>
        <w:t>Functional</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Dependencies</w: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sz w:val="18"/>
          <w:szCs w:val="18"/>
        </w:rPr>
      </w:pP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following</w:t>
      </w:r>
      <w:r w:rsidRPr="005C52AD">
        <w:rPr>
          <w:rFonts w:ascii="Trebuchet MS" w:hAnsi="Trebuchet MS" w:cs="Liberation Serif"/>
          <w:sz w:val="18"/>
          <w:szCs w:val="18"/>
        </w:rPr>
        <w:t xml:space="preserve"> </w:t>
      </w:r>
      <w:r w:rsidRPr="005C52AD">
        <w:rPr>
          <w:rFonts w:ascii="Trebuchet MS" w:hAnsi="Trebuchet MS"/>
          <w:sz w:val="18"/>
          <w:szCs w:val="18"/>
        </w:rPr>
        <w:t>is</w:t>
      </w:r>
      <w:r w:rsidRPr="005C52AD">
        <w:rPr>
          <w:rFonts w:ascii="Trebuchet MS" w:hAnsi="Trebuchet MS" w:cs="Liberation Serif"/>
          <w:sz w:val="18"/>
          <w:szCs w:val="18"/>
        </w:rPr>
        <w:t xml:space="preserve"> </w:t>
      </w:r>
      <w:r w:rsidRPr="005C52AD">
        <w:rPr>
          <w:rFonts w:ascii="Trebuchet MS" w:hAnsi="Trebuchet MS"/>
          <w:sz w:val="18"/>
          <w:szCs w:val="18"/>
        </w:rPr>
        <w:t>a</w:t>
      </w:r>
      <w:r w:rsidRPr="005C52AD">
        <w:rPr>
          <w:rFonts w:ascii="Trebuchet MS" w:hAnsi="Trebuchet MS" w:cs="Liberation Serif"/>
          <w:sz w:val="18"/>
          <w:szCs w:val="18"/>
        </w:rPr>
        <w:t xml:space="preserve"> </w:t>
      </w:r>
      <w:r w:rsidRPr="005C52AD">
        <w:rPr>
          <w:rFonts w:ascii="Trebuchet MS" w:hAnsi="Trebuchet MS"/>
          <w:sz w:val="18"/>
          <w:szCs w:val="18"/>
        </w:rPr>
        <w:t>list</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FD's</w:t>
      </w:r>
      <w:r w:rsidRPr="005C52AD">
        <w:rPr>
          <w:rFonts w:ascii="Trebuchet MS" w:hAnsi="Trebuchet MS" w:cs="Liberation Serif"/>
          <w:sz w:val="18"/>
          <w:szCs w:val="18"/>
        </w:rPr>
        <w:t xml:space="preserve"> </w:t>
      </w:r>
      <w:r w:rsidRPr="005C52AD">
        <w:rPr>
          <w:rFonts w:ascii="Trebuchet MS" w:hAnsi="Trebuchet MS"/>
          <w:sz w:val="18"/>
          <w:szCs w:val="18"/>
        </w:rPr>
        <w:t>for</w:t>
      </w:r>
      <w:r w:rsidRPr="005C52AD">
        <w:rPr>
          <w:rFonts w:ascii="Trebuchet MS" w:hAnsi="Trebuchet MS" w:cs="Liberation Serif"/>
          <w:sz w:val="18"/>
          <w:szCs w:val="18"/>
        </w:rPr>
        <w:t xml:space="preserve"> </w:t>
      </w:r>
      <w:r w:rsidRPr="005C52AD">
        <w:rPr>
          <w:rFonts w:ascii="Trebuchet MS" w:hAnsi="Trebuchet MS"/>
          <w:sz w:val="18"/>
          <w:szCs w:val="18"/>
        </w:rPr>
        <w:t>each</w:t>
      </w:r>
      <w:r w:rsidRPr="005C52AD">
        <w:rPr>
          <w:rFonts w:ascii="Trebuchet MS" w:hAnsi="Trebuchet MS" w:cs="Liberation Serif"/>
          <w:sz w:val="18"/>
          <w:szCs w:val="18"/>
        </w:rPr>
        <w:t xml:space="preserve"> </w:t>
      </w:r>
      <w:r w:rsidRPr="005C52AD">
        <w:rPr>
          <w:rFonts w:ascii="Trebuchet MS" w:hAnsi="Trebuchet MS"/>
          <w:sz w:val="18"/>
          <w:szCs w:val="18"/>
        </w:rPr>
        <w:t>table:</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full_name,</w:t>
      </w:r>
      <w:r w:rsidRPr="005C52AD">
        <w:rPr>
          <w:rFonts w:ascii="Trebuchet MS" w:hAnsi="Trebuchet MS" w:cs="Liberation Serif"/>
          <w:sz w:val="18"/>
          <w:szCs w:val="18"/>
        </w:rPr>
        <w:t xml:space="preserve"> pref_name,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admin, password_digest, password_reset_token, password_reset_expired_at)</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8"/>
        </w:numPr>
        <w:suppressAutoHyphens/>
        <w:overflowPunct w:val="0"/>
        <w:autoSpaceDE w:val="0"/>
        <w:spacing w:before="0"/>
        <w:jc w:val="left"/>
        <w:rPr>
          <w:rFonts w:ascii="Trebuchet MS" w:hAnsi="Trebuchet MS" w:cs="Liberation Serif"/>
          <w:sz w:val="18"/>
          <w:szCs w:val="18"/>
        </w:rPr>
      </w:pPr>
      <w:r w:rsidRPr="005C52AD">
        <w:rPr>
          <w:rFonts w:ascii="Trebuchet MS" w:hAnsi="Trebuchet MS"/>
          <w:sz w:val="18"/>
          <w:szCs w:val="18"/>
          <w:u w:val="single"/>
        </w:rPr>
        <w:t>userid</w:t>
      </w:r>
      <w:r w:rsidRPr="005C52AD">
        <w:rPr>
          <w:rFonts w:ascii="Trebuchet MS" w:hAnsi="Trebuchet MS"/>
          <w:sz w:val="18"/>
          <w:szCs w:val="18"/>
        </w:rPr>
        <w:t>à</w:t>
      </w:r>
      <w:r w:rsidRPr="005C52AD">
        <w:rPr>
          <w:rFonts w:ascii="Trebuchet MS" w:hAnsi="Trebuchet MS" w:cs="Liberation Serif"/>
          <w:sz w:val="18"/>
          <w:szCs w:val="18"/>
        </w:rPr>
        <w:t xml:space="preserve"> </w:t>
      </w:r>
      <w:r w:rsidRPr="005C52AD">
        <w:rPr>
          <w:rFonts w:ascii="Trebuchet MS" w:hAnsi="Trebuchet MS"/>
          <w:sz w:val="18"/>
          <w:szCs w:val="18"/>
        </w:rPr>
        <w:t>full_name,</w:t>
      </w:r>
      <w:r w:rsidRPr="005C52AD">
        <w:rPr>
          <w:rFonts w:ascii="Trebuchet MS" w:hAnsi="Trebuchet MS" w:cs="Liberation Serif"/>
          <w:sz w:val="18"/>
          <w:szCs w:val="18"/>
        </w:rPr>
        <w:t xml:space="preserve">  pref_name, email, admin, password_digest, password_reset_token, password_reset_expired_at</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Contributions</w:t>
      </w:r>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u w:val="single"/>
        </w:rPr>
        <w:t>projectid</w:t>
      </w:r>
      <w:r w:rsidRPr="005C52AD">
        <w:rPr>
          <w:rFonts w:ascii="Trebuchet MS" w:hAnsi="Trebuchet MS"/>
          <w:sz w:val="18"/>
          <w:szCs w:val="18"/>
        </w:rPr>
        <w:t>,</w:t>
      </w:r>
      <w:r w:rsidRPr="005C52AD">
        <w:rPr>
          <w:rFonts w:ascii="Trebuchet MS" w:hAnsi="Trebuchet MS" w:cs="Liberation Serif"/>
          <w:sz w:val="18"/>
          <w:szCs w:val="18"/>
        </w:rPr>
        <w:t xml:space="preserve"> status</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r w:rsidRPr="005C52AD">
        <w:rPr>
          <w:rFonts w:ascii="Trebuchet MS" w:hAnsi="Trebuchet MS"/>
          <w:sz w:val="18"/>
          <w:szCs w:val="18"/>
          <w:u w:val="single"/>
        </w:rPr>
        <w:t>userid</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u w:val="single"/>
        </w:rPr>
        <w:t>projectid</w:t>
      </w:r>
      <w:r w:rsidRPr="005C52AD">
        <w:rPr>
          <w:rFonts w:ascii="Trebuchet MS" w:hAnsi="Trebuchet MS"/>
          <w:sz w:val="18"/>
          <w:szCs w:val="18"/>
        </w:rPr>
        <w:t>à</w:t>
      </w:r>
      <w:r w:rsidRPr="005C52AD">
        <w:rPr>
          <w:rFonts w:ascii="Trebuchet MS" w:hAnsi="Trebuchet MS" w:cs="Liberation Serif"/>
          <w:sz w:val="18"/>
          <w:szCs w:val="18"/>
        </w:rPr>
        <w:t xml:space="preserve"> status </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u w:val="single"/>
        </w:rPr>
      </w:pPr>
      <w:r w:rsidRPr="005C52AD">
        <w:rPr>
          <w:rFonts w:ascii="Trebuchet MS" w:hAnsi="Trebuchet MS" w:cs="Liberation Serif"/>
          <w:sz w:val="18"/>
          <w:szCs w:val="18"/>
          <w:u w:val="single"/>
        </w:rPr>
        <w:t>projectid</w:t>
      </w:r>
      <w:r w:rsidRPr="005C52AD">
        <w:rPr>
          <w:rFonts w:ascii="Trebuchet MS" w:hAnsi="Trebuchet MS" w:cs="Liberation Serif"/>
          <w:sz w:val="18"/>
          <w:szCs w:val="18"/>
        </w:rPr>
        <w:t xml:space="preserve"> à  </w:t>
      </w:r>
      <w:r w:rsidRPr="005C52AD">
        <w:rPr>
          <w:rFonts w:ascii="Trebuchet MS" w:hAnsi="Trebuchet MS" w:cs="Liberation Serif"/>
          <w:sz w:val="18"/>
          <w:szCs w:val="18"/>
          <w:u w:val="single"/>
        </w:rPr>
        <w:t>userid</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r w:rsidRPr="005C52AD">
        <w:rPr>
          <w:rFonts w:ascii="Trebuchet MS" w:hAnsi="Trebuchet MS" w:cs="Liberation Serif"/>
          <w:sz w:val="18"/>
          <w:szCs w:val="18"/>
          <w:u w:val="single"/>
        </w:rPr>
        <w:t xml:space="preserve">userid  </w:t>
      </w:r>
      <w:r w:rsidRPr="005C52AD">
        <w:rPr>
          <w:rFonts w:ascii="Trebuchet MS" w:hAnsi="Trebuchet MS" w:cs="Liberation Serif"/>
          <w:sz w:val="18"/>
          <w:szCs w:val="18"/>
        </w:rPr>
        <w:t xml:space="preserve">à </w:t>
      </w:r>
      <w:r w:rsidRPr="005C52AD">
        <w:rPr>
          <w:rFonts w:ascii="Trebuchet MS" w:hAnsi="Trebuchet MS" w:cs="Liberation Serif"/>
          <w:sz w:val="18"/>
          <w:szCs w:val="18"/>
          <w:u w:val="single"/>
        </w:rPr>
        <w:t>projectid</w:t>
      </w:r>
      <w:r w:rsidRPr="005C52AD">
        <w:rPr>
          <w:rFonts w:ascii="Trebuchet MS" w:hAnsi="Trebuchet MS" w:cs="Liberation Serif"/>
          <w:sz w:val="18"/>
          <w:szCs w:val="18"/>
        </w:rPr>
        <w:t xml:space="preserve"> </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r w:rsidRPr="005C52AD">
        <w:rPr>
          <w:rFonts w:ascii="Trebuchet MS" w:hAnsi="Trebuchet MS" w:cs="Liberation Serif"/>
          <w:sz w:val="18"/>
          <w:szCs w:val="18"/>
          <w:u w:val="single"/>
        </w:rPr>
        <w:t>userid</w:t>
      </w:r>
      <w:r w:rsidRPr="005C52AD">
        <w:rPr>
          <w:rFonts w:ascii="Trebuchet MS" w:hAnsi="Trebuchet MS" w:cs="Liberation Serif"/>
          <w:sz w:val="18"/>
          <w:szCs w:val="18"/>
        </w:rPr>
        <w:t xml:space="preserve">  à status  </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Project(</w:t>
      </w:r>
      <w:r w:rsidRPr="005C52AD">
        <w:rPr>
          <w:rFonts w:ascii="Trebuchet MS" w:hAnsi="Trebuchet MS"/>
          <w:sz w:val="18"/>
          <w:szCs w:val="18"/>
          <w:u w:val="single"/>
        </w:rPr>
        <w:t>projectid</w:t>
      </w:r>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started_at,</w:t>
      </w:r>
      <w:r w:rsidRPr="005C52AD">
        <w:rPr>
          <w:rFonts w:ascii="Trebuchet MS" w:hAnsi="Trebuchet MS" w:cs="Liberation Serif"/>
          <w:sz w:val="18"/>
          <w:szCs w:val="18"/>
        </w:rPr>
        <w:t xml:space="preserve"> </w:t>
      </w:r>
      <w:r w:rsidRPr="005C52AD">
        <w:rPr>
          <w:rFonts w:ascii="Trebuchet MS" w:hAnsi="Trebuchet MS"/>
          <w:sz w:val="18"/>
          <w:szCs w:val="18"/>
        </w:rPr>
        <w:t>ended_at,</w:t>
      </w:r>
      <w:r w:rsidRPr="005C52AD">
        <w:rPr>
          <w:rFonts w:ascii="Trebuchet MS" w:hAnsi="Trebuchet MS" w:cs="Liberation Serif"/>
          <w:sz w:val="18"/>
          <w:szCs w:val="18"/>
        </w:rPr>
        <w:t xml:space="preserve"> </w:t>
      </w:r>
      <w:r w:rsidRPr="005C52AD">
        <w:rPr>
          <w:rFonts w:ascii="Trebuchet MS" w:hAnsi="Trebuchet MS"/>
          <w:sz w:val="18"/>
          <w:szCs w:val="18"/>
        </w:rPr>
        <w:t>name,</w:t>
      </w:r>
      <w:r w:rsidRPr="005C52AD">
        <w:rPr>
          <w:rFonts w:ascii="Trebuchet MS" w:hAnsi="Trebuchet MS" w:cs="Liberation Serif"/>
          <w:sz w:val="18"/>
          <w:szCs w:val="18"/>
        </w:rPr>
        <w:t xml:space="preserve"> </w:t>
      </w:r>
      <w:r w:rsidRPr="005C52AD">
        <w:rPr>
          <w:rFonts w:ascii="Trebuchet MS" w:hAnsi="Trebuchet MS"/>
          <w:sz w:val="18"/>
          <w:szCs w:val="18"/>
        </w:rPr>
        <w:t>description,</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ownerid</w:t>
      </w:r>
      <w:r w:rsidRPr="005C52AD">
        <w:rPr>
          <w:rFonts w:ascii="Trebuchet MS" w:hAnsi="Trebuchet MS"/>
          <w:sz w:val="18"/>
          <w:szCs w:val="18"/>
        </w:rPr>
        <w:t>)</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suppressAutoHyphens/>
        <w:overflowPunct w:val="0"/>
        <w:autoSpaceDE w:val="0"/>
        <w:spacing w:before="0"/>
        <w:ind w:left="1080" w:hanging="390"/>
        <w:jc w:val="left"/>
        <w:rPr>
          <w:rFonts w:ascii="Trebuchet MS" w:hAnsi="Trebuchet MS" w:cs="Liberation Serif"/>
          <w:sz w:val="18"/>
          <w:szCs w:val="18"/>
        </w:rPr>
      </w:pPr>
      <w:r w:rsidRPr="005C52AD">
        <w:rPr>
          <w:rFonts w:ascii="Trebuchet MS" w:hAnsi="Trebuchet MS"/>
          <w:sz w:val="18"/>
          <w:szCs w:val="18"/>
          <w:u w:val="single"/>
        </w:rPr>
        <w:t>projectid</w:t>
      </w:r>
      <w:r w:rsidRPr="005C52AD">
        <w:rPr>
          <w:rFonts w:ascii="Trebuchet MS" w:hAnsi="Trebuchet MS" w:cs="Liberation Serif"/>
          <w:sz w:val="18"/>
          <w:szCs w:val="18"/>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started_at, ended_at, name, description</w:t>
      </w:r>
    </w:p>
    <w:p w:rsidR="005C52AD" w:rsidRPr="005C52AD" w:rsidRDefault="005C52AD" w:rsidP="00841E7B">
      <w:pPr>
        <w:widowControl w:val="0"/>
        <w:numPr>
          <w:ilvl w:val="0"/>
          <w:numId w:val="20"/>
        </w:numPr>
        <w:suppressAutoHyphens/>
        <w:overflowPunct w:val="0"/>
        <w:autoSpaceDE w:val="0"/>
        <w:spacing w:before="0"/>
        <w:ind w:left="1080" w:hanging="375"/>
        <w:jc w:val="left"/>
        <w:rPr>
          <w:rFonts w:ascii="Trebuchet MS" w:hAnsi="Trebuchet MS" w:cs="Liberation Serif"/>
          <w:sz w:val="18"/>
          <w:szCs w:val="18"/>
          <w:u w:val="single"/>
        </w:rPr>
      </w:pPr>
      <w:r w:rsidRPr="005C52AD">
        <w:rPr>
          <w:rFonts w:ascii="Trebuchet MS" w:hAnsi="Trebuchet MS" w:cs="Liberation Serif"/>
          <w:sz w:val="18"/>
          <w:szCs w:val="18"/>
          <w:u w:val="single"/>
        </w:rPr>
        <w:t xml:space="preserve">projectid  </w:t>
      </w:r>
      <w:r w:rsidRPr="005C52AD">
        <w:rPr>
          <w:rFonts w:ascii="Trebuchet MS" w:hAnsi="Trebuchet MS" w:cs="Liberation Serif"/>
          <w:sz w:val="18"/>
          <w:szCs w:val="18"/>
        </w:rPr>
        <w:t xml:space="preserve">à </w:t>
      </w:r>
      <w:r w:rsidRPr="005C52AD">
        <w:rPr>
          <w:rFonts w:ascii="Trebuchet MS" w:hAnsi="Trebuchet MS" w:cs="Liberation Serif"/>
          <w:sz w:val="18"/>
          <w:szCs w:val="18"/>
          <w:u w:val="single"/>
        </w:rPr>
        <w:t>ownerid</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1"/>
        </w:numPr>
        <w:suppressAutoHyphens/>
        <w:overflowPunct w:val="0"/>
        <w:autoSpaceDE w:val="0"/>
        <w:spacing w:before="0"/>
        <w:ind w:left="360" w:firstLine="0"/>
        <w:jc w:val="left"/>
        <w:rPr>
          <w:rFonts w:ascii="Trebuchet MS" w:hAnsi="Trebuchet MS" w:cs="Liberation Serif"/>
          <w:sz w:val="18"/>
          <w:szCs w:val="18"/>
        </w:rPr>
      </w:pPr>
      <w:r w:rsidRPr="005C52AD">
        <w:rPr>
          <w:rFonts w:ascii="Trebuchet MS" w:hAnsi="Trebuchet MS" w:cs="Liberation Serif"/>
          <w:sz w:val="18"/>
          <w:szCs w:val="18"/>
        </w:rPr>
        <w:t>Resource(</w:t>
      </w:r>
      <w:r w:rsidRPr="005C52AD">
        <w:rPr>
          <w:rFonts w:ascii="Trebuchet MS" w:hAnsi="Trebuchet MS" w:cs="Liberation Serif"/>
          <w:sz w:val="18"/>
          <w:szCs w:val="18"/>
          <w:u w:val="single"/>
        </w:rPr>
        <w:t>resourceid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projectid</w:t>
      </w:r>
      <w:r w:rsidRPr="005C52AD">
        <w:rPr>
          <w:rFonts w:ascii="Trebuchet MS" w:hAnsi="Trebuchet MS" w:cs="Liberation Serif"/>
          <w:sz w:val="18"/>
          <w:szCs w:val="18"/>
        </w:rPr>
        <w:t>, name, version, description, file, mime)</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suppressAutoHyphens/>
        <w:overflowPunct w:val="0"/>
        <w:autoSpaceDE w:val="0"/>
        <w:spacing w:before="0"/>
        <w:ind w:left="1095"/>
        <w:jc w:val="left"/>
        <w:rPr>
          <w:rFonts w:ascii="Trebuchet MS" w:hAnsi="Trebuchet MS" w:cs="Liberation Serif"/>
          <w:sz w:val="18"/>
          <w:szCs w:val="18"/>
        </w:rPr>
      </w:pPr>
      <w:r w:rsidRPr="005C52AD">
        <w:rPr>
          <w:rFonts w:ascii="Trebuchet MS" w:hAnsi="Trebuchet MS" w:cs="Liberation Serif"/>
          <w:sz w:val="18"/>
          <w:szCs w:val="18"/>
          <w:u w:val="single"/>
        </w:rPr>
        <w:t>resourceid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projectid</w:t>
      </w:r>
      <w:r w:rsidRPr="005C52AD">
        <w:rPr>
          <w:rFonts w:ascii="Trebuchet MS" w:hAnsi="Trebuchet MS" w:cs="Liberation Serif"/>
          <w:sz w:val="18"/>
          <w:szCs w:val="18"/>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name, version, description, file, mime</w:t>
      </w:r>
    </w:p>
    <w:p w:rsidR="005C52AD" w:rsidRPr="005C52AD" w:rsidRDefault="005C52AD" w:rsidP="00841E7B">
      <w:pPr>
        <w:widowControl w:val="0"/>
        <w:numPr>
          <w:ilvl w:val="0"/>
          <w:numId w:val="20"/>
        </w:numPr>
        <w:suppressAutoHyphens/>
        <w:overflowPunct w:val="0"/>
        <w:autoSpaceDE w:val="0"/>
        <w:spacing w:before="0"/>
        <w:ind w:left="1110"/>
        <w:jc w:val="left"/>
        <w:rPr>
          <w:rFonts w:ascii="Trebuchet MS" w:hAnsi="Trebuchet MS" w:cs="Liberation Serif"/>
          <w:sz w:val="18"/>
          <w:szCs w:val="18"/>
        </w:rPr>
      </w:pPr>
      <w:r w:rsidRPr="005C52AD">
        <w:rPr>
          <w:rFonts w:ascii="Trebuchet MS" w:hAnsi="Trebuchet MS" w:cs="Liberation Serif"/>
          <w:sz w:val="18"/>
          <w:szCs w:val="18"/>
          <w:u w:val="single"/>
        </w:rPr>
        <w:t xml:space="preserve">resourceid </w:t>
      </w:r>
      <w:r w:rsidRPr="005C52AD">
        <w:rPr>
          <w:rFonts w:ascii="Trebuchet MS" w:hAnsi="Trebuchet MS" w:cs="Liberation Serif"/>
          <w:sz w:val="18"/>
          <w:szCs w:val="18"/>
        </w:rPr>
        <w:t xml:space="preserve"> à  name, version, description, file, mime</w:t>
      </w:r>
    </w:p>
    <w:p w:rsidR="005C52AD" w:rsidRPr="005C52AD" w:rsidRDefault="005C52AD" w:rsidP="00841E7B">
      <w:pPr>
        <w:widowControl w:val="0"/>
        <w:numPr>
          <w:ilvl w:val="0"/>
          <w:numId w:val="20"/>
        </w:numPr>
        <w:suppressAutoHyphens/>
        <w:overflowPunct w:val="0"/>
        <w:autoSpaceDE w:val="0"/>
        <w:spacing w:before="0"/>
        <w:ind w:left="1110"/>
        <w:jc w:val="left"/>
        <w:rPr>
          <w:rFonts w:ascii="Trebuchet MS" w:hAnsi="Trebuchet MS" w:cs="Liberation Serif"/>
          <w:sz w:val="18"/>
          <w:szCs w:val="18"/>
          <w:u w:val="single"/>
        </w:rPr>
      </w:pPr>
      <w:r w:rsidRPr="005C52AD">
        <w:rPr>
          <w:rFonts w:ascii="Trebuchet MS" w:hAnsi="Trebuchet MS" w:cs="Liberation Serif"/>
          <w:sz w:val="18"/>
          <w:szCs w:val="18"/>
          <w:u w:val="single"/>
        </w:rPr>
        <w:t xml:space="preserve">projectid </w:t>
      </w:r>
      <w:r w:rsidRPr="005C52AD">
        <w:rPr>
          <w:rFonts w:ascii="Trebuchet MS" w:hAnsi="Trebuchet MS" w:cs="Liberation Serif"/>
          <w:sz w:val="18"/>
          <w:szCs w:val="18"/>
        </w:rPr>
        <w:t xml:space="preserve">à </w:t>
      </w:r>
      <w:r w:rsidRPr="005C52AD">
        <w:rPr>
          <w:rFonts w:ascii="Trebuchet MS" w:hAnsi="Trebuchet MS" w:cs="Liberation Serif"/>
          <w:sz w:val="18"/>
          <w:szCs w:val="18"/>
          <w:u w:val="single"/>
        </w:rPr>
        <w:t>resourceid</w:t>
      </w:r>
    </w:p>
    <w:p w:rsidR="005C52AD" w:rsidRPr="005C52AD" w:rsidRDefault="005C52AD" w:rsidP="005C52AD">
      <w:pPr>
        <w:rPr>
          <w:rFonts w:ascii="Trebuchet MS" w:hAnsi="Trebuchet MS"/>
          <w:sz w:val="18"/>
          <w:szCs w:val="18"/>
        </w:rPr>
      </w:pPr>
    </w:p>
    <w:p w:rsidR="005C52AD" w:rsidRPr="005C52AD" w:rsidRDefault="005C52AD" w:rsidP="005C52AD">
      <w:pPr>
        <w:ind w:left="360"/>
        <w:rPr>
          <w:rFonts w:ascii="Trebuchet MS" w:hAnsi="Trebuchet MS" w:cs="Liberation Serif"/>
          <w:sz w:val="18"/>
          <w:szCs w:val="18"/>
        </w:rPr>
      </w:pPr>
      <w:r w:rsidRPr="005C52AD">
        <w:rPr>
          <w:rFonts w:ascii="Trebuchet MS" w:hAnsi="Trebuchet MS"/>
          <w:sz w:val="18"/>
          <w:szCs w:val="18"/>
        </w:rPr>
        <w:t xml:space="preserve">5. </w:t>
      </w:r>
      <w:r w:rsidRPr="005C52AD">
        <w:rPr>
          <w:rFonts w:ascii="Trebuchet MS" w:hAnsi="Trebuchet MS" w:cs="Liberation Serif"/>
          <w:sz w:val="18"/>
          <w:szCs w:val="18"/>
        </w:rPr>
        <w:t xml:space="preserve"> Announcement(</w:t>
      </w:r>
      <w:r w:rsidRPr="005C52AD">
        <w:rPr>
          <w:rFonts w:ascii="Trebuchet MS" w:hAnsi="Trebuchet MS" w:cs="Liberation Serif"/>
          <w:sz w:val="18"/>
          <w:szCs w:val="18"/>
          <w:u w:val="single"/>
        </w:rPr>
        <w:t>announcementid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userid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projectid</w:t>
      </w:r>
      <w:r w:rsidRPr="005C52AD">
        <w:rPr>
          <w:rFonts w:ascii="Trebuchet MS" w:hAnsi="Trebuchet MS" w:cs="Liberation Serif"/>
          <w:sz w:val="18"/>
          <w:szCs w:val="18"/>
        </w:rPr>
        <w:t>, topic, content, kind)</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u w:val="single"/>
        </w:rPr>
      </w:pPr>
      <w:r w:rsidRPr="005C52AD">
        <w:rPr>
          <w:rFonts w:ascii="Trebuchet MS" w:hAnsi="Trebuchet MS" w:cs="Liberation Serif"/>
          <w:sz w:val="18"/>
          <w:szCs w:val="18"/>
          <w:u w:val="single"/>
        </w:rPr>
        <w:t xml:space="preserve">announcementid </w:t>
      </w:r>
      <w:r w:rsidRPr="005C52AD">
        <w:rPr>
          <w:rFonts w:ascii="Trebuchet MS" w:hAnsi="Trebuchet MS" w:cs="Liberation Serif"/>
          <w:sz w:val="18"/>
          <w:szCs w:val="18"/>
        </w:rPr>
        <w:t xml:space="preserve">à  topic, content, kind, </w:t>
      </w:r>
      <w:r w:rsidRPr="005C52AD">
        <w:rPr>
          <w:rFonts w:ascii="Trebuchet MS" w:hAnsi="Trebuchet MS" w:cs="Liberation Serif"/>
          <w:sz w:val="18"/>
          <w:szCs w:val="18"/>
          <w:u w:val="single"/>
        </w:rPr>
        <w:t>userid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projectid</w:t>
      </w: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rPr>
      </w:pPr>
      <w:r w:rsidRPr="005C52AD">
        <w:rPr>
          <w:rFonts w:ascii="Trebuchet MS" w:hAnsi="Trebuchet MS" w:cs="Liberation Serif"/>
          <w:sz w:val="18"/>
          <w:szCs w:val="18"/>
          <w:u w:val="single"/>
        </w:rPr>
        <w:t xml:space="preserve">announcementid, userid, projectid </w:t>
      </w:r>
      <w:r w:rsidRPr="005C52AD">
        <w:rPr>
          <w:rFonts w:ascii="Trebuchet MS" w:hAnsi="Trebuchet MS"/>
          <w:sz w:val="18"/>
          <w:szCs w:val="18"/>
        </w:rPr>
        <w:t>à</w:t>
      </w:r>
      <w:r w:rsidRPr="005C52AD">
        <w:rPr>
          <w:rFonts w:ascii="Trebuchet MS" w:hAnsi="Trebuchet MS" w:cs="Liberation Serif"/>
          <w:sz w:val="18"/>
          <w:szCs w:val="18"/>
        </w:rPr>
        <w:t xml:space="preserve">  topic, content, kind</w:t>
      </w: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rPr>
      </w:pPr>
      <w:r w:rsidRPr="005C52AD">
        <w:rPr>
          <w:rFonts w:ascii="Trebuchet MS" w:hAnsi="Trebuchet MS" w:cs="Liberation Serif"/>
          <w:sz w:val="18"/>
          <w:szCs w:val="18"/>
          <w:u w:val="single"/>
        </w:rPr>
        <w:lastRenderedPageBreak/>
        <w:t>announcementid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userid</w:t>
      </w:r>
      <w:r w:rsidRPr="005C52AD">
        <w:rPr>
          <w:rFonts w:ascii="Trebuchet MS" w:hAnsi="Trebuchet MS" w:cs="Liberation Serif"/>
          <w:sz w:val="18"/>
          <w:szCs w:val="18"/>
        </w:rPr>
        <w:t xml:space="preserve">,  </w:t>
      </w:r>
      <w:r w:rsidRPr="005C52AD">
        <w:rPr>
          <w:rFonts w:ascii="Trebuchet MS" w:hAnsi="Trebuchet MS" w:cs="Liberation Serif"/>
          <w:sz w:val="18"/>
          <w:szCs w:val="18"/>
          <w:u w:val="single"/>
        </w:rPr>
        <w:t xml:space="preserve">projectid </w:t>
      </w:r>
      <w:r w:rsidRPr="005C52AD">
        <w:rPr>
          <w:rFonts w:ascii="Trebuchet MS" w:hAnsi="Trebuchet MS" w:cs="Liberation Serif"/>
          <w:sz w:val="18"/>
          <w:szCs w:val="18"/>
        </w:rPr>
        <w:t>à  kind</w:t>
      </w:r>
    </w:p>
    <w:p w:rsidR="005C52AD" w:rsidRPr="005C52AD" w:rsidRDefault="005C52AD" w:rsidP="00841E7B">
      <w:pPr>
        <w:widowControl w:val="0"/>
        <w:numPr>
          <w:ilvl w:val="0"/>
          <w:numId w:val="20"/>
        </w:numPr>
        <w:tabs>
          <w:tab w:val="left" w:pos="1080"/>
        </w:tabs>
        <w:suppressAutoHyphens/>
        <w:overflowPunct w:val="0"/>
        <w:autoSpaceDE w:val="0"/>
        <w:spacing w:before="0"/>
        <w:ind w:left="1095"/>
        <w:jc w:val="left"/>
        <w:rPr>
          <w:rFonts w:ascii="Trebuchet MS" w:hAnsi="Trebuchet MS" w:cs="Liberation Serif"/>
          <w:sz w:val="18"/>
          <w:szCs w:val="18"/>
        </w:rPr>
      </w:pPr>
      <w:r w:rsidRPr="005C52AD">
        <w:rPr>
          <w:rFonts w:ascii="Trebuchet MS" w:hAnsi="Trebuchet MS" w:cs="Liberation Serif"/>
          <w:sz w:val="18"/>
          <w:szCs w:val="18"/>
        </w:rPr>
        <w:t xml:space="preserve">kind  à topic, content, </w:t>
      </w:r>
      <w:r w:rsidRPr="005C52AD">
        <w:rPr>
          <w:rFonts w:ascii="Trebuchet MS" w:hAnsi="Trebuchet MS" w:cs="Liberation Serif"/>
          <w:sz w:val="18"/>
          <w:szCs w:val="18"/>
          <w:u w:val="single"/>
        </w:rPr>
        <w:t xml:space="preserve">projectid </w:t>
      </w:r>
      <w:r w:rsidRPr="005C52AD">
        <w:rPr>
          <w:rFonts w:ascii="Trebuchet MS" w:hAnsi="Trebuchet MS" w:cs="Liberation Serif"/>
          <w:sz w:val="18"/>
          <w:szCs w:val="18"/>
        </w:rPr>
        <w:t xml:space="preserve"> </w:t>
      </w:r>
    </w:p>
    <w:p w:rsidR="005C52AD" w:rsidRPr="005C52AD" w:rsidRDefault="005C52AD" w:rsidP="005C52AD">
      <w:pPr>
        <w:ind w:left="360"/>
        <w:rPr>
          <w:rFonts w:ascii="Trebuchet MS" w:hAnsi="Trebuchet MS"/>
          <w:sz w:val="18"/>
          <w:szCs w:val="18"/>
        </w:rPr>
      </w:pPr>
    </w:p>
    <w:p w:rsidR="005C52AD" w:rsidRPr="00066E75" w:rsidRDefault="005D7CD0" w:rsidP="005C52AD">
      <w:pPr>
        <w:rPr>
          <w:rFonts w:ascii="Trebuchet MS" w:hAnsi="Trebuchet MS"/>
          <w:b/>
          <w:sz w:val="18"/>
          <w:szCs w:val="18"/>
        </w:rPr>
      </w:pPr>
      <w:r>
        <w:rPr>
          <w:rFonts w:ascii="Trebuchet MS" w:hAnsi="Trebuchet MS"/>
          <w:b/>
          <w:sz w:val="18"/>
          <w:szCs w:val="18"/>
        </w:rPr>
        <w:t xml:space="preserve">10.4 </w:t>
      </w:r>
      <w:r w:rsidR="005C52AD" w:rsidRPr="00066E75">
        <w:rPr>
          <w:rFonts w:ascii="Trebuchet MS" w:hAnsi="Trebuchet MS"/>
          <w:b/>
          <w:sz w:val="18"/>
          <w:szCs w:val="18"/>
        </w:rPr>
        <w:t>Normal</w:t>
      </w:r>
      <w:r w:rsidR="00066E75">
        <w:rPr>
          <w:rFonts w:ascii="Trebuchet MS" w:hAnsi="Trebuchet MS"/>
          <w:b/>
          <w:sz w:val="18"/>
          <w:szCs w:val="18"/>
        </w:rPr>
        <w:t>is</w:t>
      </w:r>
      <w:r w:rsidR="005C52AD" w:rsidRPr="00066E75">
        <w:rPr>
          <w:rFonts w:ascii="Trebuchet MS" w:hAnsi="Trebuchet MS"/>
          <w:b/>
          <w:sz w:val="18"/>
          <w:szCs w:val="18"/>
        </w:rPr>
        <w:t>ation</w:t>
      </w:r>
    </w:p>
    <w:p w:rsidR="005C52AD" w:rsidRPr="005C52AD" w:rsidRDefault="005C52AD" w:rsidP="005C52AD">
      <w:pPr>
        <w:rPr>
          <w:rFonts w:ascii="Trebuchet MS" w:hAnsi="Trebuchet MS" w:cs="Liberation Serif"/>
          <w:sz w:val="18"/>
          <w:szCs w:val="18"/>
        </w:rPr>
      </w:pPr>
      <w:r w:rsidRPr="005C52AD">
        <w:rPr>
          <w:rFonts w:ascii="Trebuchet MS" w:hAnsi="Trebuchet MS"/>
          <w:sz w:val="18"/>
          <w:szCs w:val="18"/>
        </w:rPr>
        <w:t>All</w:t>
      </w:r>
      <w:r w:rsidRPr="005C52AD">
        <w:rPr>
          <w:rFonts w:ascii="Trebuchet MS" w:hAnsi="Trebuchet MS" w:cs="Liberation Serif"/>
          <w:sz w:val="18"/>
          <w:szCs w:val="18"/>
        </w:rPr>
        <w:t xml:space="preserve"> </w:t>
      </w: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tables</w:t>
      </w:r>
      <w:r w:rsidRPr="005C52AD">
        <w:rPr>
          <w:rFonts w:ascii="Trebuchet MS" w:hAnsi="Trebuchet MS" w:cs="Liberation Serif"/>
          <w:sz w:val="18"/>
          <w:szCs w:val="18"/>
        </w:rPr>
        <w:t xml:space="preserve"> are </w:t>
      </w:r>
      <w:r w:rsidRPr="005C52AD">
        <w:rPr>
          <w:rFonts w:ascii="Trebuchet MS" w:hAnsi="Trebuchet MS"/>
          <w:sz w:val="18"/>
          <w:szCs w:val="18"/>
        </w:rPr>
        <w:t>in</w:t>
      </w:r>
      <w:r w:rsidRPr="005C52AD">
        <w:rPr>
          <w:rFonts w:ascii="Trebuchet MS" w:hAnsi="Trebuchet MS" w:cs="Liberation Serif"/>
          <w:sz w:val="18"/>
          <w:szCs w:val="18"/>
        </w:rPr>
        <w:t xml:space="preserve"> </w:t>
      </w:r>
      <w:r w:rsidRPr="005C52AD">
        <w:rPr>
          <w:rFonts w:ascii="Trebuchet MS" w:hAnsi="Trebuchet MS"/>
          <w:sz w:val="18"/>
          <w:szCs w:val="18"/>
        </w:rPr>
        <w:t>BCNF.</w:t>
      </w:r>
      <w:r w:rsidRPr="005C52AD">
        <w:rPr>
          <w:rFonts w:ascii="Trebuchet MS" w:hAnsi="Trebuchet MS" w:cs="Liberation Serif"/>
          <w:sz w:val="18"/>
          <w:szCs w:val="18"/>
        </w:rPr>
        <w:t xml:space="preserve"> </w:t>
      </w:r>
    </w:p>
    <w:p w:rsidR="005C52AD" w:rsidRDefault="005C52AD" w:rsidP="00454894">
      <w:pPr>
        <w:spacing w:before="0"/>
        <w:jc w:val="left"/>
        <w:rPr>
          <w:rFonts w:ascii="Trebuchet MS" w:hAnsi="Trebuchet MS"/>
          <w:sz w:val="18"/>
          <w:szCs w:val="18"/>
        </w:rPr>
      </w:pPr>
    </w:p>
    <w:p w:rsidR="00066E75" w:rsidRDefault="00066E75" w:rsidP="00454894">
      <w:pPr>
        <w:spacing w:before="0"/>
        <w:jc w:val="left"/>
        <w:rPr>
          <w:rFonts w:ascii="Trebuchet MS" w:hAnsi="Trebuchet MS"/>
          <w:sz w:val="18"/>
          <w:szCs w:val="18"/>
        </w:rPr>
      </w:pPr>
    </w:p>
    <w:p w:rsidR="00896F64" w:rsidRDefault="00896F64">
      <w:pPr>
        <w:spacing w:before="0"/>
        <w:jc w:val="left"/>
        <w:rPr>
          <w:rFonts w:ascii="Trebuchet MS" w:hAnsi="Trebuchet MS"/>
          <w:b/>
          <w:bCs/>
          <w:sz w:val="18"/>
          <w:szCs w:val="18"/>
        </w:rPr>
      </w:pPr>
      <w:r>
        <w:rPr>
          <w:rFonts w:ascii="Trebuchet MS" w:hAnsi="Trebuchet MS"/>
          <w:b/>
          <w:bCs/>
          <w:sz w:val="18"/>
          <w:szCs w:val="18"/>
        </w:rPr>
        <w:br w:type="page"/>
      </w:r>
    </w:p>
    <w:p w:rsidR="00066E75" w:rsidRPr="00066E75" w:rsidRDefault="005D7CD0" w:rsidP="00454894">
      <w:pPr>
        <w:spacing w:before="0"/>
        <w:jc w:val="left"/>
        <w:rPr>
          <w:rFonts w:ascii="Trebuchet MS" w:hAnsi="Trebuchet MS"/>
          <w:b/>
          <w:bCs/>
          <w:sz w:val="18"/>
          <w:szCs w:val="18"/>
        </w:rPr>
      </w:pPr>
      <w:r>
        <w:rPr>
          <w:rFonts w:ascii="Trebuchet MS" w:hAnsi="Trebuchet MS"/>
          <w:b/>
          <w:bCs/>
          <w:sz w:val="18"/>
          <w:szCs w:val="18"/>
        </w:rPr>
        <w:lastRenderedPageBreak/>
        <w:t xml:space="preserve">11.0 </w:t>
      </w:r>
      <w:r w:rsidR="00066E75" w:rsidRPr="00066E75">
        <w:rPr>
          <w:rFonts w:ascii="Trebuchet MS" w:hAnsi="Trebuchet MS"/>
          <w:b/>
          <w:bCs/>
          <w:sz w:val="18"/>
          <w:szCs w:val="18"/>
        </w:rPr>
        <w:t>Mobile platform specifications</w:t>
      </w:r>
    </w:p>
    <w:p w:rsidR="00066E75" w:rsidRDefault="00066E75" w:rsidP="00454894">
      <w:pPr>
        <w:spacing w:before="0"/>
        <w:jc w:val="left"/>
        <w:rPr>
          <w:rFonts w:ascii="Trebuchet MS" w:hAnsi="Trebuchet MS"/>
          <w:sz w:val="18"/>
          <w:szCs w:val="18"/>
        </w:rPr>
      </w:pP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 xml:space="preserve">The mobile app is built over </w:t>
      </w:r>
      <w:r w:rsidRPr="00066E75">
        <w:rPr>
          <w:rFonts w:ascii="Trebuchet MS" w:hAnsi="Trebuchet MS"/>
          <w:i/>
          <w:iCs/>
          <w:sz w:val="18"/>
          <w:szCs w:val="18"/>
        </w:rPr>
        <w:t>PhoneGap</w:t>
      </w:r>
      <w:r w:rsidRPr="00066E75">
        <w:rPr>
          <w:rFonts w:ascii="Trebuchet MS" w:hAnsi="Trebuchet MS"/>
          <w:sz w:val="18"/>
          <w:szCs w:val="18"/>
        </w:rPr>
        <w:t xml:space="preserve"> framework.</w:t>
      </w: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Supported features:</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Users can login to their account</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View their projects and Select a project</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Take a picture</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Choose a picture and upload it to their project</w:t>
      </w:r>
    </w:p>
    <w:p w:rsidR="00066E75" w:rsidRPr="00066E75" w:rsidRDefault="00066E75" w:rsidP="00066E75">
      <w:pPr>
        <w:spacing w:before="0"/>
        <w:jc w:val="left"/>
        <w:rPr>
          <w:rFonts w:ascii="Trebuchet MS" w:hAnsi="Trebuchet MS"/>
          <w:sz w:val="18"/>
          <w:szCs w:val="18"/>
        </w:rPr>
      </w:pP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The app is tested in following configurations</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Android version - 2.3.4</w:t>
      </w:r>
    </w:p>
    <w:p w:rsid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Device Model - HTC-Z710a</w:t>
      </w:r>
    </w:p>
    <w:p w:rsidR="00896F64" w:rsidRDefault="00896F64" w:rsidP="00896F64">
      <w:pPr>
        <w:spacing w:before="0"/>
        <w:jc w:val="left"/>
        <w:rPr>
          <w:rFonts w:ascii="Trebuchet MS" w:hAnsi="Trebuchet MS"/>
          <w:sz w:val="18"/>
          <w:szCs w:val="18"/>
        </w:rPr>
      </w:pPr>
    </w:p>
    <w:p w:rsidR="00896F64" w:rsidRDefault="00896F64" w:rsidP="00896F64">
      <w:pPr>
        <w:spacing w:before="0"/>
        <w:jc w:val="left"/>
        <w:rPr>
          <w:rFonts w:ascii="Trebuchet MS" w:hAnsi="Trebuchet MS"/>
          <w:sz w:val="18"/>
          <w:szCs w:val="18"/>
        </w:rPr>
      </w:pPr>
    </w:p>
    <w:p w:rsidR="00896F64" w:rsidRDefault="00896F64" w:rsidP="00896F64">
      <w:pPr>
        <w:spacing w:before="0"/>
        <w:jc w:val="center"/>
        <w:rPr>
          <w:rFonts w:ascii="Trebuchet MS" w:hAnsi="Trebuchet MS"/>
          <w:sz w:val="18"/>
          <w:szCs w:val="18"/>
        </w:rPr>
      </w:pPr>
      <w:r>
        <w:rPr>
          <w:rFonts w:ascii="Trebuchet MS" w:hAnsi="Trebuchet MS"/>
          <w:noProof/>
          <w:sz w:val="18"/>
          <w:szCs w:val="18"/>
          <w:lang w:eastAsia="en-CA" w:bidi="bn-BD"/>
        </w:rPr>
        <w:drawing>
          <wp:inline distT="0" distB="0" distL="0" distR="0">
            <wp:extent cx="3604955" cy="4175185"/>
            <wp:effectExtent l="171450" t="171450" r="376555" b="358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3604568" cy="4174737"/>
                    </a:xfrm>
                    <a:prstGeom prst="rect">
                      <a:avLst/>
                    </a:prstGeom>
                    <a:ln>
                      <a:noFill/>
                    </a:ln>
                    <a:effectLst>
                      <a:outerShdw blurRad="292100" dist="139700" dir="2700000" algn="tl" rotWithShape="0">
                        <a:srgbClr val="333333">
                          <a:alpha val="65000"/>
                        </a:srgbClr>
                      </a:outerShdw>
                    </a:effectLst>
                  </pic:spPr>
                </pic:pic>
              </a:graphicData>
            </a:graphic>
          </wp:inline>
        </w:drawing>
      </w:r>
    </w:p>
    <w:p w:rsidR="00896F64" w:rsidRDefault="00896F64" w:rsidP="00896F64">
      <w:pPr>
        <w:spacing w:before="0"/>
        <w:jc w:val="center"/>
        <w:rPr>
          <w:rFonts w:ascii="Trebuchet MS" w:hAnsi="Trebuchet MS"/>
          <w:sz w:val="18"/>
          <w:szCs w:val="18"/>
        </w:rPr>
      </w:pPr>
      <w:r>
        <w:rPr>
          <w:rFonts w:ascii="Trebuchet MS" w:hAnsi="Trebuchet MS"/>
          <w:sz w:val="18"/>
          <w:szCs w:val="18"/>
        </w:rPr>
        <w:t>Figure: Interaction diagram of various layers in the mobile platform with rails server</w:t>
      </w:r>
    </w:p>
    <w:p w:rsidR="006E3763" w:rsidRDefault="006E3763" w:rsidP="006E3763">
      <w:pPr>
        <w:spacing w:before="0"/>
        <w:jc w:val="left"/>
        <w:rPr>
          <w:rFonts w:ascii="Trebuchet MS" w:hAnsi="Trebuchet MS"/>
          <w:sz w:val="18"/>
          <w:szCs w:val="18"/>
        </w:rPr>
      </w:pPr>
    </w:p>
    <w:p w:rsidR="006E3763" w:rsidRDefault="006E3763" w:rsidP="006E3763">
      <w:pPr>
        <w:spacing w:before="0"/>
        <w:jc w:val="left"/>
        <w:rPr>
          <w:rFonts w:ascii="Trebuchet MS" w:hAnsi="Trebuchet MS"/>
          <w:b/>
          <w:bCs/>
          <w:sz w:val="18"/>
          <w:szCs w:val="18"/>
        </w:rPr>
      </w:pPr>
    </w:p>
    <w:p w:rsidR="006E3763" w:rsidRPr="006E3763" w:rsidRDefault="006E3763" w:rsidP="006E3763">
      <w:pPr>
        <w:spacing w:before="0"/>
        <w:jc w:val="left"/>
        <w:rPr>
          <w:rFonts w:ascii="Trebuchet MS" w:hAnsi="Trebuchet MS"/>
          <w:b/>
          <w:bCs/>
          <w:sz w:val="18"/>
          <w:szCs w:val="18"/>
        </w:rPr>
      </w:pPr>
      <w:r w:rsidRPr="006E3763">
        <w:rPr>
          <w:rFonts w:ascii="Trebuchet MS" w:hAnsi="Trebuchet MS"/>
          <w:b/>
          <w:bCs/>
          <w:sz w:val="18"/>
          <w:szCs w:val="18"/>
        </w:rPr>
        <w:t>12.0 Authorisation and Authentication</w:t>
      </w:r>
    </w:p>
    <w:p w:rsidR="006E3763" w:rsidRDefault="006E3763" w:rsidP="006E3763">
      <w:pPr>
        <w:spacing w:before="0"/>
        <w:jc w:val="left"/>
        <w:rPr>
          <w:rFonts w:ascii="Trebuchet MS" w:hAnsi="Trebuchet MS"/>
          <w:sz w:val="18"/>
          <w:szCs w:val="18"/>
        </w:rPr>
      </w:pPr>
    </w:p>
    <w:p w:rsidR="006E3763" w:rsidRPr="006E3763" w:rsidRDefault="006E3763" w:rsidP="006E3763">
      <w:pPr>
        <w:spacing w:before="0"/>
        <w:jc w:val="left"/>
        <w:rPr>
          <w:rFonts w:ascii="Trebuchet MS" w:hAnsi="Trebuchet MS"/>
          <w:b/>
          <w:bCs/>
          <w:sz w:val="18"/>
          <w:szCs w:val="18"/>
        </w:rPr>
      </w:pPr>
      <w:r w:rsidRPr="006E3763">
        <w:rPr>
          <w:rFonts w:ascii="Trebuchet MS" w:hAnsi="Trebuchet MS"/>
          <w:b/>
          <w:bCs/>
          <w:sz w:val="18"/>
          <w:szCs w:val="18"/>
        </w:rPr>
        <w:t xml:space="preserve">12.1 </w:t>
      </w:r>
      <w:r w:rsidRPr="006E3763">
        <w:rPr>
          <w:rFonts w:ascii="Trebuchet MS" w:hAnsi="Trebuchet MS"/>
          <w:b/>
          <w:bCs/>
          <w:sz w:val="18"/>
          <w:szCs w:val="18"/>
        </w:rPr>
        <w:t>Authentication Sy</w:t>
      </w:r>
      <w:r w:rsidRPr="006E3763">
        <w:rPr>
          <w:rFonts w:ascii="Trebuchet MS" w:hAnsi="Trebuchet MS"/>
          <w:b/>
          <w:bCs/>
          <w:sz w:val="18"/>
          <w:szCs w:val="18"/>
        </w:rPr>
        <w:t>stem</w:t>
      </w:r>
    </w:p>
    <w:p w:rsidR="006E3763" w:rsidRDefault="006E3763" w:rsidP="006E3763">
      <w:pPr>
        <w:spacing w:before="0"/>
        <w:jc w:val="left"/>
        <w:rPr>
          <w:rFonts w:ascii="Trebuchet MS" w:hAnsi="Trebuchet MS"/>
          <w:sz w:val="18"/>
          <w:szCs w:val="18"/>
        </w:rPr>
      </w:pPr>
    </w:p>
    <w:p w:rsidR="006E3763" w:rsidRPr="006E3763" w:rsidRDefault="006E3763" w:rsidP="006E3763">
      <w:pPr>
        <w:spacing w:before="0"/>
        <w:jc w:val="left"/>
        <w:rPr>
          <w:rFonts w:ascii="Trebuchet MS" w:hAnsi="Trebuchet MS"/>
          <w:sz w:val="18"/>
          <w:szCs w:val="18"/>
        </w:rPr>
      </w:pPr>
      <w:r w:rsidRPr="006E3763">
        <w:rPr>
          <w:rFonts w:ascii="Trebuchet MS" w:hAnsi="Trebuchet MS"/>
          <w:sz w:val="18"/>
          <w:szCs w:val="18"/>
        </w:rPr>
        <w:t>ProjectBox's authentication system is based on has_secure_password (ActiveModel::SecurePassword) of Rails 3.1. It offers following authentication functionality:</w:t>
      </w:r>
    </w:p>
    <w:p w:rsidR="006E3763" w:rsidRPr="006E3763" w:rsidRDefault="006E3763" w:rsidP="006E3763">
      <w:pPr>
        <w:spacing w:before="0"/>
        <w:jc w:val="left"/>
        <w:rPr>
          <w:rFonts w:ascii="Trebuchet MS" w:hAnsi="Trebuchet MS"/>
          <w:sz w:val="18"/>
          <w:szCs w:val="18"/>
        </w:rPr>
      </w:pPr>
    </w:p>
    <w:p w:rsidR="006E3763" w:rsidRPr="006E3763" w:rsidRDefault="006E3763" w:rsidP="006E3763">
      <w:pPr>
        <w:pStyle w:val="ListParagraph"/>
        <w:numPr>
          <w:ilvl w:val="0"/>
          <w:numId w:val="26"/>
        </w:numPr>
        <w:spacing w:before="0"/>
        <w:jc w:val="left"/>
        <w:rPr>
          <w:rFonts w:ascii="Trebuchet MS" w:hAnsi="Trebuchet MS"/>
          <w:sz w:val="18"/>
          <w:szCs w:val="18"/>
        </w:rPr>
      </w:pPr>
      <w:r w:rsidRPr="006E3763">
        <w:rPr>
          <w:rFonts w:ascii="Trebuchet MS" w:hAnsi="Trebuchet MS"/>
          <w:sz w:val="18"/>
          <w:szCs w:val="18"/>
        </w:rPr>
        <w:t>Makes attr_accessor for password field</w:t>
      </w:r>
    </w:p>
    <w:p w:rsidR="006E3763" w:rsidRPr="006E3763" w:rsidRDefault="006E3763" w:rsidP="006E3763">
      <w:pPr>
        <w:pStyle w:val="ListParagraph"/>
        <w:numPr>
          <w:ilvl w:val="0"/>
          <w:numId w:val="26"/>
        </w:numPr>
        <w:spacing w:before="0"/>
        <w:jc w:val="left"/>
        <w:rPr>
          <w:rFonts w:ascii="Trebuchet MS" w:hAnsi="Trebuchet MS"/>
          <w:sz w:val="18"/>
          <w:szCs w:val="18"/>
        </w:rPr>
      </w:pPr>
      <w:r w:rsidRPr="006E3763">
        <w:rPr>
          <w:rFonts w:ascii="Trebuchet MS" w:hAnsi="Trebuchet MS"/>
          <w:sz w:val="18"/>
          <w:szCs w:val="18"/>
        </w:rPr>
        <w:t>Provides confirmation validator of password</w:t>
      </w:r>
    </w:p>
    <w:p w:rsidR="006E3763" w:rsidRPr="006E3763" w:rsidRDefault="006E3763" w:rsidP="006E3763">
      <w:pPr>
        <w:pStyle w:val="ListParagraph"/>
        <w:numPr>
          <w:ilvl w:val="0"/>
          <w:numId w:val="26"/>
        </w:numPr>
        <w:spacing w:before="0"/>
        <w:jc w:val="left"/>
        <w:rPr>
          <w:rFonts w:ascii="Trebuchet MS" w:hAnsi="Trebuchet MS"/>
          <w:sz w:val="18"/>
          <w:szCs w:val="18"/>
        </w:rPr>
      </w:pPr>
      <w:r w:rsidRPr="006E3763">
        <w:rPr>
          <w:rFonts w:ascii="Trebuchet MS" w:hAnsi="Trebuchet MS"/>
          <w:sz w:val="18"/>
          <w:szCs w:val="18"/>
        </w:rPr>
        <w:t>It hashes the password and stores it in the password_digest field</w:t>
      </w:r>
    </w:p>
    <w:p w:rsidR="006E3763" w:rsidRPr="006E3763" w:rsidRDefault="006E3763" w:rsidP="006E3763">
      <w:pPr>
        <w:spacing w:before="0"/>
        <w:jc w:val="left"/>
        <w:rPr>
          <w:rFonts w:ascii="Trebuchet MS" w:hAnsi="Trebuchet MS"/>
          <w:sz w:val="18"/>
          <w:szCs w:val="18"/>
        </w:rPr>
      </w:pPr>
    </w:p>
    <w:p w:rsidR="006E3763" w:rsidRDefault="006E3763" w:rsidP="006E3763">
      <w:pPr>
        <w:spacing w:before="0"/>
        <w:jc w:val="left"/>
        <w:rPr>
          <w:rFonts w:ascii="Trebuchet MS" w:hAnsi="Trebuchet MS"/>
          <w:sz w:val="18"/>
          <w:szCs w:val="18"/>
        </w:rPr>
      </w:pPr>
      <w:r w:rsidRPr="006E3763">
        <w:rPr>
          <w:rFonts w:ascii="Trebuchet MS" w:hAnsi="Trebuchet MS"/>
          <w:b/>
          <w:bCs/>
          <w:sz w:val="18"/>
          <w:szCs w:val="18"/>
        </w:rPr>
        <w:t>12.</w:t>
      </w:r>
      <w:r>
        <w:rPr>
          <w:rFonts w:ascii="Trebuchet MS" w:hAnsi="Trebuchet MS"/>
          <w:b/>
          <w:bCs/>
          <w:sz w:val="18"/>
          <w:szCs w:val="18"/>
        </w:rPr>
        <w:t>2</w:t>
      </w:r>
      <w:r w:rsidRPr="006E3763">
        <w:rPr>
          <w:rFonts w:ascii="Trebuchet MS" w:hAnsi="Trebuchet MS"/>
          <w:b/>
          <w:bCs/>
          <w:sz w:val="18"/>
          <w:szCs w:val="18"/>
        </w:rPr>
        <w:t xml:space="preserve"> </w:t>
      </w:r>
      <w:r w:rsidRPr="006E3763">
        <w:rPr>
          <w:rFonts w:ascii="Trebuchet MS" w:hAnsi="Trebuchet MS"/>
          <w:b/>
          <w:bCs/>
          <w:sz w:val="18"/>
          <w:szCs w:val="18"/>
        </w:rPr>
        <w:t>Encryption</w:t>
      </w:r>
    </w:p>
    <w:p w:rsidR="006E3763" w:rsidRDefault="006E3763" w:rsidP="006E3763">
      <w:pPr>
        <w:spacing w:before="0"/>
        <w:jc w:val="left"/>
        <w:rPr>
          <w:rFonts w:ascii="Trebuchet MS" w:hAnsi="Trebuchet MS"/>
          <w:sz w:val="18"/>
          <w:szCs w:val="18"/>
        </w:rPr>
      </w:pPr>
    </w:p>
    <w:p w:rsidR="006E3763" w:rsidRPr="006E3763" w:rsidRDefault="006E3763" w:rsidP="006E3763">
      <w:pPr>
        <w:spacing w:before="0"/>
        <w:jc w:val="left"/>
        <w:rPr>
          <w:rFonts w:ascii="Trebuchet MS" w:hAnsi="Trebuchet MS"/>
          <w:sz w:val="18"/>
          <w:szCs w:val="18"/>
        </w:rPr>
      </w:pPr>
      <w:r w:rsidRPr="006E3763">
        <w:rPr>
          <w:rFonts w:ascii="Trebuchet MS" w:hAnsi="Trebuchet MS"/>
          <w:sz w:val="18"/>
          <w:szCs w:val="18"/>
        </w:rPr>
        <w:t xml:space="preserve">The system uses bcrypt-ruby hashing algorithm and it is a irreversible hashing mechanism. </w:t>
      </w:r>
    </w:p>
    <w:p w:rsidR="006E3763" w:rsidRPr="006E3763" w:rsidRDefault="006E3763" w:rsidP="006E3763">
      <w:pPr>
        <w:spacing w:before="0"/>
        <w:jc w:val="left"/>
        <w:rPr>
          <w:rFonts w:ascii="Trebuchet MS" w:hAnsi="Trebuchet MS"/>
          <w:sz w:val="18"/>
          <w:szCs w:val="18"/>
        </w:rPr>
      </w:pPr>
    </w:p>
    <w:p w:rsidR="006E3763" w:rsidRDefault="006E3763" w:rsidP="006E3763">
      <w:pPr>
        <w:spacing w:before="0"/>
        <w:jc w:val="left"/>
        <w:rPr>
          <w:rFonts w:ascii="Trebuchet MS" w:hAnsi="Trebuchet MS"/>
          <w:b/>
          <w:bCs/>
          <w:sz w:val="18"/>
          <w:szCs w:val="18"/>
        </w:rPr>
      </w:pPr>
      <w:r w:rsidRPr="006E3763">
        <w:rPr>
          <w:rFonts w:ascii="Trebuchet MS" w:hAnsi="Trebuchet MS"/>
          <w:b/>
          <w:bCs/>
          <w:sz w:val="18"/>
          <w:szCs w:val="18"/>
        </w:rPr>
        <w:t xml:space="preserve">12.3 </w:t>
      </w:r>
      <w:r w:rsidRPr="006E3763">
        <w:rPr>
          <w:rFonts w:ascii="Trebuchet MS" w:hAnsi="Trebuchet MS"/>
          <w:b/>
          <w:bCs/>
          <w:sz w:val="18"/>
          <w:szCs w:val="18"/>
        </w:rPr>
        <w:t>Authentication Process</w:t>
      </w:r>
    </w:p>
    <w:p w:rsidR="006E3763" w:rsidRDefault="006E3763" w:rsidP="006E3763">
      <w:pPr>
        <w:spacing w:before="0"/>
        <w:jc w:val="left"/>
        <w:rPr>
          <w:rFonts w:ascii="Trebuchet MS" w:hAnsi="Trebuchet MS"/>
          <w:b/>
          <w:bCs/>
          <w:sz w:val="18"/>
          <w:szCs w:val="18"/>
        </w:rPr>
      </w:pPr>
    </w:p>
    <w:p w:rsidR="006E3763" w:rsidRDefault="006E3763" w:rsidP="006E3763">
      <w:pPr>
        <w:spacing w:before="0"/>
        <w:jc w:val="left"/>
        <w:rPr>
          <w:rFonts w:ascii="Trebuchet MS" w:hAnsi="Trebuchet MS"/>
          <w:sz w:val="18"/>
          <w:szCs w:val="18"/>
        </w:rPr>
      </w:pPr>
      <w:r w:rsidRPr="006E3763">
        <w:rPr>
          <w:rFonts w:ascii="Trebuchet MS" w:hAnsi="Trebuchet MS"/>
          <w:sz w:val="18"/>
          <w:szCs w:val="18"/>
        </w:rPr>
        <w:t>While authenticating the user, we use authenticate() function which takes unencrypted password. The password is hashed in runtime and compared with the password_digest. If matches, the user is allowed else rejected.</w:t>
      </w:r>
      <w:r w:rsidR="005D7CD0">
        <w:rPr>
          <w:rFonts w:ascii="Trebuchet MS" w:hAnsi="Trebuchet MS"/>
          <w:sz w:val="18"/>
          <w:szCs w:val="18"/>
        </w:rPr>
        <w:br w:type="page"/>
      </w:r>
    </w:p>
    <w:p w:rsidR="005D7CD0" w:rsidRDefault="005D7CD0" w:rsidP="005D7CD0">
      <w:pPr>
        <w:spacing w:before="0"/>
        <w:jc w:val="left"/>
        <w:rPr>
          <w:rFonts w:ascii="Trebuchet MS" w:hAnsi="Trebuchet MS"/>
          <w:b/>
          <w:bCs/>
          <w:sz w:val="18"/>
          <w:szCs w:val="18"/>
        </w:rPr>
      </w:pPr>
      <w:r w:rsidRPr="005D7CD0">
        <w:rPr>
          <w:rFonts w:ascii="Trebuchet MS" w:hAnsi="Trebuchet MS"/>
          <w:b/>
          <w:bCs/>
          <w:sz w:val="18"/>
          <w:szCs w:val="18"/>
        </w:rPr>
        <w:lastRenderedPageBreak/>
        <w:t>1</w:t>
      </w:r>
      <w:r w:rsidR="006E3763">
        <w:rPr>
          <w:rFonts w:ascii="Trebuchet MS" w:hAnsi="Trebuchet MS"/>
          <w:b/>
          <w:bCs/>
          <w:sz w:val="18"/>
          <w:szCs w:val="18"/>
        </w:rPr>
        <w:t>3</w:t>
      </w:r>
      <w:r w:rsidRPr="005D7CD0">
        <w:rPr>
          <w:rFonts w:ascii="Trebuchet MS" w:hAnsi="Trebuchet MS"/>
          <w:b/>
          <w:bCs/>
          <w:sz w:val="18"/>
          <w:szCs w:val="18"/>
        </w:rPr>
        <w:t>.0 Overview of Tests</w:t>
      </w:r>
    </w:p>
    <w:p w:rsidR="005D7CD0" w:rsidRDefault="005D7CD0" w:rsidP="005D7CD0">
      <w:pPr>
        <w:spacing w:before="0"/>
        <w:jc w:val="left"/>
        <w:rPr>
          <w:rFonts w:ascii="Trebuchet MS" w:hAnsi="Trebuchet MS"/>
          <w:sz w:val="18"/>
          <w:szCs w:val="18"/>
        </w:rPr>
      </w:pPr>
    </w:p>
    <w:p w:rsidR="00A57BBD" w:rsidRPr="008F50C4" w:rsidRDefault="00A57BBD" w:rsidP="008F50C4">
      <w:pPr>
        <w:pStyle w:val="HTMLPreformatted"/>
      </w:pPr>
      <w:r>
        <w:rPr>
          <w:rFonts w:ascii="Trebuchet MS" w:hAnsi="Trebuchet MS"/>
          <w:sz w:val="18"/>
          <w:szCs w:val="18"/>
        </w:rPr>
        <w:t>Below is a list of Rspec tests</w:t>
      </w:r>
      <w:r w:rsidR="008F50C4">
        <w:rPr>
          <w:rFonts w:ascii="Trebuchet MS" w:hAnsi="Trebuchet MS"/>
          <w:sz w:val="18"/>
          <w:szCs w:val="18"/>
        </w:rPr>
        <w:t xml:space="preserve"> (</w:t>
      </w:r>
      <w:r w:rsidR="008F50C4" w:rsidRPr="008F50C4">
        <w:t>rspec spec --format documentation &gt; ~/</w:t>
      </w:r>
      <w:r w:rsidR="008F50C4">
        <w:t>tests</w:t>
      </w:r>
      <w:r w:rsidR="008F50C4" w:rsidRPr="008F50C4">
        <w:t>.txt</w:t>
      </w:r>
      <w:r w:rsidR="008F50C4">
        <w:rPr>
          <w:rFonts w:ascii="Trebuchet MS" w:hAnsi="Trebuchet MS"/>
          <w:sz w:val="18"/>
          <w:szCs w:val="18"/>
        </w:rPr>
        <w:t>)</w:t>
      </w:r>
      <w:r>
        <w:rPr>
          <w:rFonts w:ascii="Trebuchet MS" w:hAnsi="Trebuchet MS"/>
          <w:sz w:val="18"/>
          <w:szCs w:val="18"/>
        </w:rPr>
        <w:t>:</w:t>
      </w:r>
    </w:p>
    <w:p w:rsidR="00A57BBD" w:rsidRDefault="00A57BBD" w:rsidP="005D7CD0">
      <w:pPr>
        <w:spacing w:before="0"/>
        <w:jc w:val="left"/>
        <w:rPr>
          <w:rFonts w:ascii="Trebuchet MS" w:hAnsi="Trebuchet MS"/>
          <w:sz w:val="18"/>
          <w:szCs w:val="18"/>
        </w:rPr>
      </w:pPr>
    </w:p>
    <w:p w:rsidR="00A57BBD" w:rsidRPr="00A57BBD" w:rsidRDefault="00A57BBD" w:rsidP="00A57BBD">
      <w:pPr>
        <w:spacing w:before="0"/>
        <w:jc w:val="left"/>
        <w:rPr>
          <w:rFonts w:ascii="Trebuchet MS" w:hAnsi="Trebuchet MS"/>
          <w:sz w:val="18"/>
          <w:szCs w:val="18"/>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AnnouncementsController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index template (FAILED - 1)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loads all the announcements (FAILED - 2)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show template (FAILED - 3)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finds and assigns the announcement (FAILED - 4)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creates a new announcement and assigns is (FAILED - 5)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 action should render new template (FAILED - 6)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new template when model is invalid (FAILED - 7)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 when model is valid (FAILED - 8)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edit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edit template (FAILED - 9)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edit template when model is invalid (FAILED - 10)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redirect when model is valid (FAILED - 11)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destroys the model (FAILED - 12)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to index action (FAILED - 13)</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ProjectsController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show template (FAILED - 14)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finds and assigns the project (FAILED - 15)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assigns contributors to project (FAILED - 16)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assigns resources to project (FAILED - 17)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creates a new project and assigns is (FAILED - 18)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 action should render new template (FAILED - 19)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new template when model is invalid (FAILED - 20)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redirect when model is valid (FAILED - 21)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edit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edit template (FAILED - 22)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 action should render edit template when model is invalid (FAILED - 23)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 action should redirect when model is valid (FAILED - 24)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destroys the model (FAILED - 25)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to the index action (FAILED - 26)</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ResourcesController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index template (FAILED - 27)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loads all the resources (FAILED - 28)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show template (FAILED - 29)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finds and assigns the resource (FAILED - 30)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creates a new resource and assigns is (FAILED - 31)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 action should render new template (FAILED - 32)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new template when model is invalid (FAILED - 33)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redirect when model is valid (FAILED - 34)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edit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edit template (FAILED - 35)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render edit template when model is invalid (FAILED - 36)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redirect when model is valid (FAILED - 37)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 the model (FAILED - 38)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to the index action (FAILED - 39)</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SessionsController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the new template if not logged 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user if already logged in (FAILED - 40)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finds their user by email (FAILED - 41)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authenticates the user (FAILED - 42)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successful authentication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sets the users id in the session (FAILED - 43)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to the users home page (FAILED - 44)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unsuccessful authentication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does not set the session id (FAILED - 45)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the new template (FAILED - 46)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destroy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it destroys the session token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to the root url</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UsersController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loads all the users (FAILED - 47)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show template (FAILED - 48)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finds and assigns the user (FAILED - 49)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assigns the users managed projects (FAILED - 50)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assigns the users contributing projects (FAILED - 51)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creates a new user and assigns is (FAILED - 52)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new action should render new template (FAILED - 53)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 action should render new template when model is invalid (FAILED - 54)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 action should redirect when model is valid (FAILED - 55)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create action should set the sessions when model is valid (FAILED - 56)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edit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renders edit template (FAILED - 57)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 action should render edit template when model is invalid (FAILED - 58)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update action should redirect when model is valid (FAILED - 59)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destroys the model (FAILED - 60)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to the index action (FAILED - 61)</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MyResourcesHelper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add some examples to (or delete) C:/Users/Parvez/cics530-430-cms/cms_rails/spec/helpers/my_resources_helper_spec.rb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PasswordResetsHelper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add some examples to (or delete) C:/Users/Parvez/cics530-430-cms/cms_rails/spec/helpers/password_resets_helper_spec.rb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UserMailer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add some examples to (or delete) C:/Users/Parvez/cics530-430-cms/cms_rails/spec/mailers/user_mailer_spec.rb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Ability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not_admin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any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edit themselves (FAILED - 62)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edit another user (FAILED - 63)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view other user's associated projects (FAILED - 64)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edit owned project (FAILED - 65)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view their associated projects (FAILED - 66)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cannot manage a random resource (FAILED - 67)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other user's resource (FAILED - 68)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replace other user's owned resource (FAILED - 69)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modify other user's owned resource (FAILED - 70)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download resource (FAILED - 71)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upload resource (FAILED - 72)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owned resource (FAILED - 73)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replace owned resource (FAILED - 74)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modify owned resource (FAILED - 75)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remove a member from project (FAILED - 76)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starts out with contributor (FAILED - 77)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edit project (FAILED - 78)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delete other user's resource (FAILED - 79)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replace other user's owned resource (FAILED - 80)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modify other user's owned resource (FAILED - 81)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download resource (FAILED - 82)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upload resource (FAILED - 83)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owned resource (FAILED - 84)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replace owned resource (FAILED - 85)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modify owned resource (FAILED - 86)</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AdminUser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add some examples to (or delete) C:/Users/Parvez/cics530-430-cms/cms_rails/spec/models/admin_user_spec.rb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validations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starts out valid (FAILED - 87)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topic (FAILED - 88)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well formatted topic (FAILED - 89)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topic with minimum four characters (FAILED - 90)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content (FAILED - 91)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content with minimum 5 characters (FAILED - 92)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kind (FAILED - 93)</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validations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starts out valid on creation (FAILED - 94)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started date (FAILED - 95)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ending date (FAILED - 96)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name (FAILED - 97)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description (FAILED - 98)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owner (FAILED - 99)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well formatted name (FAILED - 100)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name that is at least 3 characters (FAILED - 101)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unique name (FAILED - 102)</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starts out valid on creation (FAILED - 103)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an owner (FAILED - 104)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project_id (FAILED - 105)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name (FAILED - 106)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an alphanumeric name with no spaces (FAILED - 107)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name with at least one letter or number (FAILED - 108)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version number (FAILED - 109)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description (FAILED - 110)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description must be at least 4 characters, and no larger than 256 (FAILED - 111)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location (FAILED - 112)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mime type (FAILED - 113)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creation date (FAILED - 114)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modified date (FAILED - 115)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path (FAILED - 116)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name must be unique to a project (FAILED - 117)</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validations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it starts out valid (FAILED - 118)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email (FAILED - 119)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full name (FAILED - 120)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well formatted name (FAILED - 121)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name that is at least 3 characters (FAILED - 122)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well formatted email (FAILED - 123)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a unique email (FAILED - 124)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start out as not an admin by default (FAILED - 125)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not allow admin flag to be changed by mass assignment (FAILED - 126)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have password that is at least 6 characters (FAILED - 127)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must confirm its password exactly (FAILED - 128)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authentication system</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return a user if password is correct (FAILED - 129)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return FALSE if password is incorrect (FAILED - 130)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create a password digest when saved (FAILED - 131)</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admin use cases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managing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create empty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any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manage contributors for a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managing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create an announcement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any announcement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hide or show announcements on the front page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managing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send messages to users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block users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make other users into admin users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edit users attributes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manage user permissions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remove user (PENDING: Not yet implemented)</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contributor use cases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viewing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list all the projects they are contributing to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list the project names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have links to the project pages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list the members of each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searching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let them search by project name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let them search by member name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notify them when there are no search results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have links to projects in results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downloading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have a link to download from the project page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display an error message if file not found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adding a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show upload link on project page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show download link after finishing upload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show remove link after finishing upload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show replace link after finishing upload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show as belonging to the user that uploaded the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removing a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be able to remove owned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should not be able to remove resources that aren't owned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remove any other functionality from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replacing a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be able replace owned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not be able to replace resources that aren't own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creating a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provide creation link on their dashboard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make this contributor a manager for the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create a new page for the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this manager to invite contributors (PENDING: Not yet implemented)</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the log in process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has a link to the sign up page (FAILED - 132)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redirects a user to thier dashboard after login (FAILED - 133)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informs the user if thier log in credentials are incorrect (FAILED - 134)</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manager use cases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managing contributors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invite contributors to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kick-off contributors from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accept membership requests from contributors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send notification to individual contributor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view contributor profiles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managing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add new resources to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any resources from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replace resources in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edit lifetime for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managing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set project lietime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delete a project that manager owns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not delete a project that it does not own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view notifications from contributors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can send notifications to all contributors (PENDING: Not yet implemented)</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the resource handler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a contributor and project owner to create a new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a contributor to modify their resources only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a project owner to modify any resource in the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contributor and project owner to download any resource in the project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is not a member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any visitor to download a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not allow visitor to modify a resource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not allow a visitor to create a new resource (PENDING: Not yet implemented)</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visitor use cases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present a choice to login or register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is not a member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present register page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present the dashboard page after registration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is a member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present login page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present the dashboard after loggin in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list un-accepted invitations to projects from managers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detect if member is a manager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detect if member is a contributor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have search projects option on dashboard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membership request for selected project(s) (PENDING: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should allow visitor to create new project(s) (PENDING: Not yet implemented)</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password_resets/new.html.erb</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add some examples to (or delete) C:/Users/Parvez/cics530-430-cms/cms_rails/spec/views/password_resets/new.html.erb_spec.rb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Pending:</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MyResourcesHelper add some examples to (or delete) C:/Users/Parvez/cics530-430-cms/cms_rails/spec/helpers/my_resources_helper_spec.rb</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./spec/helpers/my_resources_helper_spec.rb:14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PasswordResetsHelper add some examples to (or delete) C:/Users/Parvez/cics530-430-cms/cms_rails/spec/helpers/password_resets_helper_spec.rb</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./spec/helpers/password_resets_helper_spec.rb:14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UserMailer add some examples to (or delete) C:/Users/Parvez/cics530-430-cms/cms_rails/spec/mailers/user_mailer_spec.rb</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./spec/mailers/user_mailer_spec.rb:4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AdminUser add some examples to (or delete) C:/Users/Parvez/cics530-430-cms/cms_rails/spec/models/admin_user_spec.rb</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./spec/models/admin_user_spec.rb:4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projects can create empty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projects can delete any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projects can manage contributors for a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announcements can create an 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./spec/requests/administrator_usecase_spec.rb:18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announcements can delete any 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./spec/requests/administrator_usecase_spec.rb:20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announcements can hide or show announcements on the front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./spec/requests/administrator_usecase_spec.rb:22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users can send messages to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./spec/requests/administrator_usecase_spec.rb:29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users can block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./spec/requests/administrator_usecase_spec.rb:31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users can make other users into admin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./spec/requests/administrator_usecase_spec.rb:33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users can edit users attributes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./spec/requests/administrator_usecase_spec.rb:35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users can manage user permissions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./spec/requests/administrator_usecase_spec.rb:37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admin use cases managing users can remove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./spec/requests/administrator_usecase_spec.rb:39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viewing projects should list all the projects they are contributing to</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viewing projects should list the project names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viewing projects should have links to the project pages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viewing projects should list the members of each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./spec/requests/contributor_usecase_spec.rb:13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searching projects should let them search by project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./spec/requests/contributor_usecase_spec.rb:19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searching projects should let them search by member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./spec/requests/contributor_usecase_spec.rb:21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searching projects should notify them when there are no search results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./spec/requests/contributor_usecase_spec.rb:23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searching projects should have links to projects in results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./spec/requests/contributor_usecase_spec.rb:25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downloading resource should have a link to download from the project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./spec/requests/contributor_usecase_spec.rb:31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downloading resource should display an error message if file not found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./spec/requests/contributor_usecase_spec.rb:33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adding a resource should show upload link on project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./spec/requests/contributor_usecase_spec.rb:40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adding a resource should show download link after finishing upload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./spec/requests/contributor_usecase_spec.rb:42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adding a resource should show remove link after finishing upload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./spec/requests/contributor_usecase_spec.rb:44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adding a resource should show replace link after finishing upload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./spec/requests/contributor_usecase_spec.rb:46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adding a resource should show as belonging to the user that uploaded the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./spec/requests/contributor_usecase_spec.rb:48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removing a resource should be able to remove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./spec/requests/contributor_usecase_spec.rb:55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removing a resource should not be able to remove resources that aren't owned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./spec/requests/contributor_usecase_spec.rb:57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removing a resource should remove any other functionality from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./spec/requests/contributor_usecase_spec.rb:59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replacing a resource should be able replace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./spec/requests/contributor_usecase_spec.rb:65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replacing a resource should not be able to replace resources that aren't own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./spec/requests/contributor_usecase_spec.rb:67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creating a project should provide creation link on their dashboard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./spec/requests/contributor_usecase_spec.rb:74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creating a project should make this contributor a manager for the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./spec/requests/contributor_usecase_spec.rb:76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creating a project should create a new page for the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./spec/requests/contributor_usecase_spec.rb:78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contributor use cases creating a project should allow this manager to invite contributors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./spec/requests/contributor_usecase_spec.rb:80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contributors can invite contributors to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contributors can kick-off contributors from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contributors can accept membership requests from contributors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contributors can send notification to individual contributor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./spec/requests/manager_usecase_spec.rb:13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contributors can view contributor profiles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./spec/requests/manager_usecase_spec.rb:15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resources can add new resources to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./spec/requests/manager_usecase_spec.rb:22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resources can delete any resources from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./spec/requests/manager_usecase_spec.rb:24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resources replace resources in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./spec/requests/manager_usecase_spec.rb:26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resources edit lifetime for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./spec/requests/manager_usecase_spec.rb:28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project set project lietime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./spec/requests/manager_usecase_spec.rb:36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project can delete a project that manager owns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./spec/requests/manager_usecase_spec.rb:38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project can not delete a project that it does not own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./spec/requests/manager_usecase_spec.rb:40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project can view notifications from contributors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./spec/requests/manager_usecase_spec.rb:42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manager use cases managing project can send notifications to all contributors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./spec/requests/manager_usecase_spec.rb:44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the resource handler should allow a contributor and project owner to create a new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the resource handler should allow a contributor to modify their resources only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the resource handler should allow a project owner to modify any resource in the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the resource handler should allow contributor and project owner to download any resource in the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./spec/requests/resource_usecase_spec.rb:19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the resource handler visitor is not a member should allow any visitor to download a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./spec/requests/resource_usecase_spec.rb:12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the resource handler visitor is not a member should not allow visitor to modify a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./spec/requests/resource_usecase_spec.rb:14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the resource handler visitor is not a member should not allow a visitor to create a new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./spec/requests/resource_usecase_spec.rb:16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should present a choice to login or register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not a member should present register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not a member should present the dashboard page after registration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present login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./spec/requests/vistor_usecase_spec.rb:18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present the dashboard after loggin 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./spec/requests/vistor_usecase_spec.rb:20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list un-accepted invitations to projects from managers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./spec/requests/vistor_usecase_spec.rb:22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detect if member is a manager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./spec/requests/vistor_usecase_spec.rb:24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detect if member is a contributor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./spec/requests/vistor_usecase_spec.rb:26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have search projects option on dashboard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./spec/requests/vistor_usecase_spec.rb:28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allow membership request for selected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./spec/requests/vistor_usecase_spec.rb:30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visitor use cases visitor is a member should allow visitor to create new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Not yet implemented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./spec/requests/vistor_usecase_spec.rb:32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password_resets/new.html.erb add some examples to (or delete) C:/Users/Parvez/cics530-430-cms/cms_rails/spec/views/password_resets/new.html.erb_spec.rb</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./spec/views/password_resets/new.html.erb_spec.rb:4</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Failures:</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 AnnouncementsController index renders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 AnnouncementsController index loads all the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./spec/controllers/announcements_controller_spec.rb:18:in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 AnnouncementsController show renders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./spec/controllers/announcements_controller_spec.rb:25:in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 AnnouncementsController show finds and assigns the 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./spec/controllers/announcements_controller_spec.rb:25:in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 AnnouncementsController new creates a new announcement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{:controller=&gt;"announcements", :action=&gt;"new"}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./spec/controllers/announcements_controller_spec.rb:42:in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 AnnouncementsController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{:controller=&gt;"announcements", :action=&gt;"new"}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./spec/controllers/announcements_controller_spec.rb:46:in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 AnnouncementsController create renders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{:controller=&gt;"announcements", :action=&gt;"create"}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./spec/controllers/announcements_controller_spec.rb:54:in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 AnnouncementsController create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{:controller=&gt;"announcements", :action=&gt;"create"}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./spec/controllers/announcements_controller_spec.rb:60:in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 AnnouncementsController edit should render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./spec/controllers/announcements_controller_spec.rb:67:in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 AnnouncementsController update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./spec/controllers/announcements_controller_spec.rb:78:in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 AnnouncementsController update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./spec/controllers/announcements_controller_spec.rb:78:in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 AnnouncementsController destroy destroys the model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./spec/controllers/announcements_controller_spec.rb:96:in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13) AnnouncementsController destroy redirects to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./spec/controllers/announcements_controller_spec.rb:96:in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14) ProjectsController show should render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15) ProjectsController show finds and assigns the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16) ProjectsController show assigns contributors to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17) ProjectsController show assigns resources to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18) ProjectsController new creates a new project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./spec/controllers/projects_controller_spec.rb:54:in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19) ProjectsController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./spec/controllers/projects_controller_spec.rb:59:in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20) ProjectsController create should render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./app/controllers/projects_controller.rb:27:in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./app/controllers/projects_controller.rb:27:in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./spec/controllers/projects_controller_spec.rb:67:in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21) ProjectsController create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./app/controllers/projects_controller.rb:27:in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./app/controllers/projects_controller.rb:27:in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./spec/controllers/projects_controller_spec.rb:73:in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22) ProjectsController edit should render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./spec/controllers/projects_controller_spec.rb:81:in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23) ProjectsController update update action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./spec/controllers/projects_controller_spec.rb:94:in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24) ProjectsController update update action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./spec/controllers/projects_controller_spec.rb:94:in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25) ProjectsController destroy destroys the model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./spec/controllers/projects_controller_spec.rb:113:in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26) ProjectsController destroy redirects to the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./spec/controllers/projects_controller_spec.rb:113:in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27) ResourcesController index renders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28) ResourcesController index loads all the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:index</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./spec/controllers/resources_controller_spec.rb:19:in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29) ResourcesController show renders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./spec/controllers/resources_controller_spec.rb:29:in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30) ResourcesController show finds and assigns the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./spec/controllers/resources_controller_spec.rb:29:in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31) ResourcesController new creates a new resource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{:controller=&gt;"resources", :action=&gt;"new"}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./spec/controllers/resources_controller_spec.rb:51:in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32) ResourcesController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{:controller=&gt;"resources", :action=&gt;"new"}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./spec/controllers/resources_controller_spec.rb:56:in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33) ResourcesController create should render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{:controller=&gt;"resources", :action=&gt;"create"}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./spec/controllers/resources_controller_spec.rb:65:in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34) ResourcesController create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ActionController::RoutingError: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 route matches {:controller=&gt;"resources", :action=&gt;"create"}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./spec/controllers/resources_controller_spec.rb:71:in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35) ResourcesController edit should render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./spec/controllers/resources_controller_spec.rb:80:in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36) ResourcesController update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./spec/controllers/resources_controller_spec.rb:93:in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37) ResourcesController update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Failure/Error: @resource = Factory(:resource)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./spec/controllers/resources_controller_spec.rb:93:in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38) ResourcesController destroy destroy the model </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./spec/controllers/resources_controller_spec.rb:113:in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39) ResourcesController destroy redirects to the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./spec/controllers/resources_controller_spec.rb:113:in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40) SessionsController new redirects user if already logged 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./spec/controllers/sessions_controller_spec.rb:13:in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41) SessionsController create finds their user by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42) SessionsController create authenticates the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43) SessionsController create successful authentication sets the users id in the session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44) SessionsController create successful authentication redirects to the users home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45) SessionsController create unsuccessful authentication does not set the session 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46) SessionsController create unsuccessful authentication renders the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47) UsersController index loads all the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User.expects(:all).returns([])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Mocha::ExpectationError: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not all expectations were satisfied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unsatisfied expectations: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 expected exactly once, not yet invoked: User(Table doesn't exist).all(any_parameters)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satisfied expectations: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allowed any number of times, invoked once: #&lt;UsersController:0x5228f10&gt;.is_logged_in(any_parameters)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./spec/controllers/users_controller_spec.rb:18:in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48) UsersController show renders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49) UsersController show finds and assigns the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50) UsersController show assigns the users managed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51) UsersController show assigns the users contributing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52) UsersController new creates a new user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./spec/controllers/users_controller_spec.rb:62:in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53) UsersController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get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./spec/controllers/users_controller_spec.rb:67:in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54) UsersController create create action should render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./app/controllers/users_controller.rb:39:in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./app/controllers/users_controller.rb:39:in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./spec/controllers/users_controller_spec.rb:76:in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55) UsersController create create action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./app/controllers/users_controller.rb:39:in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./app/controllers/users_controller.rb:39:in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./spec/controllers/users_controller_spec.rb:82:in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56) UsersController create create action should set the sessions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post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./app/controllers/users_controller.rb:39:in `new'</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./app/controllers/users_controller.rb:39:in `create'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./spec/controllers/users_controller_spec.rb:88:in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57) UsersController edit renders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./spec/controllers/users_controller_spec.rb:96:in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58) UsersController update update action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./spec/controllers/users_controller_spec.rb:109:in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59) UsersController update update action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./spec/controllers/users_controller_spec.rb:109:in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60) UsersController destroy destroys the model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./spec/controllers/users_controller_spec.rb:129:in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61) UsersController destroy redirects to the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./spec/controllers/users_controller_spec.rb:129:in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62) Ability not_admin any user can edit themselves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63) Ability not_admin any user can not edit another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64) Ability not_admin any user can not view other user's associated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65) Ability not_admin manager can edit owned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66) Ability not_admin manager can view their associated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67) Ability not_admin manager cannot manage a random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68) Ability not_admin manager can delete other user's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69) Ability not_admin manager can replace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70) Ability not_admin manager can modify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71) Ability not_admin manager can download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72) Ability not_admin manager can upload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73) Ability not_admin manager can delete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74) Ability not_admin manager can replace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75) Ability not_admin manager can modify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76) Ability not_admin manager can remove a member from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77) Ability not_admin contributor starts out with contributor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78) Ability not_admin contributor can not edit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79) Ability not_admin contributor can not delete other user's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80) Ability not_admin contributor can not replace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81) Ability not_admin contributor can not modify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82) Ability not_admin contributor can download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83) Ability not_admin contributor can upload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84) Ability not_admin contributor can delete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85) Ability not_admin contributor can replace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86) Ability not_admin contributor can modify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87) Announcement validations starts out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88) Announcement validations must have a topic</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89) Announcement validations must have well formatted topic</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90) Announcement validations must have a topic with minimum four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91) Announcement validations must have content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92) Announcement validations must have content with minimum 5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93) Announcement validations must have a kind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@announcement = Factory.build(:announcement)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94) Project validations starts out valid on creation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95) Project validations must have a started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96) Project validations must have a ending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97) Project validations must have a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98) Project validations must have a description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99) Project validations must have a owner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100) Project validations must have well formatted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101) Project validations must have name that is at least 3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102) Project validations must have a unique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@project = Factory.build(:project)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103) Resource starts out valid on creation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104) Resource must have an owner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105) Resource must have a project_id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106) Resource must have a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107) Resource must have an alphanumeric name with no spaces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108) Resource must have a name with at least one letter or number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109) Resource must have a version number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110) Resource must have a description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111) Resource description must be at least 4 characters, and no larger than 256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112) Resource must have a location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113) Resource must have a mime type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114) Resource must have a creation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115) Resource must have a modified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116) Resource must have a path</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117) Resource name must be unique to a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@resource = Factory.build(:resource)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118) User validations it starts out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119) User validations must have a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120) User validations must have a full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121) User validations must have well formatted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122) User validations must have name that is at least 3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123) User validations must have a well formatted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124) User validations must have a unique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125) User validations should start out as not an admin by default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126) User validations should not allow admin flag to be changed by mass assignment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127) User validations must have password that is at least 6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128) User validations must confirm its password exactly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Factory.build(:user)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129) User authentication system should return a user if password is correct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./spec/models/user_spec.rb:85:in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130) User authentication system should return FALSE if password is incorrect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./spec/models/user_spec.rb:85:in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131) User authentication system should create a password digest when saved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./spec/models/user_spec.rb:85:in `block (3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132) the log in process has a link to the sign up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./spec/requests/login_spec.rb:6:in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133) the log in process redirects a user to thier dashboard after login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./spec/requests/login_spec.rb:6:in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134) the log in process informs the user if thier log in credentials are incorrect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Failure/Error: @user = Factory(:user)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ActiveRecord::StatementInvalid: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C:in `object'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 ./spec/requests/login_spec.rb:6:in `block (2 levels) in &lt;top (required)&gt;'</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Finished in 5.13 seconds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212 examples, 134 failures, 73 pending</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Failed examples:</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./spec/controllers/announcements_controller_spec.rb:12 # AnnouncementsController index renders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./spec/controllers/announcements_controller_spec.rb:16 # AnnouncementsController index loads all the announcements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./spec/controllers/announcements_controller_spec.rb:30 # AnnouncementsController show renders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./spec/controllers/announcements_controller_spec.rb:34 # AnnouncementsController show finds and assigns the announcement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./spec/controllers/announcements_controller_spec.rb:41 # AnnouncementsController new creates a new announcement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./spec/controllers/announcements_controller_spec.rb:45 # AnnouncementsController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./spec/controllers/announcements_controller_spec.rb:52 # AnnouncementsController create renders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./spec/controllers/announcements_controller_spec.rb:58 # AnnouncementsController create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./spec/controllers/announcements_controller_spec.rb:70 # AnnouncementsController edit should render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./spec/controllers/announcements_controller_spec.rb:80 # AnnouncementsController update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./spec/controllers/announcements_controller_spec.rb:86 # AnnouncementsController update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./spec/controllers/announcements_controller_spec.rb:99 # AnnouncementsController destroy destroys the model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./spec/controllers/announcements_controller_spec.rb:104 # AnnouncementsController destroy redirects to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./spec/controllers/projects_controller_spec.rb:28 # ProjectsController show should render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./spec/controllers/projects_controller_spec.rb:33 # ProjectsController show finds and assigns the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./spec/controllers/projects_controller_spec.rb:38 # ProjectsController show assigns contributors to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./spec/controllers/projects_controller_spec.rb:44 # ProjectsController show assigns resources to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./spec/controllers/projects_controller_spec.rb:53 # ProjectsController new creates a new project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./spec/controllers/projects_controller_spec.rb:58 # ProjectsController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./spec/controllers/projects_controller_spec.rb:65 # ProjectsController create should render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./spec/controllers/projects_controller_spec.rb:71 # ProjectsController create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./spec/controllers/projects_controller_spec.rb:85 # ProjectsController edit should render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./spec/controllers/projects_controller_spec.rb:97 # ProjectsController update update action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./spec/controllers/projects_controller_spec.rb:103 # ProjectsController update update action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./spec/controllers/projects_controller_spec.rb:116 # ProjectsController destroy destroys the model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./spec/controllers/projects_controller_spec.rb:122 # ProjectsController destroy redirects to the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rspec ./spec/controllers/resources_controller_spec.rb:12 # ResourcesController index renders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./spec/controllers/resources_controller_spec.rb:17 # ResourcesController index loads all the resources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./spec/controllers/resources_controller_spec.rb:35 # ResourcesController show renders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./spec/controllers/resources_controller_spec.rb:40 # ResourcesController show finds and assigns the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./spec/controllers/resources_controller_spec.rb:50 # ResourcesController new creates a new resource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./spec/controllers/resources_controller_spec.rb:55 # ResourcesController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./spec/controllers/resources_controller_spec.rb:63 # ResourcesController create should render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./spec/controllers/resources_controller_spec.rb:69 # ResourcesController create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./spec/controllers/resources_controller_spec.rb:84 # ResourcesController edit should render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./spec/controllers/resources_controller_spec.rb:96 # ResourcesController update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./spec/controllers/resources_controller_spec.rb:102 # ResourcesController update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rspec ./spec/controllers/resources_controller_spec.rb:116 # ResourcesController destroy destroy the model </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./spec/controllers/resources_controller_spec.rb:123 # ResourcesController destroy redirects to the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./spec/controllers/sessions_controller_spec.rb:12 # SessionsController new redirects user if already logged 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./spec/controllers/sessions_controller_spec.rb:28 # SessionsController create finds their user by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./spec/controllers/sessions_controller_spec.rb:33 # SessionsController create authenticates the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./spec/controllers/sessions_controller_spec.rb:46 # SessionsController create successful authentication sets the users id in the session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./spec/controllers/sessions_controller_spec.rb:51 # SessionsController create successful authentication redirects to the users home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./spec/controllers/sessions_controller_spec.rb:65 # SessionsController create unsuccessful authentication does not set the session 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./spec/controllers/sessions_controller_spec.rb:70 # SessionsController create unsuccessful authentication renders the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./spec/controllers/users_controller_spec.rb:17 # UsersController index loads all the users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./spec/controllers/users_controller_spec.rb:35 # UsersController show renders show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./spec/controllers/users_controller_spec.rb:40 # UsersController show finds and assigns the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./spec/controllers/users_controller_spec.rb:45 # UsersController show assigns the users managed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./spec/controllers/users_controller_spec.rb:51 # UsersController show assigns the users contributing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./spec/controllers/users_controller_spec.rb:61 # UsersController new creates a new user and assigns is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./spec/controllers/users_controller_spec.rb:66 # UsersController new new action should render new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./spec/controllers/users_controller_spec.rb:74 # UsersController create create action should render new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./spec/controllers/users_controller_spec.rb:80 # UsersController create create action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./spec/controllers/users_controller_spec.rb:86 # UsersController create create action should set the sessions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./spec/controllers/users_controller_spec.rb:100 # UsersController edit renders edit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./spec/controllers/users_controller_spec.rb:112 # UsersController update update action should render edit template when model is invalid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./spec/controllers/users_controller_spec.rb:118 # UsersController update update action should redirect when model is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./spec/controllers/users_controller_spec.rb:132 # UsersController destroy destroys the model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./spec/controllers/users_controller_spec.rb:138 # UsersController destroy redirects to the index action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./spec/models/ability_spec.rb:25 # Ability not_admin any user can edit themselves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./spec/models/ability_spec.rb:29 # Ability not_admin any user can not edit another user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./spec/models/ability_spec.rb:33 # Ability not_admin any user can not view other user's associated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./spec/models/ability_spec.rb:54 # Ability not_admin manager can edit owned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./spec/models/ability_spec.rb:58 # Ability not_admin manager can view their associated projects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./spec/models/ability_spec.rb:62 # Ability not_admin manager cannot manage a random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./spec/models/ability_spec.rb:68 # Ability not_admin manager can delete other user's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./spec/models/ability_spec.rb:72 # Ability not_admin manager can replace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./spec/models/ability_spec.rb:76 # Ability not_admin manager can modify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rspec ./spec/models/ability_spec.rb:80 # Ability not_admin manager can download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./spec/models/ability_spec.rb:84 # Ability not_admin manager can upload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./spec/models/ability_spec.rb:88 # Ability not_admin manager can delete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./spec/models/ability_spec.rb:93 # Ability not_admin manager can replace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./spec/models/ability_spec.rb:97 # Ability not_admin manager can modify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./spec/models/ability_spec.rb:101 # Ability not_admin manager can remove a member from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./spec/models/ability_spec.rb:120 # Ability not_admin contributor starts out with contributor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./spec/models/ability_spec.rb:124 # Ability not_admin contributor can not edit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./spec/models/ability_spec.rb:128 # Ability not_admin contributor can not delete other user's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./spec/models/ability_spec.rb:132 # Ability not_admin contributor can not replace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./spec/models/ability_spec.rb:135 # Ability not_admin contributor can not modify other user's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./spec/models/ability_spec.rb:139 # Ability not_admin contributor can download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./spec/models/ability_spec.rb:143 # Ability not_admin contributor can upload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./spec/models/ability_spec.rb:147 # Ability not_admin contributor can delete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./spec/models/ability_spec.rb:151 # Ability not_admin contributor can replace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./spec/models/ability_spec.rb:155 # Ability not_admin contributor can modify owned resource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./spec/models/announcement_spec.rb:10 # Announcement validations starts out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./spec/models/announcement_spec.rb:15 # Announcement validations must have a topic</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./spec/models/announcement_spec.rb:20 # Announcement validations must have well formatted topic</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./spec/models/announcement_spec.rb:25 # Announcement validations must have a topic with minimum four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./spec/models/announcement_spec.rb:30 # Announcement validations must have content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./spec/models/announcement_spec.rb:35 # Announcement validations must have content with minimum 5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./spec/models/announcement_spec.rb:40 # Announcement validations must have a kind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./spec/models/project_spec.rb:11 # Project validations starts out valid on creation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./spec/models/project_spec.rb:21 # Project validations must have a started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./spec/models/project_spec.rb:26 # Project validations must have a ending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./spec/models/project_spec.rb:31 # Project validations must have a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./spec/models/project_spec.rb:36 # Project validations must have a description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./spec/models/project_spec.rb:41 # Project validations must have a owner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./spec/models/project_spec.rb:46 # Project validations must have well formatted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./spec/models/project_spec.rb:51 # Project validations must have name that is at least 3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./spec/models/project_spec.rb:56 # Project validations must have a unique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./spec/models/resource_spec.rb:8 # Resource starts out valid on creation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./spec/models/resource_spec.rb:13 # Resource must have an owner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./spec/models/resource_spec.rb:18 # Resource must have a project_id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./spec/models/resource_spec.rb:23 # Resource must have a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./spec/models/resource_spec.rb:28 # Resource must have an alphanumeric name with no spaces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./spec/models/resource_spec.rb:33 # Resource must have a name with at least one letter or number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./spec/models/resource_spec.rb:38 # Resource must have a version number</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./spec/models/resource_spec.rb:43 # Resource must have a description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./spec/models/resource_spec.rb:48 # Resource description must be at least 4 characters, and no larger than 256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./spec/models/resource_spec.rb:53 # Resource must have a location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./spec/models/resource_spec.rb:58 # Resource must have a mime type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./spec/models/resource_spec.rb:63 # Resource must have a creation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./spec/models/resource_spec.rb:68 # Resource must have a modified date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./spec/models/resource_spec.rb:78 # Resource must have a path</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./spec/models/resource_spec.rb:88 # Resource name must be unique to a project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./spec/models/user_spec.rb:11 # User validations it starts out valid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./spec/models/user_spec.rb:22 # User validations must have a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./spec/models/user_spec.rb:27 # User validations must have a full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./spec/models/user_spec.rb:32 # User validations must have well formatted name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./spec/models/user_spec.rb:37 # User validations must have name that is at least 3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./spec/models/user_spec.rb:42 # User validations must have a well formatted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./spec/models/user_spec.rb:47 # User validations must have a unique email</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./spec/models/user_spec.rb:53 # User validations should start out as not an admin by default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./spec/models/user_spec.rb:57 # User validations should not allow admin flag to be changed by mass assignment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./spec/models/user_spec.rb:68 # User validations must have password that is at least 6 characters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./spec/models/user_spec.rb:75 # User validations must confirm its password exactly</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./spec/models/user_spec.rb:89 # User authentication system should return a user if password is correct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rspec ./spec/models/user_spec.rb:93 # User authentication system should return FALSE if password is incorrect</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./spec/models/user_spec.rb:97 # User authentication system should create a password digest when saved</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./spec/requests/login_spec.rb:11 # the log in process has a link to the sign up page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./spec/requests/login_spec.rb:17 # the log in process redirects a user to thier dashboard after login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rspec ./spec/requests/login_spec.rb:24 # the log in process informs the user if thier log in credentials are incorrect</w:t>
      </w:r>
    </w:p>
    <w:p w:rsidR="005D7CD0" w:rsidRDefault="005D7CD0" w:rsidP="005D7CD0">
      <w:pPr>
        <w:spacing w:before="0"/>
        <w:jc w:val="left"/>
        <w:rPr>
          <w:rFonts w:ascii="Trebuchet MS" w:hAnsi="Trebuchet MS"/>
          <w:sz w:val="18"/>
          <w:szCs w:val="18"/>
        </w:rPr>
      </w:pPr>
    </w:p>
    <w:p w:rsidR="005D7CD0" w:rsidRDefault="005D7CD0" w:rsidP="005D7CD0">
      <w:pPr>
        <w:spacing w:before="0"/>
        <w:jc w:val="left"/>
        <w:rPr>
          <w:rFonts w:ascii="Trebuchet MS" w:hAnsi="Trebuchet MS"/>
          <w:b/>
          <w:bCs/>
          <w:sz w:val="18"/>
          <w:szCs w:val="18"/>
        </w:rPr>
      </w:pPr>
      <w:r w:rsidRPr="005D7CD0">
        <w:rPr>
          <w:rFonts w:ascii="Trebuchet MS" w:hAnsi="Trebuchet MS"/>
          <w:b/>
          <w:bCs/>
          <w:sz w:val="18"/>
          <w:szCs w:val="18"/>
        </w:rPr>
        <w:t>1</w:t>
      </w:r>
      <w:r w:rsidR="006E3763">
        <w:rPr>
          <w:rFonts w:ascii="Trebuchet MS" w:hAnsi="Trebuchet MS"/>
          <w:b/>
          <w:bCs/>
          <w:sz w:val="18"/>
          <w:szCs w:val="18"/>
        </w:rPr>
        <w:t>4</w:t>
      </w:r>
      <w:r w:rsidRPr="005D7CD0">
        <w:rPr>
          <w:rFonts w:ascii="Trebuchet MS" w:hAnsi="Trebuchet MS"/>
          <w:b/>
          <w:bCs/>
          <w:sz w:val="18"/>
          <w:szCs w:val="18"/>
        </w:rPr>
        <w:t>.0 Known bugs</w:t>
      </w:r>
      <w:r w:rsidR="00A57BBD">
        <w:rPr>
          <w:rFonts w:ascii="Trebuchet MS" w:hAnsi="Trebuchet MS"/>
          <w:b/>
          <w:bCs/>
          <w:sz w:val="18"/>
          <w:szCs w:val="18"/>
        </w:rPr>
        <w:t xml:space="preserve"> (demo list – have to be redone)</w:t>
      </w:r>
    </w:p>
    <w:p w:rsidR="005D7CD0" w:rsidRDefault="005D7CD0" w:rsidP="005D7CD0">
      <w:pPr>
        <w:spacing w:before="0"/>
        <w:jc w:val="left"/>
        <w:rPr>
          <w:rFonts w:ascii="Trebuchet MS" w:hAnsi="Trebuchet MS"/>
          <w:sz w:val="18"/>
          <w:szCs w:val="18"/>
        </w:rPr>
      </w:pPr>
    </w:p>
    <w:tbl>
      <w:tblPr>
        <w:tblStyle w:val="LightList-Accent5"/>
        <w:tblW w:w="0" w:type="auto"/>
        <w:jc w:val="center"/>
        <w:tblLook w:val="04A0" w:firstRow="1" w:lastRow="0" w:firstColumn="1" w:lastColumn="0" w:noHBand="0" w:noVBand="1"/>
      </w:tblPr>
      <w:tblGrid>
        <w:gridCol w:w="1743"/>
        <w:gridCol w:w="1744"/>
        <w:gridCol w:w="1744"/>
        <w:gridCol w:w="1744"/>
        <w:gridCol w:w="1744"/>
      </w:tblGrid>
      <w:tr w:rsidR="00A57BBD" w:rsidTr="00A57B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Index #</w:t>
            </w:r>
          </w:p>
        </w:tc>
        <w:tc>
          <w:tcPr>
            <w:tcW w:w="1744" w:type="dxa"/>
          </w:tcPr>
          <w:p w:rsidR="00A57BBD" w:rsidRDefault="00A57BBD" w:rsidP="005D7CD0">
            <w:pPr>
              <w:spacing w:before="0"/>
              <w:jc w:val="left"/>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Bug type</w:t>
            </w:r>
          </w:p>
        </w:tc>
        <w:tc>
          <w:tcPr>
            <w:tcW w:w="1744" w:type="dxa"/>
          </w:tcPr>
          <w:p w:rsidR="00A57BBD" w:rsidRDefault="00A57BBD"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Priority</w:t>
            </w:r>
          </w:p>
        </w:tc>
        <w:tc>
          <w:tcPr>
            <w:tcW w:w="1744" w:type="dxa"/>
          </w:tcPr>
          <w:p w:rsidR="00A57BBD" w:rsidRDefault="00A57BBD" w:rsidP="005D7CD0">
            <w:pPr>
              <w:spacing w:before="0"/>
              <w:jc w:val="left"/>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Description</w:t>
            </w:r>
          </w:p>
        </w:tc>
        <w:tc>
          <w:tcPr>
            <w:tcW w:w="1744" w:type="dxa"/>
          </w:tcPr>
          <w:p w:rsidR="00A57BBD" w:rsidRDefault="00A57BBD"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Date found</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1</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UI</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Low</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Chrome browser breaking the CSS</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2</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Functional</w:t>
            </w: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3</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OS related</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4</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DB</w:t>
            </w: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5</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Wrong test case</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Low</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6</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UI</w:t>
            </w: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7</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Nonfunctional</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bl>
    <w:p w:rsidR="005D7CD0" w:rsidRDefault="005D7CD0" w:rsidP="005D7CD0">
      <w:pPr>
        <w:spacing w:before="0"/>
        <w:jc w:val="left"/>
        <w:rPr>
          <w:rFonts w:ascii="Trebuchet MS" w:hAnsi="Trebuchet MS"/>
          <w:sz w:val="18"/>
          <w:szCs w:val="18"/>
        </w:rPr>
      </w:pPr>
    </w:p>
    <w:p w:rsidR="00A57BBD" w:rsidRDefault="00A57BBD" w:rsidP="005D7CD0">
      <w:pPr>
        <w:spacing w:before="0"/>
        <w:jc w:val="left"/>
        <w:rPr>
          <w:rFonts w:ascii="Trebuchet MS" w:hAnsi="Trebuchet MS"/>
          <w:sz w:val="18"/>
          <w:szCs w:val="18"/>
        </w:rPr>
      </w:pPr>
    </w:p>
    <w:p w:rsidR="005D7CD0" w:rsidRDefault="005D7CD0" w:rsidP="005D7CD0">
      <w:pPr>
        <w:spacing w:before="0"/>
        <w:jc w:val="left"/>
        <w:rPr>
          <w:rFonts w:ascii="Trebuchet MS" w:hAnsi="Trebuchet MS"/>
          <w:b/>
          <w:bCs/>
          <w:sz w:val="18"/>
          <w:szCs w:val="18"/>
        </w:rPr>
      </w:pPr>
      <w:r w:rsidRPr="005D7CD0">
        <w:rPr>
          <w:rFonts w:ascii="Trebuchet MS" w:hAnsi="Trebuchet MS"/>
          <w:b/>
          <w:bCs/>
          <w:sz w:val="18"/>
          <w:szCs w:val="18"/>
        </w:rPr>
        <w:t>1</w:t>
      </w:r>
      <w:r w:rsidR="006E3763">
        <w:rPr>
          <w:rFonts w:ascii="Trebuchet MS" w:hAnsi="Trebuchet MS"/>
          <w:b/>
          <w:bCs/>
          <w:sz w:val="18"/>
          <w:szCs w:val="18"/>
        </w:rPr>
        <w:t>5</w:t>
      </w:r>
      <w:bookmarkStart w:id="10" w:name="_GoBack"/>
      <w:bookmarkEnd w:id="10"/>
      <w:r w:rsidRPr="005D7CD0">
        <w:rPr>
          <w:rFonts w:ascii="Trebuchet MS" w:hAnsi="Trebuchet MS"/>
          <w:b/>
          <w:bCs/>
          <w:sz w:val="18"/>
          <w:szCs w:val="18"/>
        </w:rPr>
        <w:t>.0 Lessons learnt</w:t>
      </w:r>
    </w:p>
    <w:p w:rsidR="005D7CD0" w:rsidRDefault="005D7CD0" w:rsidP="005D7CD0">
      <w:pPr>
        <w:spacing w:before="0"/>
        <w:jc w:val="left"/>
        <w:rPr>
          <w:rFonts w:ascii="Trebuchet MS" w:hAnsi="Trebuchet MS"/>
          <w:sz w:val="18"/>
          <w:szCs w:val="18"/>
        </w:rPr>
      </w:pPr>
    </w:p>
    <w:p w:rsidR="005D7CD0" w:rsidRPr="008F6095" w:rsidRDefault="008F6095" w:rsidP="00841E7B">
      <w:pPr>
        <w:pStyle w:val="ListParagraph"/>
        <w:numPr>
          <w:ilvl w:val="0"/>
          <w:numId w:val="25"/>
        </w:numPr>
        <w:spacing w:before="0"/>
        <w:jc w:val="left"/>
        <w:rPr>
          <w:rFonts w:ascii="Trebuchet MS" w:hAnsi="Trebuchet MS"/>
          <w:sz w:val="18"/>
          <w:szCs w:val="18"/>
        </w:rPr>
      </w:pPr>
      <w:r w:rsidRPr="008F6095">
        <w:rPr>
          <w:rFonts w:ascii="Trebuchet MS" w:hAnsi="Trebuchet MS"/>
          <w:sz w:val="18"/>
          <w:szCs w:val="18"/>
        </w:rPr>
        <w:t>Rails is a fantastic platform for building applications quickly and efficiently</w:t>
      </w:r>
    </w:p>
    <w:p w:rsidR="008F6095" w:rsidRPr="008F6095" w:rsidRDefault="008F6095" w:rsidP="00841E7B">
      <w:pPr>
        <w:pStyle w:val="ListParagraph"/>
        <w:numPr>
          <w:ilvl w:val="0"/>
          <w:numId w:val="25"/>
        </w:numPr>
        <w:spacing w:before="0"/>
        <w:jc w:val="left"/>
        <w:rPr>
          <w:rFonts w:ascii="Trebuchet MS" w:hAnsi="Trebuchet MS"/>
          <w:sz w:val="18"/>
          <w:szCs w:val="18"/>
        </w:rPr>
      </w:pPr>
      <w:r w:rsidRPr="008F6095">
        <w:rPr>
          <w:rFonts w:ascii="Trebuchet MS" w:hAnsi="Trebuchet MS"/>
          <w:sz w:val="18"/>
          <w:szCs w:val="18"/>
        </w:rPr>
        <w:t>Rails in combination with Agile Scrum approach (which we roughly followed) to testing is a very good way to get applications up and running in a small time frame</w:t>
      </w:r>
    </w:p>
    <w:sectPr w:rsidR="008F6095" w:rsidRPr="008F6095">
      <w:headerReference w:type="even" r:id="rId40"/>
      <w:headerReference w:type="default" r:id="rId41"/>
      <w:footerReference w:type="even" r:id="rId42"/>
      <w:footerReference w:type="default" r:id="rId43"/>
      <w:headerReference w:type="first" r:id="rId44"/>
      <w:footerReference w:type="first" r:id="rId45"/>
      <w:type w:val="oddPage"/>
      <w:pgSz w:w="11906" w:h="16838" w:code="9"/>
      <w:pgMar w:top="1418" w:right="1418" w:bottom="1418" w:left="1985"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B2F" w:rsidRDefault="00825B2F">
      <w:r>
        <w:separator/>
      </w:r>
    </w:p>
  </w:endnote>
  <w:endnote w:type="continuationSeparator" w:id="0">
    <w:p w:rsidR="00825B2F" w:rsidRDefault="00825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Revival565 BT">
    <w:charset w:val="00"/>
    <w:family w:val="roman"/>
    <w:pitch w:val="variable"/>
    <w:sig w:usb0="00000087" w:usb1="00000000" w:usb2="00000000" w:usb3="00000000" w:csb0="0000001B"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Liberation Serif">
    <w:altName w:val="MS PMincho"/>
    <w:charset w:val="80"/>
    <w:family w:val="roman"/>
    <w:pitch w:val="variable"/>
  </w:font>
  <w:font w:name="Miriam Fixed">
    <w:panose1 w:val="020B0509050101010101"/>
    <w:charset w:val="B1"/>
    <w:family w:val="modern"/>
    <w:pitch w:val="fixed"/>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Footer"/>
    </w:pPr>
    <w:r>
      <w:rPr>
        <w:rStyle w:val="PageNumber"/>
      </w:rPr>
      <w:fldChar w:fldCharType="begin"/>
    </w:r>
    <w:r>
      <w:rPr>
        <w:rStyle w:val="PageNumber"/>
      </w:rPr>
      <w:instrText xml:space="preserve"> PAGE </w:instrText>
    </w:r>
    <w:r>
      <w:rPr>
        <w:rStyle w:val="PageNumber"/>
      </w:rPr>
      <w:fldChar w:fldCharType="separate"/>
    </w:r>
    <w:r w:rsidR="006E3763">
      <w:rPr>
        <w:rStyle w:val="PageNumber"/>
        <w:noProof/>
      </w:rPr>
      <w:t>38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6E3763">
      <w:rPr>
        <w:rStyle w:val="PageNumber"/>
        <w:noProof/>
      </w:rPr>
      <w:t>37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6E3763">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B2F" w:rsidRDefault="00825B2F">
      <w:pPr>
        <w:pStyle w:val="BodyText"/>
      </w:pPr>
      <w:r>
        <w:separator/>
      </w:r>
    </w:p>
  </w:footnote>
  <w:footnote w:type="continuationSeparator" w:id="0">
    <w:p w:rsidR="00825B2F" w:rsidRDefault="00825B2F">
      <w:pPr>
        <w:pStyle w:val="BodyText"/>
      </w:pPr>
      <w:r>
        <w:continuationSeparator/>
      </w:r>
    </w:p>
  </w:footnote>
  <w:footnote w:type="continuationNotice" w:id="1">
    <w:p w:rsidR="00825B2F" w:rsidRDefault="00825B2F">
      <w:pPr>
        <w:pStyle w:val="Body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Header"/>
    </w:pPr>
    <w:r>
      <w:fldChar w:fldCharType="begin"/>
    </w:r>
    <w:r>
      <w:instrText xml:space="preserve"> StyleRef "Title" </w:instrText>
    </w:r>
    <w:r>
      <w:fldChar w:fldCharType="separate"/>
    </w:r>
    <w:r w:rsidR="006E3763">
      <w:rPr>
        <w:b/>
        <w:bCs/>
        <w:noProof/>
        <w:lang w:val="en-US"/>
      </w:rPr>
      <w:t>Error! No text of specified style in document.</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Header"/>
    </w:pPr>
    <w:r>
      <w:tab/>
    </w:r>
    <w:r>
      <w:tab/>
    </w:r>
    <w:r>
      <w:fldChar w:fldCharType="begin"/>
    </w:r>
    <w:r>
      <w:instrText xml:space="preserve"> styleref "Title" </w:instrText>
    </w:r>
    <w:r>
      <w:fldChar w:fldCharType="separate"/>
    </w:r>
    <w:r w:rsidR="006E3763">
      <w:rPr>
        <w:b/>
        <w:bCs/>
        <w:noProof/>
        <w:lang w:val="en-US"/>
      </w:rPr>
      <w:t>Error! No text of specified style in document.</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CEC0864"/>
    <w:lvl w:ilvl="0">
      <w:start w:val="1"/>
      <w:numFmt w:val="decimal"/>
      <w:pStyle w:val="ListNumber5"/>
      <w:lvlText w:val="%1."/>
      <w:lvlJc w:val="left"/>
      <w:pPr>
        <w:tabs>
          <w:tab w:val="num" w:pos="1492"/>
        </w:tabs>
        <w:ind w:left="1418" w:hanging="286"/>
      </w:pPr>
      <w:rPr>
        <w:rFonts w:hint="default"/>
      </w:rPr>
    </w:lvl>
  </w:abstractNum>
  <w:abstractNum w:abstractNumId="1">
    <w:nsid w:val="FFFFFF7D"/>
    <w:multiLevelType w:val="singleLevel"/>
    <w:tmpl w:val="55B67BE4"/>
    <w:lvl w:ilvl="0">
      <w:start w:val="1"/>
      <w:numFmt w:val="decimal"/>
      <w:pStyle w:val="ListNumber4"/>
      <w:lvlText w:val="%1."/>
      <w:lvlJc w:val="left"/>
      <w:pPr>
        <w:tabs>
          <w:tab w:val="num" w:pos="1209"/>
        </w:tabs>
        <w:ind w:left="1134" w:hanging="285"/>
      </w:pPr>
      <w:rPr>
        <w:rFonts w:hint="default"/>
      </w:rPr>
    </w:lvl>
  </w:abstractNum>
  <w:abstractNum w:abstractNumId="2">
    <w:nsid w:val="FFFFFF7E"/>
    <w:multiLevelType w:val="singleLevel"/>
    <w:tmpl w:val="3C26EE34"/>
    <w:lvl w:ilvl="0">
      <w:start w:val="1"/>
      <w:numFmt w:val="decimal"/>
      <w:pStyle w:val="ListNumber3"/>
      <w:lvlText w:val="%1."/>
      <w:lvlJc w:val="left"/>
      <w:pPr>
        <w:tabs>
          <w:tab w:val="num" w:pos="926"/>
        </w:tabs>
        <w:ind w:left="851" w:hanging="285"/>
      </w:pPr>
      <w:rPr>
        <w:rFonts w:hint="default"/>
      </w:rPr>
    </w:lvl>
  </w:abstractNum>
  <w:abstractNum w:abstractNumId="3">
    <w:nsid w:val="FFFFFF7F"/>
    <w:multiLevelType w:val="singleLevel"/>
    <w:tmpl w:val="1884F2E4"/>
    <w:lvl w:ilvl="0">
      <w:start w:val="1"/>
      <w:numFmt w:val="decimal"/>
      <w:pStyle w:val="ListNumber2"/>
      <w:lvlText w:val="%1."/>
      <w:lvlJc w:val="left"/>
      <w:pPr>
        <w:tabs>
          <w:tab w:val="num" w:pos="643"/>
        </w:tabs>
        <w:ind w:left="567" w:hanging="284"/>
      </w:pPr>
      <w:rPr>
        <w:rFonts w:hint="default"/>
      </w:rPr>
    </w:lvl>
  </w:abstractNum>
  <w:abstractNum w:abstractNumId="4">
    <w:nsid w:val="FFFFFF80"/>
    <w:multiLevelType w:val="singleLevel"/>
    <w:tmpl w:val="BA0C059C"/>
    <w:lvl w:ilvl="0">
      <w:start w:val="1"/>
      <w:numFmt w:val="bullet"/>
      <w:pStyle w:val="ListBullet5"/>
      <w:lvlText w:val=""/>
      <w:lvlJc w:val="left"/>
      <w:pPr>
        <w:tabs>
          <w:tab w:val="num" w:pos="1492"/>
        </w:tabs>
        <w:ind w:left="1418" w:hanging="286"/>
      </w:pPr>
      <w:rPr>
        <w:rFonts w:ascii="Symbol" w:hAnsi="Symbol" w:hint="default"/>
      </w:rPr>
    </w:lvl>
  </w:abstractNum>
  <w:abstractNum w:abstractNumId="5">
    <w:nsid w:val="FFFFFF81"/>
    <w:multiLevelType w:val="singleLevel"/>
    <w:tmpl w:val="094636D4"/>
    <w:lvl w:ilvl="0">
      <w:start w:val="1"/>
      <w:numFmt w:val="bullet"/>
      <w:pStyle w:val="ListBullet4"/>
      <w:lvlText w:val=""/>
      <w:lvlJc w:val="left"/>
      <w:pPr>
        <w:tabs>
          <w:tab w:val="num" w:pos="1209"/>
        </w:tabs>
        <w:ind w:left="1134" w:hanging="285"/>
      </w:pPr>
      <w:rPr>
        <w:rFonts w:ascii="Symbol" w:hAnsi="Symbol" w:hint="default"/>
      </w:rPr>
    </w:lvl>
  </w:abstractNum>
  <w:abstractNum w:abstractNumId="6">
    <w:nsid w:val="FFFFFF82"/>
    <w:multiLevelType w:val="singleLevel"/>
    <w:tmpl w:val="A978F11E"/>
    <w:lvl w:ilvl="0">
      <w:start w:val="1"/>
      <w:numFmt w:val="bullet"/>
      <w:pStyle w:val="ListBullet3"/>
      <w:lvlText w:val=""/>
      <w:lvlJc w:val="left"/>
      <w:pPr>
        <w:tabs>
          <w:tab w:val="num" w:pos="926"/>
        </w:tabs>
        <w:ind w:left="851" w:hanging="285"/>
      </w:pPr>
      <w:rPr>
        <w:rFonts w:ascii="Symbol" w:hAnsi="Symbol" w:hint="default"/>
      </w:rPr>
    </w:lvl>
  </w:abstractNum>
  <w:abstractNum w:abstractNumId="7">
    <w:nsid w:val="FFFFFF83"/>
    <w:multiLevelType w:val="singleLevel"/>
    <w:tmpl w:val="48AAEF94"/>
    <w:lvl w:ilvl="0">
      <w:start w:val="1"/>
      <w:numFmt w:val="bullet"/>
      <w:pStyle w:val="ListBullet2"/>
      <w:lvlText w:val=""/>
      <w:lvlJc w:val="left"/>
      <w:pPr>
        <w:tabs>
          <w:tab w:val="num" w:pos="643"/>
        </w:tabs>
        <w:ind w:left="567" w:hanging="284"/>
      </w:pPr>
      <w:rPr>
        <w:rFonts w:ascii="Symbol" w:hAnsi="Symbol" w:hint="default"/>
      </w:rPr>
    </w:lvl>
  </w:abstractNum>
  <w:abstractNum w:abstractNumId="8">
    <w:nsid w:val="FFFFFF88"/>
    <w:multiLevelType w:val="singleLevel"/>
    <w:tmpl w:val="60E0F8CA"/>
    <w:lvl w:ilvl="0">
      <w:start w:val="1"/>
      <w:numFmt w:val="decimal"/>
      <w:pStyle w:val="ListNumber"/>
      <w:lvlText w:val="%1."/>
      <w:lvlJc w:val="left"/>
      <w:pPr>
        <w:tabs>
          <w:tab w:val="num" w:pos="360"/>
        </w:tabs>
        <w:ind w:left="284" w:hanging="284"/>
      </w:pPr>
      <w:rPr>
        <w:rFonts w:hint="default"/>
      </w:rPr>
    </w:lvl>
  </w:abstractNum>
  <w:abstractNum w:abstractNumId="9">
    <w:nsid w:val="FFFFFF89"/>
    <w:multiLevelType w:val="singleLevel"/>
    <w:tmpl w:val="168E8710"/>
    <w:lvl w:ilvl="0">
      <w:start w:val="1"/>
      <w:numFmt w:val="bullet"/>
      <w:pStyle w:val="ListBullet"/>
      <w:lvlText w:val=""/>
      <w:lvlJc w:val="left"/>
      <w:pPr>
        <w:tabs>
          <w:tab w:val="num" w:pos="360"/>
        </w:tabs>
        <w:ind w:left="284" w:hanging="284"/>
      </w:pPr>
      <w:rPr>
        <w:rFonts w:ascii="Symbol" w:hAnsi="Symbol" w:hint="default"/>
      </w:rPr>
    </w:lvl>
  </w:abstractNum>
  <w:abstractNum w:abstractNumId="1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1">
    <w:nsid w:val="00000002"/>
    <w:multiLevelType w:val="singleLevel"/>
    <w:tmpl w:val="00000002"/>
    <w:name w:val="WW8Num3"/>
    <w:lvl w:ilvl="0">
      <w:start w:val="1"/>
      <w:numFmt w:val="bullet"/>
      <w:lvlText w:val=""/>
      <w:lvlJc w:val="left"/>
      <w:pPr>
        <w:tabs>
          <w:tab w:val="num" w:pos="1080"/>
        </w:tabs>
        <w:ind w:left="1080" w:hanging="360"/>
      </w:pPr>
      <w:rPr>
        <w:rFonts w:ascii="Symbol" w:hAnsi="Symbol" w:cs="Symbol"/>
      </w:rPr>
    </w:lvl>
  </w:abstractNum>
  <w:abstractNum w:abstractNumId="12">
    <w:nsid w:val="00000003"/>
    <w:multiLevelType w:val="singleLevel"/>
    <w:tmpl w:val="00000003"/>
    <w:name w:val="WW8Num4"/>
    <w:lvl w:ilvl="0">
      <w:start w:val="1"/>
      <w:numFmt w:val="decimal"/>
      <w:lvlText w:val="%1."/>
      <w:lvlJc w:val="left"/>
      <w:pPr>
        <w:tabs>
          <w:tab w:val="num" w:pos="720"/>
        </w:tabs>
        <w:ind w:left="720" w:hanging="360"/>
      </w:pPr>
    </w:lvl>
  </w:abstractNum>
  <w:abstractNum w:abstractNumId="13">
    <w:nsid w:val="00000004"/>
    <w:multiLevelType w:val="singleLevel"/>
    <w:tmpl w:val="00000004"/>
    <w:name w:val="WW8Num6"/>
    <w:lvl w:ilvl="0">
      <w:start w:val="1"/>
      <w:numFmt w:val="bullet"/>
      <w:lvlText w:val=""/>
      <w:lvlJc w:val="left"/>
      <w:pPr>
        <w:tabs>
          <w:tab w:val="num" w:pos="1069"/>
        </w:tabs>
        <w:ind w:left="1069" w:hanging="360"/>
      </w:pPr>
      <w:rPr>
        <w:rFonts w:ascii="Symbol" w:hAnsi="Symbol" w:cs="Symbol"/>
      </w:rPr>
    </w:lvl>
  </w:abstractNum>
  <w:abstractNum w:abstractNumId="14">
    <w:nsid w:val="00000005"/>
    <w:multiLevelType w:val="singleLevel"/>
    <w:tmpl w:val="00000005"/>
    <w:name w:val="WW8Num7"/>
    <w:lvl w:ilvl="0">
      <w:start w:val="1"/>
      <w:numFmt w:val="bullet"/>
      <w:lvlText w:val=""/>
      <w:lvlJc w:val="left"/>
      <w:pPr>
        <w:tabs>
          <w:tab w:val="num" w:pos="720"/>
        </w:tabs>
        <w:ind w:left="720" w:hanging="360"/>
      </w:pPr>
      <w:rPr>
        <w:rFonts w:ascii="Symbol" w:hAnsi="Symbol" w:cs="Symbol"/>
      </w:rPr>
    </w:lvl>
  </w:abstractNum>
  <w:abstractNum w:abstractNumId="15">
    <w:nsid w:val="00000006"/>
    <w:multiLevelType w:val="singleLevel"/>
    <w:tmpl w:val="00000006"/>
    <w:name w:val="WW8Num9"/>
    <w:lvl w:ilvl="0">
      <w:start w:val="1"/>
      <w:numFmt w:val="bullet"/>
      <w:lvlText w:val=""/>
      <w:lvlJc w:val="left"/>
      <w:pPr>
        <w:tabs>
          <w:tab w:val="num" w:pos="720"/>
        </w:tabs>
        <w:ind w:left="720" w:hanging="360"/>
      </w:pPr>
      <w:rPr>
        <w:rFonts w:ascii="Symbol" w:hAnsi="Symbol" w:cs="Symbol"/>
      </w:rPr>
    </w:lvl>
  </w:abstractNum>
  <w:abstractNum w:abstractNumId="16">
    <w:nsid w:val="00000007"/>
    <w:multiLevelType w:val="multilevel"/>
    <w:tmpl w:val="00000007"/>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1D5D412A"/>
    <w:multiLevelType w:val="hybridMultilevel"/>
    <w:tmpl w:val="6DCEF8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A2F6F1C"/>
    <w:multiLevelType w:val="hybridMultilevel"/>
    <w:tmpl w:val="9C84F18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3D646128"/>
    <w:multiLevelType w:val="hybridMultilevel"/>
    <w:tmpl w:val="F0767690"/>
    <w:lvl w:ilvl="0" w:tplc="27BA6C1E">
      <w:start w:val="1"/>
      <w:numFmt w:val="bullet"/>
      <w:pStyle w:val="BulletBodyText"/>
      <w:lvlText w:val=""/>
      <w:lvlJc w:val="left"/>
      <w:pPr>
        <w:tabs>
          <w:tab w:val="num" w:pos="644"/>
        </w:tabs>
        <w:ind w:left="567"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9013556"/>
    <w:multiLevelType w:val="hybridMultilevel"/>
    <w:tmpl w:val="CE762B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DE86600"/>
    <w:multiLevelType w:val="hybridMultilevel"/>
    <w:tmpl w:val="4F8E5DAA"/>
    <w:lvl w:ilvl="0" w:tplc="1ED08846">
      <w:numFmt w:val="bullet"/>
      <w:lvlText w:val="•"/>
      <w:lvlJc w:val="left"/>
      <w:pPr>
        <w:ind w:left="1080" w:hanging="720"/>
      </w:pPr>
      <w:rPr>
        <w:rFonts w:ascii="Trebuchet MS" w:eastAsia="Times" w:hAnsi="Trebuchet M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4CF138C"/>
    <w:multiLevelType w:val="hybridMultilevel"/>
    <w:tmpl w:val="31864C5A"/>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677A0086"/>
    <w:multiLevelType w:val="hybridMultilevel"/>
    <w:tmpl w:val="1BA6257A"/>
    <w:lvl w:ilvl="0" w:tplc="1ED08846">
      <w:numFmt w:val="bullet"/>
      <w:lvlText w:val="•"/>
      <w:lvlJc w:val="left"/>
      <w:pPr>
        <w:ind w:left="1080" w:hanging="720"/>
      </w:pPr>
      <w:rPr>
        <w:rFonts w:ascii="Trebuchet MS" w:eastAsia="Times" w:hAnsi="Trebuchet M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783711"/>
    <w:multiLevelType w:val="hybridMultilevel"/>
    <w:tmpl w:val="A4B419B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5">
    <w:nsid w:val="7F070808"/>
    <w:multiLevelType w:val="hybridMultilevel"/>
    <w:tmpl w:val="9976AA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8"/>
  </w:num>
  <w:num w:numId="13">
    <w:abstractNumId w:val="24"/>
  </w:num>
  <w:num w:numId="14">
    <w:abstractNumId w:val="22"/>
  </w:num>
  <w:num w:numId="15">
    <w:abstractNumId w:val="12"/>
    <w:lvlOverride w:ilvl="0">
      <w:startOverride w:val="1"/>
    </w:lvlOverride>
  </w:num>
  <w:num w:numId="16">
    <w:abstractNumId w:val="14"/>
  </w:num>
  <w:num w:numId="17">
    <w:abstractNumId w:val="10"/>
    <w:lvlOverride w:ilvl="0">
      <w:startOverride w:val="1"/>
    </w:lvlOverride>
  </w:num>
  <w:num w:numId="18">
    <w:abstractNumId w:val="11"/>
  </w:num>
  <w:num w:numId="19">
    <w:abstractNumId w:val="13"/>
  </w:num>
  <w:num w:numId="20">
    <w:abstractNumId w:val="15"/>
  </w:num>
  <w:num w:numId="21">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1"/>
  </w:num>
  <w:num w:numId="24">
    <w:abstractNumId w:val="23"/>
  </w:num>
  <w:num w:numId="25">
    <w:abstractNumId w:val="17"/>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activeWritingStyle w:appName="MSWord" w:lang="en-NZ" w:vendorID="64" w:dllVersion="131077" w:nlCheck="1" w:checkStyle="1"/>
  <w:activeWritingStyle w:appName="MSWord" w:lang="en-GB" w:vendorID="64" w:dllVersion="131077" w:nlCheck="1" w:checkStyle="1"/>
  <w:activeWritingStyle w:appName="MSWord" w:lang="en-US" w:vendorID="64" w:dllVersion="131077" w:nlCheck="1" w:checkStyle="1"/>
  <w:activeWritingStyle w:appName="MSWord" w:lang="en-NZ"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CA"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0"/>
  <w:drawingGridVerticalSpacing w:val="299"/>
  <w:displayHorizontalDrawingGridEvery w:val="0"/>
  <w:noPunctuationKerning/>
  <w:characterSpacingControl w:val="doNotCompress"/>
  <w:footnotePr>
    <w:footnote w:id="-1"/>
    <w:footnote w:id="0"/>
    <w:footnote w:id="1"/>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B51"/>
    <w:rsid w:val="00066E75"/>
    <w:rsid w:val="00084BBB"/>
    <w:rsid w:val="00157958"/>
    <w:rsid w:val="001616BB"/>
    <w:rsid w:val="001636FD"/>
    <w:rsid w:val="001954AB"/>
    <w:rsid w:val="00200CA2"/>
    <w:rsid w:val="002565B9"/>
    <w:rsid w:val="00334E31"/>
    <w:rsid w:val="00335EBF"/>
    <w:rsid w:val="003D56F0"/>
    <w:rsid w:val="003F0897"/>
    <w:rsid w:val="00454894"/>
    <w:rsid w:val="004B24A7"/>
    <w:rsid w:val="00597251"/>
    <w:rsid w:val="005C52AD"/>
    <w:rsid w:val="005C5D59"/>
    <w:rsid w:val="005D7CD0"/>
    <w:rsid w:val="005E728C"/>
    <w:rsid w:val="006261D6"/>
    <w:rsid w:val="0066269C"/>
    <w:rsid w:val="00684248"/>
    <w:rsid w:val="006A0653"/>
    <w:rsid w:val="006C4218"/>
    <w:rsid w:val="006E3763"/>
    <w:rsid w:val="00702536"/>
    <w:rsid w:val="007031FA"/>
    <w:rsid w:val="00794497"/>
    <w:rsid w:val="007C47D0"/>
    <w:rsid w:val="007F12B9"/>
    <w:rsid w:val="00823BA1"/>
    <w:rsid w:val="00825B2F"/>
    <w:rsid w:val="00826B51"/>
    <w:rsid w:val="00830234"/>
    <w:rsid w:val="00841E7B"/>
    <w:rsid w:val="00866E5F"/>
    <w:rsid w:val="00896F64"/>
    <w:rsid w:val="008F50C4"/>
    <w:rsid w:val="008F6095"/>
    <w:rsid w:val="0092057B"/>
    <w:rsid w:val="0096438B"/>
    <w:rsid w:val="009B0422"/>
    <w:rsid w:val="009E004A"/>
    <w:rsid w:val="00A14E10"/>
    <w:rsid w:val="00A3644A"/>
    <w:rsid w:val="00A57BBD"/>
    <w:rsid w:val="00A83248"/>
    <w:rsid w:val="00AB4D7A"/>
    <w:rsid w:val="00AC3D53"/>
    <w:rsid w:val="00BD63B9"/>
    <w:rsid w:val="00C16E07"/>
    <w:rsid w:val="00C27ABE"/>
    <w:rsid w:val="00CD624E"/>
    <w:rsid w:val="00CD7B02"/>
    <w:rsid w:val="00D917EE"/>
    <w:rsid w:val="00DA3836"/>
    <w:rsid w:val="00E9103B"/>
    <w:rsid w:val="00EE7505"/>
    <w:rsid w:val="00F2129D"/>
    <w:rsid w:val="00F50392"/>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lang w:val="en-CA" w:eastAsia="en-US"/>
    </w:rPr>
  </w:style>
  <w:style w:type="paragraph" w:styleId="Heading1">
    <w:name w:val="heading 1"/>
    <w:next w:val="BodyFirst"/>
    <w:qFormat/>
    <w:rsid w:val="00F2129D"/>
    <w:pPr>
      <w:keepNext/>
      <w:spacing w:before="720" w:after="60"/>
      <w:outlineLvl w:val="0"/>
    </w:pPr>
    <w:rPr>
      <w:rFonts w:ascii="Trebuchet MS" w:hAnsi="Trebuchet MS"/>
      <w:b/>
      <w:kern w:val="28"/>
      <w:sz w:val="32"/>
      <w:lang w:val="en-NZ" w:eastAsia="en-US"/>
    </w:rPr>
  </w:style>
  <w:style w:type="paragraph" w:styleId="Heading2">
    <w:name w:val="heading 2"/>
    <w:basedOn w:val="Heading1"/>
    <w:next w:val="BodyFirst"/>
    <w:qFormat/>
    <w:rsid w:val="00794497"/>
    <w:pPr>
      <w:spacing w:before="240"/>
      <w:outlineLvl w:val="1"/>
    </w:pPr>
    <w:rPr>
      <w:sz w:val="24"/>
    </w:rPr>
  </w:style>
  <w:style w:type="paragraph" w:styleId="Heading3">
    <w:name w:val="heading 3"/>
    <w:basedOn w:val="Heading2"/>
    <w:next w:val="BodyFirst"/>
    <w:qFormat/>
    <w:pPr>
      <w:spacing w:after="0"/>
      <w:outlineLvl w:val="2"/>
    </w:pPr>
  </w:style>
  <w:style w:type="paragraph" w:styleId="Heading4">
    <w:name w:val="heading 4"/>
    <w:basedOn w:val="Normal"/>
    <w:next w:val="Normal"/>
    <w:qFormat/>
    <w:pPr>
      <w:keepNext/>
      <w:spacing w:before="240" w:after="60" w:line="285" w:lineRule="atLeast"/>
      <w:ind w:firstLine="284"/>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BodyText"/>
    <w:next w:val="BodyText"/>
    <w:pPr>
      <w:ind w:firstLine="0"/>
    </w:pPr>
  </w:style>
  <w:style w:type="paragraph" w:styleId="BodyText">
    <w:name w:val="Body Text"/>
    <w:link w:val="BodyTextChar"/>
    <w:pPr>
      <w:spacing w:line="320" w:lineRule="exact"/>
      <w:ind w:firstLine="284"/>
      <w:jc w:val="both"/>
    </w:pPr>
    <w:rPr>
      <w:rFonts w:ascii="Book Antiqua" w:hAnsi="Book Antiqua"/>
      <w:sz w:val="22"/>
      <w:lang w:val="en-NZ" w:eastAsia="en-US"/>
    </w:rPr>
  </w:style>
  <w:style w:type="paragraph" w:styleId="Caption">
    <w:name w:val="caption"/>
    <w:basedOn w:val="BodyText"/>
    <w:next w:val="BodyText"/>
    <w:qFormat/>
    <w:pPr>
      <w:keepLines/>
      <w:widowControl w:val="0"/>
      <w:tabs>
        <w:tab w:val="left" w:pos="1134"/>
      </w:tabs>
      <w:spacing w:before="60" w:after="120" w:line="240" w:lineRule="auto"/>
      <w:ind w:left="1134" w:hanging="1134"/>
      <w:jc w:val="left"/>
    </w:pPr>
    <w:rPr>
      <w:sz w:val="20"/>
    </w:rPr>
  </w:style>
  <w:style w:type="character" w:customStyle="1" w:styleId="DontSpell">
    <w:name w:val="Don't Spell"/>
    <w:basedOn w:val="DefaultParagraphFont"/>
    <w:rPr>
      <w:noProof/>
    </w:rPr>
  </w:style>
  <w:style w:type="paragraph" w:customStyle="1" w:styleId="BulletBodyText">
    <w:name w:val="Bullet Body Text"/>
    <w:basedOn w:val="BodyText"/>
    <w:pPr>
      <w:numPr>
        <w:numId w:val="11"/>
      </w:numPr>
      <w:tabs>
        <w:tab w:val="clear" w:pos="644"/>
        <w:tab w:val="left" w:pos="567"/>
      </w:tabs>
    </w:pPr>
  </w:style>
  <w:style w:type="paragraph" w:customStyle="1" w:styleId="MonospaceParagraph">
    <w:name w:val="Monospace Paragraph"/>
    <w:basedOn w:val="BodyText"/>
    <w:rsid w:val="007F12B9"/>
    <w:pPr>
      <w:ind w:firstLine="0"/>
      <w:jc w:val="left"/>
    </w:pPr>
    <w:rPr>
      <w:rFonts w:ascii="Courier New" w:hAnsi="Courier New"/>
    </w:rPr>
  </w:style>
  <w:style w:type="character" w:customStyle="1" w:styleId="CodeInline">
    <w:name w:val="Code (Inline)"/>
    <w:basedOn w:val="DefaultParagraphFont"/>
    <w:rPr>
      <w:rFonts w:ascii="Courier New" w:hAnsi="Courier New"/>
      <w:noProof/>
      <w:sz w:val="20"/>
    </w:rPr>
  </w:style>
  <w:style w:type="paragraph" w:customStyle="1" w:styleId="Picture">
    <w:name w:val="Picture"/>
    <w:basedOn w:val="BlockText"/>
    <w:next w:val="Caption"/>
    <w:pPr>
      <w:keepNext/>
      <w:spacing w:before="240" w:line="240" w:lineRule="auto"/>
      <w:ind w:left="0" w:right="0" w:firstLine="0"/>
      <w:jc w:val="center"/>
    </w:pPr>
    <w:rPr>
      <w:sz w:val="20"/>
    </w:rPr>
  </w:style>
  <w:style w:type="character" w:styleId="PageNumber">
    <w:name w:val="page number"/>
    <w:basedOn w:val="DefaultParagraphFont"/>
    <w:rPr>
      <w:sz w:val="20"/>
    </w:rPr>
  </w:style>
  <w:style w:type="paragraph" w:styleId="Header">
    <w:name w:val="header"/>
    <w:basedOn w:val="BodyText"/>
    <w:pPr>
      <w:widowControl w:val="0"/>
      <w:pBdr>
        <w:bottom w:val="single" w:sz="2" w:space="2" w:color="auto"/>
      </w:pBdr>
      <w:tabs>
        <w:tab w:val="center" w:pos="4253"/>
        <w:tab w:val="right" w:pos="8505"/>
      </w:tabs>
      <w:spacing w:line="240" w:lineRule="auto"/>
      <w:ind w:firstLine="0"/>
    </w:pPr>
    <w:rPr>
      <w:rFonts w:ascii="Trebuchet MS" w:hAnsi="Trebuchet MS"/>
      <w:sz w:val="18"/>
    </w:rPr>
  </w:style>
  <w:style w:type="paragraph" w:styleId="Footer">
    <w:name w:val="footer"/>
    <w:basedOn w:val="Header"/>
    <w:pPr>
      <w:pBdr>
        <w:bottom w:val="none" w:sz="0" w:space="0" w:color="auto"/>
      </w:pBdr>
    </w:pPr>
  </w:style>
  <w:style w:type="paragraph" w:styleId="Title">
    <w:name w:val="Title"/>
    <w:basedOn w:val="TitleBase"/>
    <w:next w:val="Subtitle"/>
    <w:qFormat/>
    <w:pPr>
      <w:spacing w:before="240" w:after="60"/>
      <w:jc w:val="center"/>
    </w:pPr>
    <w:rPr>
      <w:rFonts w:cs="Arial"/>
      <w:bCs/>
      <w:kern w:val="28"/>
      <w:sz w:val="40"/>
      <w:szCs w:val="32"/>
    </w:rPr>
  </w:style>
  <w:style w:type="paragraph" w:customStyle="1" w:styleId="TitleBase">
    <w:name w:val="Title Base"/>
    <w:rPr>
      <w:rFonts w:ascii="Trebuchet MS" w:hAnsi="Trebuchet MS"/>
      <w:lang w:val="en-NZ" w:eastAsia="en-US"/>
    </w:rPr>
  </w:style>
  <w:style w:type="paragraph" w:styleId="Subtitle">
    <w:name w:val="Subtitle"/>
    <w:basedOn w:val="TitleBase"/>
    <w:next w:val="Heading1"/>
    <w:qFormat/>
    <w:pPr>
      <w:spacing w:after="60"/>
      <w:jc w:val="center"/>
    </w:pPr>
    <w:rPr>
      <w:rFonts w:cs="Arial"/>
      <w:sz w:val="24"/>
      <w:szCs w:val="24"/>
    </w:rPr>
  </w:style>
  <w:style w:type="paragraph" w:styleId="EndnoteText">
    <w:name w:val="endnote text"/>
    <w:basedOn w:val="BodyText"/>
    <w:semiHidden/>
    <w:pPr>
      <w:ind w:left="284" w:hanging="284"/>
    </w:pPr>
    <w:rPr>
      <w:sz w:val="20"/>
    </w:rPr>
  </w:style>
  <w:style w:type="paragraph" w:styleId="FootnoteText">
    <w:name w:val="footnote text"/>
    <w:basedOn w:val="BodyText"/>
    <w:semiHidden/>
    <w:pPr>
      <w:tabs>
        <w:tab w:val="left" w:pos="397"/>
      </w:tabs>
      <w:spacing w:line="240" w:lineRule="auto"/>
      <w:ind w:left="397" w:hanging="397"/>
      <w:jc w:val="left"/>
    </w:pPr>
    <w:rPr>
      <w:sz w:val="20"/>
    </w:rPr>
  </w:style>
  <w:style w:type="paragraph" w:styleId="CommentText">
    <w:name w:val="annotation text"/>
    <w:basedOn w:val="BodyText"/>
    <w:semiHidden/>
    <w:pPr>
      <w:tabs>
        <w:tab w:val="left" w:pos="851"/>
      </w:tabs>
      <w:spacing w:after="120" w:line="240" w:lineRule="auto"/>
      <w:ind w:left="851" w:hanging="851"/>
      <w:jc w:val="left"/>
    </w:pPr>
    <w:rPr>
      <w:rFonts w:ascii="Comic Sans MS" w:hAnsi="Comic Sans MS"/>
      <w:sz w:val="20"/>
    </w:rPr>
  </w:style>
  <w:style w:type="paragraph" w:styleId="Closing">
    <w:name w:val="Closing"/>
    <w:basedOn w:val="BodyText"/>
    <w:pPr>
      <w:ind w:left="4253" w:firstLine="0"/>
    </w:pPr>
  </w:style>
  <w:style w:type="paragraph" w:styleId="Date">
    <w:name w:val="Date"/>
    <w:basedOn w:val="BodyText"/>
    <w:next w:val="Normal"/>
  </w:style>
  <w:style w:type="paragraph" w:customStyle="1" w:styleId="CodeBlock">
    <w:name w:val="Code Block"/>
    <w:basedOn w:val="BodyFirs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right" w:pos="8505"/>
      </w:tabs>
      <w:spacing w:line="240" w:lineRule="auto"/>
      <w:jc w:val="left"/>
    </w:pPr>
    <w:rPr>
      <w:rFonts w:ascii="Courier New" w:hAnsi="Courier New"/>
      <w:noProof/>
      <w:sz w:val="20"/>
    </w:rPr>
  </w:style>
  <w:style w:type="paragraph" w:styleId="BodyText2">
    <w:name w:val="Body Text 2"/>
    <w:basedOn w:val="BodyText"/>
    <w:pPr>
      <w:ind w:left="567"/>
    </w:pPr>
  </w:style>
  <w:style w:type="paragraph" w:styleId="BodyText3">
    <w:name w:val="Body Text 3"/>
    <w:basedOn w:val="BodyText"/>
    <w:pPr>
      <w:ind w:left="1701"/>
    </w:pPr>
    <w:rPr>
      <w:sz w:val="16"/>
      <w:szCs w:val="16"/>
    </w:rPr>
  </w:style>
  <w:style w:type="paragraph" w:styleId="BlockText">
    <w:name w:val="Block Text"/>
    <w:basedOn w:val="BodyText"/>
    <w:pPr>
      <w:ind w:left="1701" w:right="1701"/>
    </w:pPr>
  </w:style>
  <w:style w:type="paragraph" w:styleId="BodyTextFirstIndent">
    <w:name w:val="Body Text First Indent"/>
    <w:basedOn w:val="BodyTextIndent"/>
    <w:pPr>
      <w:ind w:firstLine="0"/>
    </w:pPr>
  </w:style>
  <w:style w:type="paragraph" w:styleId="BodyTextIndent">
    <w:name w:val="Body Text Indent"/>
    <w:basedOn w:val="BodyText"/>
    <w:pPr>
      <w:ind w:left="284"/>
    </w:pPr>
  </w:style>
  <w:style w:type="paragraph" w:styleId="BodyTextFirstIndent2">
    <w:name w:val="Body Text First Indent 2"/>
    <w:basedOn w:val="BodyTextIndent2"/>
    <w:pPr>
      <w:ind w:firstLine="0"/>
    </w:pPr>
  </w:style>
  <w:style w:type="paragraph" w:styleId="BodyTextIndent2">
    <w:name w:val="Body Text Indent 2"/>
    <w:basedOn w:val="BodyText"/>
    <w:pPr>
      <w:ind w:left="567"/>
    </w:pPr>
  </w:style>
  <w:style w:type="paragraph" w:customStyle="1" w:styleId="BulletBodyText2">
    <w:name w:val="Bullet Body Text 2"/>
    <w:basedOn w:val="BodyText2"/>
    <w:pPr>
      <w:tabs>
        <w:tab w:val="left" w:pos="851"/>
      </w:tabs>
      <w:ind w:left="851" w:hanging="284"/>
    </w:pPr>
  </w:style>
  <w:style w:type="paragraph" w:customStyle="1" w:styleId="BulletBodyTextContinuation">
    <w:name w:val="Bullet Body Text Continuation"/>
    <w:basedOn w:val="BulletBodyText"/>
    <w:pPr>
      <w:numPr>
        <w:numId w:val="0"/>
      </w:numPr>
      <w:ind w:left="567" w:firstLine="284"/>
    </w:pPr>
  </w:style>
  <w:style w:type="paragraph" w:customStyle="1" w:styleId="BulletBodyText2Continuation">
    <w:name w:val="Bullet Body Text 2 Continuation"/>
    <w:basedOn w:val="BulletBodyText2"/>
    <w:pPr>
      <w:ind w:firstLine="284"/>
    </w:pPr>
  </w:style>
  <w:style w:type="paragraph" w:customStyle="1" w:styleId="BodyTextContinuation">
    <w:name w:val="Body Text Continuation"/>
    <w:basedOn w:val="BodyText"/>
    <w:next w:val="BodyText"/>
    <w:pPr>
      <w:ind w:firstLine="0"/>
    </w:pPr>
  </w:style>
  <w:style w:type="paragraph" w:styleId="Salutation">
    <w:name w:val="Salutation"/>
    <w:basedOn w:val="BodyText"/>
    <w:next w:val="Normal"/>
    <w:pPr>
      <w:ind w:firstLine="0"/>
    </w:pPr>
  </w:style>
  <w:style w:type="character" w:styleId="CommentReference">
    <w:name w:val="annotation reference"/>
    <w:basedOn w:val="DefaultParagraphFont"/>
    <w:semiHidden/>
    <w:rPr>
      <w:rFonts w:ascii="Comic Sans MS" w:hAnsi="Comic Sans MS"/>
      <w:color w:val="FF0000"/>
      <w:sz w:val="16"/>
      <w:szCs w:val="16"/>
    </w:rPr>
  </w:style>
  <w:style w:type="paragraph" w:customStyle="1" w:styleId="TableBody">
    <w:name w:val="Table Body"/>
    <w:basedOn w:val="BodyText"/>
    <w:pPr>
      <w:spacing w:before="40" w:after="40" w:line="240" w:lineRule="auto"/>
      <w:ind w:firstLine="0"/>
      <w:jc w:val="left"/>
    </w:pPr>
    <w:rPr>
      <w:sz w:val="20"/>
    </w:rPr>
  </w:style>
  <w:style w:type="paragraph" w:customStyle="1" w:styleId="TableHeader">
    <w:name w:val="Table Header"/>
    <w:basedOn w:val="TableBody"/>
    <w:rPr>
      <w:b/>
    </w:rPr>
  </w:style>
  <w:style w:type="paragraph" w:customStyle="1" w:styleId="Equation">
    <w:name w:val="Equation"/>
    <w:basedOn w:val="BodyText"/>
    <w:next w:val="BodyTextContinuation"/>
    <w:pPr>
      <w:tabs>
        <w:tab w:val="left" w:pos="1418"/>
        <w:tab w:val="right" w:pos="8505"/>
      </w:tabs>
      <w:spacing w:before="120" w:after="120" w:line="240" w:lineRule="auto"/>
      <w:ind w:firstLine="0"/>
    </w:pPr>
  </w:style>
  <w:style w:type="paragraph" w:customStyle="1" w:styleId="Equationwide">
    <w:name w:val="Equation wide"/>
    <w:basedOn w:val="Equation"/>
    <w:next w:val="BodyTextContinuation"/>
    <w:pPr>
      <w:tabs>
        <w:tab w:val="clear" w:pos="1418"/>
        <w:tab w:val="center" w:pos="4253"/>
      </w:tabs>
    </w:pPr>
  </w:style>
  <w:style w:type="character" w:styleId="FootnoteReference">
    <w:name w:val="footnote reference"/>
    <w:basedOn w:val="DefaultParagraphFont"/>
    <w:semiHidden/>
    <w:rPr>
      <w:vertAlign w:val="superscript"/>
    </w:rPr>
  </w:style>
  <w:style w:type="paragraph" w:customStyle="1" w:styleId="Heading1nontoc">
    <w:name w:val="Heading 1 nontoc"/>
    <w:basedOn w:val="Heading1"/>
    <w:next w:val="BodyFirst"/>
    <w:pPr>
      <w:spacing w:before="0"/>
      <w:outlineLvl w:val="9"/>
    </w:pPr>
  </w:style>
  <w:style w:type="paragraph" w:customStyle="1" w:styleId="CaptionTop">
    <w:name w:val="Caption Top"/>
    <w:basedOn w:val="Caption"/>
    <w:next w:val="BodyText"/>
    <w:pPr>
      <w:spacing w:before="200" w:after="60"/>
    </w:pPr>
  </w:style>
  <w:style w:type="paragraph" w:styleId="TOC1">
    <w:name w:val="toc 1"/>
    <w:basedOn w:val="BodyText"/>
    <w:next w:val="BodyText"/>
    <w:semiHidden/>
    <w:pPr>
      <w:tabs>
        <w:tab w:val="right" w:pos="8505"/>
      </w:tabs>
      <w:spacing w:before="240"/>
      <w:ind w:firstLine="0"/>
    </w:pPr>
    <w:rPr>
      <w:b/>
      <w:smallCaps/>
      <w:sz w:val="28"/>
    </w:rPr>
  </w:style>
  <w:style w:type="paragraph" w:styleId="TOC2">
    <w:name w:val="toc 2"/>
    <w:basedOn w:val="TOC1"/>
    <w:semiHidden/>
    <w:pPr>
      <w:tabs>
        <w:tab w:val="right" w:leader="dot" w:pos="8505"/>
      </w:tabs>
      <w:spacing w:before="0"/>
      <w:ind w:left="284"/>
    </w:pPr>
    <w:rPr>
      <w:b w:val="0"/>
      <w:smallCaps w:val="0"/>
      <w:sz w:val="22"/>
    </w:rPr>
  </w:style>
  <w:style w:type="paragraph" w:styleId="TOC3">
    <w:name w:val="toc 3"/>
    <w:basedOn w:val="TOC2"/>
    <w:semiHidden/>
    <w:pPr>
      <w:ind w:left="567"/>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Pr>
      <w:color w:val="0000FF"/>
      <w:u w:val="single"/>
    </w:rPr>
  </w:style>
  <w:style w:type="paragraph" w:styleId="Signature">
    <w:name w:val="Signature"/>
    <w:basedOn w:val="BodyText"/>
    <w:pPr>
      <w:ind w:left="4253" w:firstLine="0"/>
    </w:pPr>
  </w:style>
  <w:style w:type="paragraph" w:styleId="BodyTextIndent3">
    <w:name w:val="Body Text Indent 3"/>
    <w:basedOn w:val="BodyText"/>
    <w:pPr>
      <w:ind w:left="851"/>
    </w:pPr>
    <w:rPr>
      <w:szCs w:val="16"/>
    </w:rPr>
  </w:style>
  <w:style w:type="paragraph" w:customStyle="1" w:styleId="BodyTextFirstIndent3">
    <w:name w:val="Body Text First Indent 3"/>
    <w:basedOn w:val="BodyTextIndent3"/>
    <w:next w:val="BodyTextIndent3"/>
    <w:pPr>
      <w:ind w:firstLine="0"/>
    </w:pPr>
  </w:style>
  <w:style w:type="paragraph" w:styleId="HTMLAddress">
    <w:name w:val="HTML Address"/>
    <w:basedOn w:val="BodyText"/>
    <w:rPr>
      <w:i/>
      <w:iCs/>
      <w:noProof/>
    </w:rPr>
  </w:style>
  <w:style w:type="paragraph" w:styleId="List">
    <w:name w:val="List"/>
    <w:basedOn w:val="BodyText"/>
    <w:pPr>
      <w:ind w:left="283" w:hanging="283"/>
    </w:pPr>
  </w:style>
  <w:style w:type="paragraph" w:styleId="List2">
    <w:name w:val="List 2"/>
    <w:basedOn w:val="List"/>
    <w:pPr>
      <w:ind w:left="566"/>
    </w:pPr>
  </w:style>
  <w:style w:type="paragraph" w:styleId="List3">
    <w:name w:val="List 3"/>
    <w:basedOn w:val="List2"/>
    <w:pPr>
      <w:ind w:left="849"/>
    </w:pPr>
  </w:style>
  <w:style w:type="paragraph" w:styleId="List4">
    <w:name w:val="List 4"/>
    <w:basedOn w:val="BodyText"/>
    <w:pPr>
      <w:ind w:left="1132" w:hanging="283"/>
    </w:pPr>
  </w:style>
  <w:style w:type="paragraph" w:styleId="List5">
    <w:name w:val="List 5"/>
    <w:basedOn w:val="BodyText"/>
    <w:pPr>
      <w:ind w:left="1415" w:hanging="283"/>
    </w:pPr>
  </w:style>
  <w:style w:type="paragraph" w:styleId="ListBullet">
    <w:name w:val="List Bullet"/>
    <w:basedOn w:val="BodyText"/>
    <w:pPr>
      <w:numPr>
        <w:numId w:val="1"/>
      </w:numPr>
      <w:tabs>
        <w:tab w:val="clear" w:pos="360"/>
        <w:tab w:val="left" w:pos="284"/>
      </w:tabs>
    </w:pPr>
  </w:style>
  <w:style w:type="paragraph" w:styleId="ListBullet2">
    <w:name w:val="List Bullet 2"/>
    <w:basedOn w:val="ListBullet"/>
    <w:pPr>
      <w:numPr>
        <w:numId w:val="2"/>
      </w:numPr>
      <w:tabs>
        <w:tab w:val="clear" w:pos="643"/>
        <w:tab w:val="left" w:pos="567"/>
      </w:tabs>
    </w:pPr>
  </w:style>
  <w:style w:type="paragraph" w:styleId="ListBullet3">
    <w:name w:val="List Bullet 3"/>
    <w:basedOn w:val="ListBullet"/>
    <w:pPr>
      <w:numPr>
        <w:numId w:val="3"/>
      </w:numPr>
      <w:tabs>
        <w:tab w:val="clear" w:pos="926"/>
        <w:tab w:val="left" w:pos="851"/>
      </w:tabs>
    </w:pPr>
  </w:style>
  <w:style w:type="paragraph" w:styleId="ListBullet4">
    <w:name w:val="List Bullet 4"/>
    <w:basedOn w:val="ListBullet"/>
    <w:pPr>
      <w:numPr>
        <w:numId w:val="4"/>
      </w:numPr>
      <w:tabs>
        <w:tab w:val="clear" w:pos="1209"/>
        <w:tab w:val="left" w:pos="1134"/>
      </w:tabs>
    </w:pPr>
  </w:style>
  <w:style w:type="paragraph" w:styleId="ListBullet5">
    <w:name w:val="List Bullet 5"/>
    <w:basedOn w:val="ListBullet"/>
    <w:pPr>
      <w:numPr>
        <w:numId w:val="5"/>
      </w:numPr>
      <w:tabs>
        <w:tab w:val="clear" w:pos="1492"/>
        <w:tab w:val="left" w:pos="1418"/>
      </w:tabs>
    </w:pPr>
  </w:style>
  <w:style w:type="paragraph" w:styleId="ListContinue">
    <w:name w:val="List Continue"/>
    <w:basedOn w:val="BodyText"/>
    <w:pPr>
      <w:ind w:left="284"/>
    </w:pPr>
  </w:style>
  <w:style w:type="paragraph" w:styleId="ListContinue2">
    <w:name w:val="List Continue 2"/>
    <w:basedOn w:val="BodyText"/>
    <w:pPr>
      <w:ind w:left="567"/>
    </w:pPr>
  </w:style>
  <w:style w:type="paragraph" w:styleId="ListContinue3">
    <w:name w:val="List Continue 3"/>
    <w:basedOn w:val="BodyText"/>
    <w:pPr>
      <w:ind w:left="851"/>
    </w:pPr>
  </w:style>
  <w:style w:type="paragraph" w:styleId="ListContinue4">
    <w:name w:val="List Continue 4"/>
    <w:basedOn w:val="BodyText"/>
    <w:pPr>
      <w:ind w:left="1134"/>
    </w:pPr>
  </w:style>
  <w:style w:type="paragraph" w:styleId="ListContinue5">
    <w:name w:val="List Continue 5"/>
    <w:basedOn w:val="BodyText"/>
    <w:pPr>
      <w:ind w:left="1418"/>
    </w:pPr>
  </w:style>
  <w:style w:type="paragraph" w:styleId="ListNumber">
    <w:name w:val="List Number"/>
    <w:basedOn w:val="BodyText"/>
    <w:pPr>
      <w:numPr>
        <w:numId w:val="6"/>
      </w:numPr>
      <w:tabs>
        <w:tab w:val="clear" w:pos="360"/>
        <w:tab w:val="left" w:pos="284"/>
      </w:tabs>
    </w:pPr>
  </w:style>
  <w:style w:type="paragraph" w:styleId="ListNumber2">
    <w:name w:val="List Number 2"/>
    <w:basedOn w:val="ListNumber"/>
    <w:pPr>
      <w:numPr>
        <w:numId w:val="7"/>
      </w:numPr>
      <w:tabs>
        <w:tab w:val="clear" w:pos="643"/>
        <w:tab w:val="left" w:pos="567"/>
      </w:tabs>
    </w:pPr>
  </w:style>
  <w:style w:type="paragraph" w:styleId="ListNumber3">
    <w:name w:val="List Number 3"/>
    <w:basedOn w:val="ListNumber"/>
    <w:pPr>
      <w:numPr>
        <w:numId w:val="8"/>
      </w:numPr>
      <w:tabs>
        <w:tab w:val="clear" w:pos="926"/>
        <w:tab w:val="left" w:pos="851"/>
      </w:tabs>
    </w:pPr>
  </w:style>
  <w:style w:type="paragraph" w:styleId="ListNumber4">
    <w:name w:val="List Number 4"/>
    <w:basedOn w:val="ListNumber"/>
    <w:pPr>
      <w:numPr>
        <w:numId w:val="9"/>
      </w:numPr>
      <w:tabs>
        <w:tab w:val="clear" w:pos="1209"/>
        <w:tab w:val="left" w:pos="1134"/>
      </w:tabs>
    </w:pPr>
  </w:style>
  <w:style w:type="paragraph" w:styleId="ListNumber5">
    <w:name w:val="List Number 5"/>
    <w:basedOn w:val="ListNumber"/>
    <w:pPr>
      <w:numPr>
        <w:numId w:val="10"/>
      </w:numPr>
      <w:tabs>
        <w:tab w:val="clear" w:pos="1492"/>
        <w:tab w:val="left" w:pos="1418"/>
      </w:tabs>
    </w:pPr>
  </w:style>
  <w:style w:type="paragraph" w:customStyle="1" w:styleId="BodyTextContinue">
    <w:name w:val="Body Text Continue"/>
    <w:basedOn w:val="BodyText"/>
    <w:next w:val="BodyText"/>
    <w:pPr>
      <w:spacing w:before="240"/>
      <w:ind w:firstLine="0"/>
    </w:pPr>
    <w:rPr>
      <w:rFonts w:ascii="Trebuchet MS" w:hAnsi="Trebuchet MS"/>
    </w:rPr>
  </w:style>
  <w:style w:type="paragraph" w:customStyle="1" w:styleId="Address">
    <w:name w:val="Address"/>
    <w:basedOn w:val="BodyFirst"/>
    <w:rsid w:val="001636FD"/>
  </w:style>
  <w:style w:type="table" w:styleId="TableSimple3">
    <w:name w:val="Table Simple 3"/>
    <w:basedOn w:val="TableNormal"/>
    <w:rsid w:val="00A3644A"/>
    <w:pPr>
      <w:spacing w:before="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Monospaceinline">
    <w:name w:val="Monospace (inline)"/>
    <w:basedOn w:val="DefaultParagraphFont"/>
    <w:rsid w:val="007F12B9"/>
    <w:rPr>
      <w:rFonts w:ascii="Courier New" w:hAnsi="Courier New"/>
      <w:sz w:val="20"/>
    </w:rPr>
  </w:style>
  <w:style w:type="table" w:styleId="TableSimple1">
    <w:name w:val="Table Simple 1"/>
    <w:basedOn w:val="TableNormal"/>
    <w:rsid w:val="006261D6"/>
    <w:pPr>
      <w:widowControl w:val="0"/>
      <w:jc w:val="center"/>
    </w:pPr>
    <w:rPr>
      <w:rFonts w:ascii="Revival565 BT" w:hAnsi="Revival565 BT"/>
    </w:rPr>
    <w:tblPr>
      <w:tblInd w:w="0" w:type="dxa"/>
      <w:tblBorders>
        <w:top w:val="single" w:sz="12" w:space="0" w:color="808080"/>
        <w:bottom w:val="single" w:sz="12" w:space="0" w:color="808080"/>
      </w:tblBorders>
      <w:tblCellMar>
        <w:top w:w="0" w:type="dxa"/>
        <w:left w:w="108" w:type="dxa"/>
        <w:bottom w:w="0" w:type="dxa"/>
        <w:right w:w="108" w:type="dxa"/>
      </w:tblCellMar>
    </w:tblPr>
    <w:tcPr>
      <w:shd w:val="clear" w:color="auto" w:fill="auto"/>
    </w:tcPr>
    <w:tblStylePr w:type="firstRow">
      <w:rPr>
        <w:b/>
      </w:rPr>
      <w:tblPr/>
      <w:tcPr>
        <w:tcBorders>
          <w:bottom w:val="single" w:sz="6" w:space="0" w:color="808080"/>
        </w:tcBorders>
        <w:shd w:val="clear" w:color="auto" w:fill="auto"/>
      </w:tcPr>
    </w:tblStylePr>
    <w:tblStylePr w:type="lastRow">
      <w:tblPr/>
      <w:tcPr>
        <w:tcBorders>
          <w:top w:val="nil"/>
        </w:tcBorders>
        <w:shd w:val="clear" w:color="auto" w:fill="auto"/>
      </w:tcPr>
    </w:tblStylePr>
    <w:tblStylePr w:type="firstCol">
      <w:pPr>
        <w:wordWrap/>
        <w:jc w:val="left"/>
      </w:pPr>
    </w:tblStylePr>
  </w:style>
  <w:style w:type="character" w:customStyle="1" w:styleId="CodeInline0">
    <w:name w:val="Code Inline"/>
    <w:basedOn w:val="DefaultParagraphFont"/>
    <w:rsid w:val="00794497"/>
    <w:rPr>
      <w:rFonts w:ascii="Courier New" w:hAnsi="Courier New"/>
      <w:noProof/>
      <w:sz w:val="20"/>
    </w:rPr>
  </w:style>
  <w:style w:type="paragraph" w:customStyle="1" w:styleId="CRCName">
    <w:name w:val="CRC Name"/>
    <w:basedOn w:val="Normal"/>
    <w:rsid w:val="00684248"/>
    <w:pPr>
      <w:tabs>
        <w:tab w:val="left" w:pos="1440"/>
        <w:tab w:val="left" w:pos="2880"/>
        <w:tab w:val="left" w:pos="4320"/>
        <w:tab w:val="left" w:pos="8640"/>
      </w:tabs>
      <w:spacing w:before="0" w:after="120" w:line="280" w:lineRule="atLeast"/>
      <w:jc w:val="left"/>
    </w:pPr>
    <w:rPr>
      <w:rFonts w:ascii="Helvetica" w:eastAsia="Times" w:hAnsi="Helvetica"/>
      <w:b/>
      <w:sz w:val="22"/>
      <w:lang w:val="en-US"/>
    </w:rPr>
  </w:style>
  <w:style w:type="paragraph" w:customStyle="1" w:styleId="CRCIndentHanging">
    <w:name w:val="CRC Indent Hanging"/>
    <w:basedOn w:val="Normal"/>
    <w:rsid w:val="00684248"/>
    <w:pPr>
      <w:tabs>
        <w:tab w:val="left" w:pos="1440"/>
      </w:tabs>
      <w:spacing w:before="0" w:after="120" w:line="260" w:lineRule="atLeast"/>
      <w:ind w:left="1440" w:hanging="1440"/>
      <w:jc w:val="left"/>
    </w:pPr>
    <w:rPr>
      <w:rFonts w:ascii="Times New Roman" w:eastAsia="Times" w:hAnsi="Times New Roman"/>
      <w:sz w:val="22"/>
      <w:lang w:val="en-US"/>
    </w:rPr>
  </w:style>
  <w:style w:type="paragraph" w:customStyle="1" w:styleId="GlossaryDefinition">
    <w:name w:val="Glossary Definition"/>
    <w:basedOn w:val="BodyText"/>
    <w:rsid w:val="00684248"/>
    <w:pPr>
      <w:tabs>
        <w:tab w:val="left" w:pos="720"/>
      </w:tabs>
      <w:spacing w:after="120" w:line="280" w:lineRule="atLeast"/>
      <w:ind w:left="720" w:hanging="720"/>
      <w:jc w:val="left"/>
    </w:pPr>
    <w:rPr>
      <w:rFonts w:ascii="Times New Roman" w:eastAsia="Times" w:hAnsi="Times New Roman"/>
      <w:i/>
      <w:lang w:val="en-US"/>
    </w:rPr>
  </w:style>
  <w:style w:type="paragraph" w:styleId="BalloonText">
    <w:name w:val="Balloon Text"/>
    <w:basedOn w:val="Normal"/>
    <w:link w:val="BalloonTextChar"/>
    <w:rsid w:val="007031FA"/>
    <w:pPr>
      <w:spacing w:before="0"/>
    </w:pPr>
    <w:rPr>
      <w:rFonts w:ascii="Tahoma" w:hAnsi="Tahoma" w:cs="Tahoma"/>
      <w:sz w:val="16"/>
      <w:szCs w:val="16"/>
    </w:rPr>
  </w:style>
  <w:style w:type="character" w:customStyle="1" w:styleId="BalloonTextChar">
    <w:name w:val="Balloon Text Char"/>
    <w:basedOn w:val="DefaultParagraphFont"/>
    <w:link w:val="BalloonText"/>
    <w:rsid w:val="007031FA"/>
    <w:rPr>
      <w:rFonts w:ascii="Tahoma" w:hAnsi="Tahoma" w:cs="Tahoma"/>
      <w:sz w:val="16"/>
      <w:szCs w:val="16"/>
      <w:lang w:val="en-CA" w:eastAsia="en-US"/>
    </w:rPr>
  </w:style>
  <w:style w:type="paragraph" w:styleId="ListParagraph">
    <w:name w:val="List Paragraph"/>
    <w:basedOn w:val="Normal"/>
    <w:uiPriority w:val="34"/>
    <w:qFormat/>
    <w:rsid w:val="00066E75"/>
    <w:pPr>
      <w:ind w:left="720"/>
      <w:contextualSpacing/>
    </w:pPr>
  </w:style>
  <w:style w:type="character" w:customStyle="1" w:styleId="BodyTextChar">
    <w:name w:val="Body Text Char"/>
    <w:basedOn w:val="DefaultParagraphFont"/>
    <w:link w:val="BodyText"/>
    <w:rsid w:val="00066E75"/>
    <w:rPr>
      <w:rFonts w:ascii="Book Antiqua" w:hAnsi="Book Antiqua"/>
      <w:sz w:val="22"/>
      <w:lang w:val="en-NZ" w:eastAsia="en-US"/>
    </w:rPr>
  </w:style>
  <w:style w:type="table" w:styleId="TableGrid">
    <w:name w:val="Table Grid"/>
    <w:basedOn w:val="TableNormal"/>
    <w:rsid w:val="00A57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57BB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8F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en-CA" w:bidi="bn-BD"/>
    </w:rPr>
  </w:style>
  <w:style w:type="character" w:customStyle="1" w:styleId="HTMLPreformattedChar">
    <w:name w:val="HTML Preformatted Char"/>
    <w:basedOn w:val="DefaultParagraphFont"/>
    <w:link w:val="HTMLPreformatted"/>
    <w:uiPriority w:val="99"/>
    <w:rsid w:val="008F50C4"/>
    <w:rPr>
      <w:rFonts w:ascii="Courier New" w:hAnsi="Courier New" w:cs="Courier New"/>
      <w:lang w:val="en-CA" w:eastAsia="en-CA" w:bidi="bn-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lang w:val="en-CA" w:eastAsia="en-US"/>
    </w:rPr>
  </w:style>
  <w:style w:type="paragraph" w:styleId="Heading1">
    <w:name w:val="heading 1"/>
    <w:next w:val="BodyFirst"/>
    <w:qFormat/>
    <w:rsid w:val="00F2129D"/>
    <w:pPr>
      <w:keepNext/>
      <w:spacing w:before="720" w:after="60"/>
      <w:outlineLvl w:val="0"/>
    </w:pPr>
    <w:rPr>
      <w:rFonts w:ascii="Trebuchet MS" w:hAnsi="Trebuchet MS"/>
      <w:b/>
      <w:kern w:val="28"/>
      <w:sz w:val="32"/>
      <w:lang w:val="en-NZ" w:eastAsia="en-US"/>
    </w:rPr>
  </w:style>
  <w:style w:type="paragraph" w:styleId="Heading2">
    <w:name w:val="heading 2"/>
    <w:basedOn w:val="Heading1"/>
    <w:next w:val="BodyFirst"/>
    <w:qFormat/>
    <w:rsid w:val="00794497"/>
    <w:pPr>
      <w:spacing w:before="240"/>
      <w:outlineLvl w:val="1"/>
    </w:pPr>
    <w:rPr>
      <w:sz w:val="24"/>
    </w:rPr>
  </w:style>
  <w:style w:type="paragraph" w:styleId="Heading3">
    <w:name w:val="heading 3"/>
    <w:basedOn w:val="Heading2"/>
    <w:next w:val="BodyFirst"/>
    <w:qFormat/>
    <w:pPr>
      <w:spacing w:after="0"/>
      <w:outlineLvl w:val="2"/>
    </w:pPr>
  </w:style>
  <w:style w:type="paragraph" w:styleId="Heading4">
    <w:name w:val="heading 4"/>
    <w:basedOn w:val="Normal"/>
    <w:next w:val="Normal"/>
    <w:qFormat/>
    <w:pPr>
      <w:keepNext/>
      <w:spacing w:before="240" w:after="60" w:line="285" w:lineRule="atLeast"/>
      <w:ind w:firstLine="284"/>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BodyText"/>
    <w:next w:val="BodyText"/>
    <w:pPr>
      <w:ind w:firstLine="0"/>
    </w:pPr>
  </w:style>
  <w:style w:type="paragraph" w:styleId="BodyText">
    <w:name w:val="Body Text"/>
    <w:link w:val="BodyTextChar"/>
    <w:pPr>
      <w:spacing w:line="320" w:lineRule="exact"/>
      <w:ind w:firstLine="284"/>
      <w:jc w:val="both"/>
    </w:pPr>
    <w:rPr>
      <w:rFonts w:ascii="Book Antiqua" w:hAnsi="Book Antiqua"/>
      <w:sz w:val="22"/>
      <w:lang w:val="en-NZ" w:eastAsia="en-US"/>
    </w:rPr>
  </w:style>
  <w:style w:type="paragraph" w:styleId="Caption">
    <w:name w:val="caption"/>
    <w:basedOn w:val="BodyText"/>
    <w:next w:val="BodyText"/>
    <w:qFormat/>
    <w:pPr>
      <w:keepLines/>
      <w:widowControl w:val="0"/>
      <w:tabs>
        <w:tab w:val="left" w:pos="1134"/>
      </w:tabs>
      <w:spacing w:before="60" w:after="120" w:line="240" w:lineRule="auto"/>
      <w:ind w:left="1134" w:hanging="1134"/>
      <w:jc w:val="left"/>
    </w:pPr>
    <w:rPr>
      <w:sz w:val="20"/>
    </w:rPr>
  </w:style>
  <w:style w:type="character" w:customStyle="1" w:styleId="DontSpell">
    <w:name w:val="Don't Spell"/>
    <w:basedOn w:val="DefaultParagraphFont"/>
    <w:rPr>
      <w:noProof/>
    </w:rPr>
  </w:style>
  <w:style w:type="paragraph" w:customStyle="1" w:styleId="BulletBodyText">
    <w:name w:val="Bullet Body Text"/>
    <w:basedOn w:val="BodyText"/>
    <w:pPr>
      <w:numPr>
        <w:numId w:val="11"/>
      </w:numPr>
      <w:tabs>
        <w:tab w:val="clear" w:pos="644"/>
        <w:tab w:val="left" w:pos="567"/>
      </w:tabs>
    </w:pPr>
  </w:style>
  <w:style w:type="paragraph" w:customStyle="1" w:styleId="MonospaceParagraph">
    <w:name w:val="Monospace Paragraph"/>
    <w:basedOn w:val="BodyText"/>
    <w:rsid w:val="007F12B9"/>
    <w:pPr>
      <w:ind w:firstLine="0"/>
      <w:jc w:val="left"/>
    </w:pPr>
    <w:rPr>
      <w:rFonts w:ascii="Courier New" w:hAnsi="Courier New"/>
    </w:rPr>
  </w:style>
  <w:style w:type="character" w:customStyle="1" w:styleId="CodeInline">
    <w:name w:val="Code (Inline)"/>
    <w:basedOn w:val="DefaultParagraphFont"/>
    <w:rPr>
      <w:rFonts w:ascii="Courier New" w:hAnsi="Courier New"/>
      <w:noProof/>
      <w:sz w:val="20"/>
    </w:rPr>
  </w:style>
  <w:style w:type="paragraph" w:customStyle="1" w:styleId="Picture">
    <w:name w:val="Picture"/>
    <w:basedOn w:val="BlockText"/>
    <w:next w:val="Caption"/>
    <w:pPr>
      <w:keepNext/>
      <w:spacing w:before="240" w:line="240" w:lineRule="auto"/>
      <w:ind w:left="0" w:right="0" w:firstLine="0"/>
      <w:jc w:val="center"/>
    </w:pPr>
    <w:rPr>
      <w:sz w:val="20"/>
    </w:rPr>
  </w:style>
  <w:style w:type="character" w:styleId="PageNumber">
    <w:name w:val="page number"/>
    <w:basedOn w:val="DefaultParagraphFont"/>
    <w:rPr>
      <w:sz w:val="20"/>
    </w:rPr>
  </w:style>
  <w:style w:type="paragraph" w:styleId="Header">
    <w:name w:val="header"/>
    <w:basedOn w:val="BodyText"/>
    <w:pPr>
      <w:widowControl w:val="0"/>
      <w:pBdr>
        <w:bottom w:val="single" w:sz="2" w:space="2" w:color="auto"/>
      </w:pBdr>
      <w:tabs>
        <w:tab w:val="center" w:pos="4253"/>
        <w:tab w:val="right" w:pos="8505"/>
      </w:tabs>
      <w:spacing w:line="240" w:lineRule="auto"/>
      <w:ind w:firstLine="0"/>
    </w:pPr>
    <w:rPr>
      <w:rFonts w:ascii="Trebuchet MS" w:hAnsi="Trebuchet MS"/>
      <w:sz w:val="18"/>
    </w:rPr>
  </w:style>
  <w:style w:type="paragraph" w:styleId="Footer">
    <w:name w:val="footer"/>
    <w:basedOn w:val="Header"/>
    <w:pPr>
      <w:pBdr>
        <w:bottom w:val="none" w:sz="0" w:space="0" w:color="auto"/>
      </w:pBdr>
    </w:pPr>
  </w:style>
  <w:style w:type="paragraph" w:styleId="Title">
    <w:name w:val="Title"/>
    <w:basedOn w:val="TitleBase"/>
    <w:next w:val="Subtitle"/>
    <w:qFormat/>
    <w:pPr>
      <w:spacing w:before="240" w:after="60"/>
      <w:jc w:val="center"/>
    </w:pPr>
    <w:rPr>
      <w:rFonts w:cs="Arial"/>
      <w:bCs/>
      <w:kern w:val="28"/>
      <w:sz w:val="40"/>
      <w:szCs w:val="32"/>
    </w:rPr>
  </w:style>
  <w:style w:type="paragraph" w:customStyle="1" w:styleId="TitleBase">
    <w:name w:val="Title Base"/>
    <w:rPr>
      <w:rFonts w:ascii="Trebuchet MS" w:hAnsi="Trebuchet MS"/>
      <w:lang w:val="en-NZ" w:eastAsia="en-US"/>
    </w:rPr>
  </w:style>
  <w:style w:type="paragraph" w:styleId="Subtitle">
    <w:name w:val="Subtitle"/>
    <w:basedOn w:val="TitleBase"/>
    <w:next w:val="Heading1"/>
    <w:qFormat/>
    <w:pPr>
      <w:spacing w:after="60"/>
      <w:jc w:val="center"/>
    </w:pPr>
    <w:rPr>
      <w:rFonts w:cs="Arial"/>
      <w:sz w:val="24"/>
      <w:szCs w:val="24"/>
    </w:rPr>
  </w:style>
  <w:style w:type="paragraph" w:styleId="EndnoteText">
    <w:name w:val="endnote text"/>
    <w:basedOn w:val="BodyText"/>
    <w:semiHidden/>
    <w:pPr>
      <w:ind w:left="284" w:hanging="284"/>
    </w:pPr>
    <w:rPr>
      <w:sz w:val="20"/>
    </w:rPr>
  </w:style>
  <w:style w:type="paragraph" w:styleId="FootnoteText">
    <w:name w:val="footnote text"/>
    <w:basedOn w:val="BodyText"/>
    <w:semiHidden/>
    <w:pPr>
      <w:tabs>
        <w:tab w:val="left" w:pos="397"/>
      </w:tabs>
      <w:spacing w:line="240" w:lineRule="auto"/>
      <w:ind w:left="397" w:hanging="397"/>
      <w:jc w:val="left"/>
    </w:pPr>
    <w:rPr>
      <w:sz w:val="20"/>
    </w:rPr>
  </w:style>
  <w:style w:type="paragraph" w:styleId="CommentText">
    <w:name w:val="annotation text"/>
    <w:basedOn w:val="BodyText"/>
    <w:semiHidden/>
    <w:pPr>
      <w:tabs>
        <w:tab w:val="left" w:pos="851"/>
      </w:tabs>
      <w:spacing w:after="120" w:line="240" w:lineRule="auto"/>
      <w:ind w:left="851" w:hanging="851"/>
      <w:jc w:val="left"/>
    </w:pPr>
    <w:rPr>
      <w:rFonts w:ascii="Comic Sans MS" w:hAnsi="Comic Sans MS"/>
      <w:sz w:val="20"/>
    </w:rPr>
  </w:style>
  <w:style w:type="paragraph" w:styleId="Closing">
    <w:name w:val="Closing"/>
    <w:basedOn w:val="BodyText"/>
    <w:pPr>
      <w:ind w:left="4253" w:firstLine="0"/>
    </w:pPr>
  </w:style>
  <w:style w:type="paragraph" w:styleId="Date">
    <w:name w:val="Date"/>
    <w:basedOn w:val="BodyText"/>
    <w:next w:val="Normal"/>
  </w:style>
  <w:style w:type="paragraph" w:customStyle="1" w:styleId="CodeBlock">
    <w:name w:val="Code Block"/>
    <w:basedOn w:val="BodyFirs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right" w:pos="8505"/>
      </w:tabs>
      <w:spacing w:line="240" w:lineRule="auto"/>
      <w:jc w:val="left"/>
    </w:pPr>
    <w:rPr>
      <w:rFonts w:ascii="Courier New" w:hAnsi="Courier New"/>
      <w:noProof/>
      <w:sz w:val="20"/>
    </w:rPr>
  </w:style>
  <w:style w:type="paragraph" w:styleId="BodyText2">
    <w:name w:val="Body Text 2"/>
    <w:basedOn w:val="BodyText"/>
    <w:pPr>
      <w:ind w:left="567"/>
    </w:pPr>
  </w:style>
  <w:style w:type="paragraph" w:styleId="BodyText3">
    <w:name w:val="Body Text 3"/>
    <w:basedOn w:val="BodyText"/>
    <w:pPr>
      <w:ind w:left="1701"/>
    </w:pPr>
    <w:rPr>
      <w:sz w:val="16"/>
      <w:szCs w:val="16"/>
    </w:rPr>
  </w:style>
  <w:style w:type="paragraph" w:styleId="BlockText">
    <w:name w:val="Block Text"/>
    <w:basedOn w:val="BodyText"/>
    <w:pPr>
      <w:ind w:left="1701" w:right="1701"/>
    </w:pPr>
  </w:style>
  <w:style w:type="paragraph" w:styleId="BodyTextFirstIndent">
    <w:name w:val="Body Text First Indent"/>
    <w:basedOn w:val="BodyTextIndent"/>
    <w:pPr>
      <w:ind w:firstLine="0"/>
    </w:pPr>
  </w:style>
  <w:style w:type="paragraph" w:styleId="BodyTextIndent">
    <w:name w:val="Body Text Indent"/>
    <w:basedOn w:val="BodyText"/>
    <w:pPr>
      <w:ind w:left="284"/>
    </w:pPr>
  </w:style>
  <w:style w:type="paragraph" w:styleId="BodyTextFirstIndent2">
    <w:name w:val="Body Text First Indent 2"/>
    <w:basedOn w:val="BodyTextIndent2"/>
    <w:pPr>
      <w:ind w:firstLine="0"/>
    </w:pPr>
  </w:style>
  <w:style w:type="paragraph" w:styleId="BodyTextIndent2">
    <w:name w:val="Body Text Indent 2"/>
    <w:basedOn w:val="BodyText"/>
    <w:pPr>
      <w:ind w:left="567"/>
    </w:pPr>
  </w:style>
  <w:style w:type="paragraph" w:customStyle="1" w:styleId="BulletBodyText2">
    <w:name w:val="Bullet Body Text 2"/>
    <w:basedOn w:val="BodyText2"/>
    <w:pPr>
      <w:tabs>
        <w:tab w:val="left" w:pos="851"/>
      </w:tabs>
      <w:ind w:left="851" w:hanging="284"/>
    </w:pPr>
  </w:style>
  <w:style w:type="paragraph" w:customStyle="1" w:styleId="BulletBodyTextContinuation">
    <w:name w:val="Bullet Body Text Continuation"/>
    <w:basedOn w:val="BulletBodyText"/>
    <w:pPr>
      <w:numPr>
        <w:numId w:val="0"/>
      </w:numPr>
      <w:ind w:left="567" w:firstLine="284"/>
    </w:pPr>
  </w:style>
  <w:style w:type="paragraph" w:customStyle="1" w:styleId="BulletBodyText2Continuation">
    <w:name w:val="Bullet Body Text 2 Continuation"/>
    <w:basedOn w:val="BulletBodyText2"/>
    <w:pPr>
      <w:ind w:firstLine="284"/>
    </w:pPr>
  </w:style>
  <w:style w:type="paragraph" w:customStyle="1" w:styleId="BodyTextContinuation">
    <w:name w:val="Body Text Continuation"/>
    <w:basedOn w:val="BodyText"/>
    <w:next w:val="BodyText"/>
    <w:pPr>
      <w:ind w:firstLine="0"/>
    </w:pPr>
  </w:style>
  <w:style w:type="paragraph" w:styleId="Salutation">
    <w:name w:val="Salutation"/>
    <w:basedOn w:val="BodyText"/>
    <w:next w:val="Normal"/>
    <w:pPr>
      <w:ind w:firstLine="0"/>
    </w:pPr>
  </w:style>
  <w:style w:type="character" w:styleId="CommentReference">
    <w:name w:val="annotation reference"/>
    <w:basedOn w:val="DefaultParagraphFont"/>
    <w:semiHidden/>
    <w:rPr>
      <w:rFonts w:ascii="Comic Sans MS" w:hAnsi="Comic Sans MS"/>
      <w:color w:val="FF0000"/>
      <w:sz w:val="16"/>
      <w:szCs w:val="16"/>
    </w:rPr>
  </w:style>
  <w:style w:type="paragraph" w:customStyle="1" w:styleId="TableBody">
    <w:name w:val="Table Body"/>
    <w:basedOn w:val="BodyText"/>
    <w:pPr>
      <w:spacing w:before="40" w:after="40" w:line="240" w:lineRule="auto"/>
      <w:ind w:firstLine="0"/>
      <w:jc w:val="left"/>
    </w:pPr>
    <w:rPr>
      <w:sz w:val="20"/>
    </w:rPr>
  </w:style>
  <w:style w:type="paragraph" w:customStyle="1" w:styleId="TableHeader">
    <w:name w:val="Table Header"/>
    <w:basedOn w:val="TableBody"/>
    <w:rPr>
      <w:b/>
    </w:rPr>
  </w:style>
  <w:style w:type="paragraph" w:customStyle="1" w:styleId="Equation">
    <w:name w:val="Equation"/>
    <w:basedOn w:val="BodyText"/>
    <w:next w:val="BodyTextContinuation"/>
    <w:pPr>
      <w:tabs>
        <w:tab w:val="left" w:pos="1418"/>
        <w:tab w:val="right" w:pos="8505"/>
      </w:tabs>
      <w:spacing w:before="120" w:after="120" w:line="240" w:lineRule="auto"/>
      <w:ind w:firstLine="0"/>
    </w:pPr>
  </w:style>
  <w:style w:type="paragraph" w:customStyle="1" w:styleId="Equationwide">
    <w:name w:val="Equation wide"/>
    <w:basedOn w:val="Equation"/>
    <w:next w:val="BodyTextContinuation"/>
    <w:pPr>
      <w:tabs>
        <w:tab w:val="clear" w:pos="1418"/>
        <w:tab w:val="center" w:pos="4253"/>
      </w:tabs>
    </w:pPr>
  </w:style>
  <w:style w:type="character" w:styleId="FootnoteReference">
    <w:name w:val="footnote reference"/>
    <w:basedOn w:val="DefaultParagraphFont"/>
    <w:semiHidden/>
    <w:rPr>
      <w:vertAlign w:val="superscript"/>
    </w:rPr>
  </w:style>
  <w:style w:type="paragraph" w:customStyle="1" w:styleId="Heading1nontoc">
    <w:name w:val="Heading 1 nontoc"/>
    <w:basedOn w:val="Heading1"/>
    <w:next w:val="BodyFirst"/>
    <w:pPr>
      <w:spacing w:before="0"/>
      <w:outlineLvl w:val="9"/>
    </w:pPr>
  </w:style>
  <w:style w:type="paragraph" w:customStyle="1" w:styleId="CaptionTop">
    <w:name w:val="Caption Top"/>
    <w:basedOn w:val="Caption"/>
    <w:next w:val="BodyText"/>
    <w:pPr>
      <w:spacing w:before="200" w:after="60"/>
    </w:pPr>
  </w:style>
  <w:style w:type="paragraph" w:styleId="TOC1">
    <w:name w:val="toc 1"/>
    <w:basedOn w:val="BodyText"/>
    <w:next w:val="BodyText"/>
    <w:semiHidden/>
    <w:pPr>
      <w:tabs>
        <w:tab w:val="right" w:pos="8505"/>
      </w:tabs>
      <w:spacing w:before="240"/>
      <w:ind w:firstLine="0"/>
    </w:pPr>
    <w:rPr>
      <w:b/>
      <w:smallCaps/>
      <w:sz w:val="28"/>
    </w:rPr>
  </w:style>
  <w:style w:type="paragraph" w:styleId="TOC2">
    <w:name w:val="toc 2"/>
    <w:basedOn w:val="TOC1"/>
    <w:semiHidden/>
    <w:pPr>
      <w:tabs>
        <w:tab w:val="right" w:leader="dot" w:pos="8505"/>
      </w:tabs>
      <w:spacing w:before="0"/>
      <w:ind w:left="284"/>
    </w:pPr>
    <w:rPr>
      <w:b w:val="0"/>
      <w:smallCaps w:val="0"/>
      <w:sz w:val="22"/>
    </w:rPr>
  </w:style>
  <w:style w:type="paragraph" w:styleId="TOC3">
    <w:name w:val="toc 3"/>
    <w:basedOn w:val="TOC2"/>
    <w:semiHidden/>
    <w:pPr>
      <w:ind w:left="567"/>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Pr>
      <w:color w:val="0000FF"/>
      <w:u w:val="single"/>
    </w:rPr>
  </w:style>
  <w:style w:type="paragraph" w:styleId="Signature">
    <w:name w:val="Signature"/>
    <w:basedOn w:val="BodyText"/>
    <w:pPr>
      <w:ind w:left="4253" w:firstLine="0"/>
    </w:pPr>
  </w:style>
  <w:style w:type="paragraph" w:styleId="BodyTextIndent3">
    <w:name w:val="Body Text Indent 3"/>
    <w:basedOn w:val="BodyText"/>
    <w:pPr>
      <w:ind w:left="851"/>
    </w:pPr>
    <w:rPr>
      <w:szCs w:val="16"/>
    </w:rPr>
  </w:style>
  <w:style w:type="paragraph" w:customStyle="1" w:styleId="BodyTextFirstIndent3">
    <w:name w:val="Body Text First Indent 3"/>
    <w:basedOn w:val="BodyTextIndent3"/>
    <w:next w:val="BodyTextIndent3"/>
    <w:pPr>
      <w:ind w:firstLine="0"/>
    </w:pPr>
  </w:style>
  <w:style w:type="paragraph" w:styleId="HTMLAddress">
    <w:name w:val="HTML Address"/>
    <w:basedOn w:val="BodyText"/>
    <w:rPr>
      <w:i/>
      <w:iCs/>
      <w:noProof/>
    </w:rPr>
  </w:style>
  <w:style w:type="paragraph" w:styleId="List">
    <w:name w:val="List"/>
    <w:basedOn w:val="BodyText"/>
    <w:pPr>
      <w:ind w:left="283" w:hanging="283"/>
    </w:pPr>
  </w:style>
  <w:style w:type="paragraph" w:styleId="List2">
    <w:name w:val="List 2"/>
    <w:basedOn w:val="List"/>
    <w:pPr>
      <w:ind w:left="566"/>
    </w:pPr>
  </w:style>
  <w:style w:type="paragraph" w:styleId="List3">
    <w:name w:val="List 3"/>
    <w:basedOn w:val="List2"/>
    <w:pPr>
      <w:ind w:left="849"/>
    </w:pPr>
  </w:style>
  <w:style w:type="paragraph" w:styleId="List4">
    <w:name w:val="List 4"/>
    <w:basedOn w:val="BodyText"/>
    <w:pPr>
      <w:ind w:left="1132" w:hanging="283"/>
    </w:pPr>
  </w:style>
  <w:style w:type="paragraph" w:styleId="List5">
    <w:name w:val="List 5"/>
    <w:basedOn w:val="BodyText"/>
    <w:pPr>
      <w:ind w:left="1415" w:hanging="283"/>
    </w:pPr>
  </w:style>
  <w:style w:type="paragraph" w:styleId="ListBullet">
    <w:name w:val="List Bullet"/>
    <w:basedOn w:val="BodyText"/>
    <w:pPr>
      <w:numPr>
        <w:numId w:val="1"/>
      </w:numPr>
      <w:tabs>
        <w:tab w:val="clear" w:pos="360"/>
        <w:tab w:val="left" w:pos="284"/>
      </w:tabs>
    </w:pPr>
  </w:style>
  <w:style w:type="paragraph" w:styleId="ListBullet2">
    <w:name w:val="List Bullet 2"/>
    <w:basedOn w:val="ListBullet"/>
    <w:pPr>
      <w:numPr>
        <w:numId w:val="2"/>
      </w:numPr>
      <w:tabs>
        <w:tab w:val="clear" w:pos="643"/>
        <w:tab w:val="left" w:pos="567"/>
      </w:tabs>
    </w:pPr>
  </w:style>
  <w:style w:type="paragraph" w:styleId="ListBullet3">
    <w:name w:val="List Bullet 3"/>
    <w:basedOn w:val="ListBullet"/>
    <w:pPr>
      <w:numPr>
        <w:numId w:val="3"/>
      </w:numPr>
      <w:tabs>
        <w:tab w:val="clear" w:pos="926"/>
        <w:tab w:val="left" w:pos="851"/>
      </w:tabs>
    </w:pPr>
  </w:style>
  <w:style w:type="paragraph" w:styleId="ListBullet4">
    <w:name w:val="List Bullet 4"/>
    <w:basedOn w:val="ListBullet"/>
    <w:pPr>
      <w:numPr>
        <w:numId w:val="4"/>
      </w:numPr>
      <w:tabs>
        <w:tab w:val="clear" w:pos="1209"/>
        <w:tab w:val="left" w:pos="1134"/>
      </w:tabs>
    </w:pPr>
  </w:style>
  <w:style w:type="paragraph" w:styleId="ListBullet5">
    <w:name w:val="List Bullet 5"/>
    <w:basedOn w:val="ListBullet"/>
    <w:pPr>
      <w:numPr>
        <w:numId w:val="5"/>
      </w:numPr>
      <w:tabs>
        <w:tab w:val="clear" w:pos="1492"/>
        <w:tab w:val="left" w:pos="1418"/>
      </w:tabs>
    </w:pPr>
  </w:style>
  <w:style w:type="paragraph" w:styleId="ListContinue">
    <w:name w:val="List Continue"/>
    <w:basedOn w:val="BodyText"/>
    <w:pPr>
      <w:ind w:left="284"/>
    </w:pPr>
  </w:style>
  <w:style w:type="paragraph" w:styleId="ListContinue2">
    <w:name w:val="List Continue 2"/>
    <w:basedOn w:val="BodyText"/>
    <w:pPr>
      <w:ind w:left="567"/>
    </w:pPr>
  </w:style>
  <w:style w:type="paragraph" w:styleId="ListContinue3">
    <w:name w:val="List Continue 3"/>
    <w:basedOn w:val="BodyText"/>
    <w:pPr>
      <w:ind w:left="851"/>
    </w:pPr>
  </w:style>
  <w:style w:type="paragraph" w:styleId="ListContinue4">
    <w:name w:val="List Continue 4"/>
    <w:basedOn w:val="BodyText"/>
    <w:pPr>
      <w:ind w:left="1134"/>
    </w:pPr>
  </w:style>
  <w:style w:type="paragraph" w:styleId="ListContinue5">
    <w:name w:val="List Continue 5"/>
    <w:basedOn w:val="BodyText"/>
    <w:pPr>
      <w:ind w:left="1418"/>
    </w:pPr>
  </w:style>
  <w:style w:type="paragraph" w:styleId="ListNumber">
    <w:name w:val="List Number"/>
    <w:basedOn w:val="BodyText"/>
    <w:pPr>
      <w:numPr>
        <w:numId w:val="6"/>
      </w:numPr>
      <w:tabs>
        <w:tab w:val="clear" w:pos="360"/>
        <w:tab w:val="left" w:pos="284"/>
      </w:tabs>
    </w:pPr>
  </w:style>
  <w:style w:type="paragraph" w:styleId="ListNumber2">
    <w:name w:val="List Number 2"/>
    <w:basedOn w:val="ListNumber"/>
    <w:pPr>
      <w:numPr>
        <w:numId w:val="7"/>
      </w:numPr>
      <w:tabs>
        <w:tab w:val="clear" w:pos="643"/>
        <w:tab w:val="left" w:pos="567"/>
      </w:tabs>
    </w:pPr>
  </w:style>
  <w:style w:type="paragraph" w:styleId="ListNumber3">
    <w:name w:val="List Number 3"/>
    <w:basedOn w:val="ListNumber"/>
    <w:pPr>
      <w:numPr>
        <w:numId w:val="8"/>
      </w:numPr>
      <w:tabs>
        <w:tab w:val="clear" w:pos="926"/>
        <w:tab w:val="left" w:pos="851"/>
      </w:tabs>
    </w:pPr>
  </w:style>
  <w:style w:type="paragraph" w:styleId="ListNumber4">
    <w:name w:val="List Number 4"/>
    <w:basedOn w:val="ListNumber"/>
    <w:pPr>
      <w:numPr>
        <w:numId w:val="9"/>
      </w:numPr>
      <w:tabs>
        <w:tab w:val="clear" w:pos="1209"/>
        <w:tab w:val="left" w:pos="1134"/>
      </w:tabs>
    </w:pPr>
  </w:style>
  <w:style w:type="paragraph" w:styleId="ListNumber5">
    <w:name w:val="List Number 5"/>
    <w:basedOn w:val="ListNumber"/>
    <w:pPr>
      <w:numPr>
        <w:numId w:val="10"/>
      </w:numPr>
      <w:tabs>
        <w:tab w:val="clear" w:pos="1492"/>
        <w:tab w:val="left" w:pos="1418"/>
      </w:tabs>
    </w:pPr>
  </w:style>
  <w:style w:type="paragraph" w:customStyle="1" w:styleId="BodyTextContinue">
    <w:name w:val="Body Text Continue"/>
    <w:basedOn w:val="BodyText"/>
    <w:next w:val="BodyText"/>
    <w:pPr>
      <w:spacing w:before="240"/>
      <w:ind w:firstLine="0"/>
    </w:pPr>
    <w:rPr>
      <w:rFonts w:ascii="Trebuchet MS" w:hAnsi="Trebuchet MS"/>
    </w:rPr>
  </w:style>
  <w:style w:type="paragraph" w:customStyle="1" w:styleId="Address">
    <w:name w:val="Address"/>
    <w:basedOn w:val="BodyFirst"/>
    <w:rsid w:val="001636FD"/>
  </w:style>
  <w:style w:type="table" w:styleId="TableSimple3">
    <w:name w:val="Table Simple 3"/>
    <w:basedOn w:val="TableNormal"/>
    <w:rsid w:val="00A3644A"/>
    <w:pPr>
      <w:spacing w:before="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Monospaceinline">
    <w:name w:val="Monospace (inline)"/>
    <w:basedOn w:val="DefaultParagraphFont"/>
    <w:rsid w:val="007F12B9"/>
    <w:rPr>
      <w:rFonts w:ascii="Courier New" w:hAnsi="Courier New"/>
      <w:sz w:val="20"/>
    </w:rPr>
  </w:style>
  <w:style w:type="table" w:styleId="TableSimple1">
    <w:name w:val="Table Simple 1"/>
    <w:basedOn w:val="TableNormal"/>
    <w:rsid w:val="006261D6"/>
    <w:pPr>
      <w:widowControl w:val="0"/>
      <w:jc w:val="center"/>
    </w:pPr>
    <w:rPr>
      <w:rFonts w:ascii="Revival565 BT" w:hAnsi="Revival565 BT"/>
    </w:rPr>
    <w:tblPr>
      <w:tblInd w:w="0" w:type="dxa"/>
      <w:tblBorders>
        <w:top w:val="single" w:sz="12" w:space="0" w:color="808080"/>
        <w:bottom w:val="single" w:sz="12" w:space="0" w:color="808080"/>
      </w:tblBorders>
      <w:tblCellMar>
        <w:top w:w="0" w:type="dxa"/>
        <w:left w:w="108" w:type="dxa"/>
        <w:bottom w:w="0" w:type="dxa"/>
        <w:right w:w="108" w:type="dxa"/>
      </w:tblCellMar>
    </w:tblPr>
    <w:tcPr>
      <w:shd w:val="clear" w:color="auto" w:fill="auto"/>
    </w:tcPr>
    <w:tblStylePr w:type="firstRow">
      <w:rPr>
        <w:b/>
      </w:rPr>
      <w:tblPr/>
      <w:tcPr>
        <w:tcBorders>
          <w:bottom w:val="single" w:sz="6" w:space="0" w:color="808080"/>
        </w:tcBorders>
        <w:shd w:val="clear" w:color="auto" w:fill="auto"/>
      </w:tcPr>
    </w:tblStylePr>
    <w:tblStylePr w:type="lastRow">
      <w:tblPr/>
      <w:tcPr>
        <w:tcBorders>
          <w:top w:val="nil"/>
        </w:tcBorders>
        <w:shd w:val="clear" w:color="auto" w:fill="auto"/>
      </w:tcPr>
    </w:tblStylePr>
    <w:tblStylePr w:type="firstCol">
      <w:pPr>
        <w:wordWrap/>
        <w:jc w:val="left"/>
      </w:pPr>
    </w:tblStylePr>
  </w:style>
  <w:style w:type="character" w:customStyle="1" w:styleId="CodeInline0">
    <w:name w:val="Code Inline"/>
    <w:basedOn w:val="DefaultParagraphFont"/>
    <w:rsid w:val="00794497"/>
    <w:rPr>
      <w:rFonts w:ascii="Courier New" w:hAnsi="Courier New"/>
      <w:noProof/>
      <w:sz w:val="20"/>
    </w:rPr>
  </w:style>
  <w:style w:type="paragraph" w:customStyle="1" w:styleId="CRCName">
    <w:name w:val="CRC Name"/>
    <w:basedOn w:val="Normal"/>
    <w:rsid w:val="00684248"/>
    <w:pPr>
      <w:tabs>
        <w:tab w:val="left" w:pos="1440"/>
        <w:tab w:val="left" w:pos="2880"/>
        <w:tab w:val="left" w:pos="4320"/>
        <w:tab w:val="left" w:pos="8640"/>
      </w:tabs>
      <w:spacing w:before="0" w:after="120" w:line="280" w:lineRule="atLeast"/>
      <w:jc w:val="left"/>
    </w:pPr>
    <w:rPr>
      <w:rFonts w:ascii="Helvetica" w:eastAsia="Times" w:hAnsi="Helvetica"/>
      <w:b/>
      <w:sz w:val="22"/>
      <w:lang w:val="en-US"/>
    </w:rPr>
  </w:style>
  <w:style w:type="paragraph" w:customStyle="1" w:styleId="CRCIndentHanging">
    <w:name w:val="CRC Indent Hanging"/>
    <w:basedOn w:val="Normal"/>
    <w:rsid w:val="00684248"/>
    <w:pPr>
      <w:tabs>
        <w:tab w:val="left" w:pos="1440"/>
      </w:tabs>
      <w:spacing w:before="0" w:after="120" w:line="260" w:lineRule="atLeast"/>
      <w:ind w:left="1440" w:hanging="1440"/>
      <w:jc w:val="left"/>
    </w:pPr>
    <w:rPr>
      <w:rFonts w:ascii="Times New Roman" w:eastAsia="Times" w:hAnsi="Times New Roman"/>
      <w:sz w:val="22"/>
      <w:lang w:val="en-US"/>
    </w:rPr>
  </w:style>
  <w:style w:type="paragraph" w:customStyle="1" w:styleId="GlossaryDefinition">
    <w:name w:val="Glossary Definition"/>
    <w:basedOn w:val="BodyText"/>
    <w:rsid w:val="00684248"/>
    <w:pPr>
      <w:tabs>
        <w:tab w:val="left" w:pos="720"/>
      </w:tabs>
      <w:spacing w:after="120" w:line="280" w:lineRule="atLeast"/>
      <w:ind w:left="720" w:hanging="720"/>
      <w:jc w:val="left"/>
    </w:pPr>
    <w:rPr>
      <w:rFonts w:ascii="Times New Roman" w:eastAsia="Times" w:hAnsi="Times New Roman"/>
      <w:i/>
      <w:lang w:val="en-US"/>
    </w:rPr>
  </w:style>
  <w:style w:type="paragraph" w:styleId="BalloonText">
    <w:name w:val="Balloon Text"/>
    <w:basedOn w:val="Normal"/>
    <w:link w:val="BalloonTextChar"/>
    <w:rsid w:val="007031FA"/>
    <w:pPr>
      <w:spacing w:before="0"/>
    </w:pPr>
    <w:rPr>
      <w:rFonts w:ascii="Tahoma" w:hAnsi="Tahoma" w:cs="Tahoma"/>
      <w:sz w:val="16"/>
      <w:szCs w:val="16"/>
    </w:rPr>
  </w:style>
  <w:style w:type="character" w:customStyle="1" w:styleId="BalloonTextChar">
    <w:name w:val="Balloon Text Char"/>
    <w:basedOn w:val="DefaultParagraphFont"/>
    <w:link w:val="BalloonText"/>
    <w:rsid w:val="007031FA"/>
    <w:rPr>
      <w:rFonts w:ascii="Tahoma" w:hAnsi="Tahoma" w:cs="Tahoma"/>
      <w:sz w:val="16"/>
      <w:szCs w:val="16"/>
      <w:lang w:val="en-CA" w:eastAsia="en-US"/>
    </w:rPr>
  </w:style>
  <w:style w:type="paragraph" w:styleId="ListParagraph">
    <w:name w:val="List Paragraph"/>
    <w:basedOn w:val="Normal"/>
    <w:uiPriority w:val="34"/>
    <w:qFormat/>
    <w:rsid w:val="00066E75"/>
    <w:pPr>
      <w:ind w:left="720"/>
      <w:contextualSpacing/>
    </w:pPr>
  </w:style>
  <w:style w:type="character" w:customStyle="1" w:styleId="BodyTextChar">
    <w:name w:val="Body Text Char"/>
    <w:basedOn w:val="DefaultParagraphFont"/>
    <w:link w:val="BodyText"/>
    <w:rsid w:val="00066E75"/>
    <w:rPr>
      <w:rFonts w:ascii="Book Antiqua" w:hAnsi="Book Antiqua"/>
      <w:sz w:val="22"/>
      <w:lang w:val="en-NZ" w:eastAsia="en-US"/>
    </w:rPr>
  </w:style>
  <w:style w:type="table" w:styleId="TableGrid">
    <w:name w:val="Table Grid"/>
    <w:basedOn w:val="TableNormal"/>
    <w:rsid w:val="00A57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57BB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8F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en-CA" w:bidi="bn-BD"/>
    </w:rPr>
  </w:style>
  <w:style w:type="character" w:customStyle="1" w:styleId="HTMLPreformattedChar">
    <w:name w:val="HTML Preformatted Char"/>
    <w:basedOn w:val="DefaultParagraphFont"/>
    <w:link w:val="HTMLPreformatted"/>
    <w:uiPriority w:val="99"/>
    <w:rsid w:val="008F50C4"/>
    <w:rPr>
      <w:rFonts w:ascii="Courier New" w:hAnsi="Courier New" w:cs="Courier New"/>
      <w:lang w:val="en-CA" w:eastAsia="en-CA"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366">
      <w:bodyDiv w:val="1"/>
      <w:marLeft w:val="0"/>
      <w:marRight w:val="0"/>
      <w:marTop w:val="0"/>
      <w:marBottom w:val="0"/>
      <w:divBdr>
        <w:top w:val="none" w:sz="0" w:space="0" w:color="auto"/>
        <w:left w:val="none" w:sz="0" w:space="0" w:color="auto"/>
        <w:bottom w:val="none" w:sz="0" w:space="0" w:color="auto"/>
        <w:right w:val="none" w:sz="0" w:space="0" w:color="auto"/>
      </w:divBdr>
    </w:div>
    <w:div w:id="203563949">
      <w:bodyDiv w:val="1"/>
      <w:marLeft w:val="0"/>
      <w:marRight w:val="0"/>
      <w:marTop w:val="0"/>
      <w:marBottom w:val="0"/>
      <w:divBdr>
        <w:top w:val="none" w:sz="0" w:space="0" w:color="auto"/>
        <w:left w:val="none" w:sz="0" w:space="0" w:color="auto"/>
        <w:bottom w:val="none" w:sz="0" w:space="0" w:color="auto"/>
        <w:right w:val="none" w:sz="0" w:space="0" w:color="auto"/>
      </w:divBdr>
    </w:div>
    <w:div w:id="341322352">
      <w:bodyDiv w:val="1"/>
      <w:marLeft w:val="0"/>
      <w:marRight w:val="0"/>
      <w:marTop w:val="0"/>
      <w:marBottom w:val="0"/>
      <w:divBdr>
        <w:top w:val="none" w:sz="0" w:space="0" w:color="auto"/>
        <w:left w:val="none" w:sz="0" w:space="0" w:color="auto"/>
        <w:bottom w:val="none" w:sz="0" w:space="0" w:color="auto"/>
        <w:right w:val="none" w:sz="0" w:space="0" w:color="auto"/>
      </w:divBdr>
    </w:div>
    <w:div w:id="934560455">
      <w:bodyDiv w:val="1"/>
      <w:marLeft w:val="0"/>
      <w:marRight w:val="0"/>
      <w:marTop w:val="0"/>
      <w:marBottom w:val="0"/>
      <w:divBdr>
        <w:top w:val="none" w:sz="0" w:space="0" w:color="auto"/>
        <w:left w:val="none" w:sz="0" w:space="0" w:color="auto"/>
        <w:bottom w:val="none" w:sz="0" w:space="0" w:color="auto"/>
        <w:right w:val="none" w:sz="0" w:space="0" w:color="auto"/>
      </w:divBdr>
    </w:div>
    <w:div w:id="133877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0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4.png"/><Relationship Id="rId17" Type="http://schemas.openxmlformats.org/officeDocument/2006/relationships/image" Target="media/image60.png"/><Relationship Id="rId25" Type="http://schemas.openxmlformats.org/officeDocument/2006/relationships/image" Target="media/image9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70.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Z:\cics530\docs\SimpleDocument\Simpl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C826F-7968-404C-870E-6EB6077A9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Document.dot</Template>
  <TotalTime>214</TotalTime>
  <Pages>38</Pages>
  <Words>13715</Words>
  <Characters>78178</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Title</vt:lpstr>
    </vt:vector>
  </TitlesOfParts>
  <Company>UBC Computer Science</Company>
  <LinksUpToDate>false</LinksUpToDate>
  <CharactersWithSpaces>91710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helpdesk</dc:creator>
  <cp:lastModifiedBy>Parvez</cp:lastModifiedBy>
  <cp:revision>9</cp:revision>
  <cp:lastPrinted>2005-07-08T23:24:00Z</cp:lastPrinted>
  <dcterms:created xsi:type="dcterms:W3CDTF">2012-04-18T01:37:00Z</dcterms:created>
  <dcterms:modified xsi:type="dcterms:W3CDTF">2012-04-22T18:48:00Z</dcterms:modified>
  <cp:category>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2006-05-31T12:00:00Z</vt:filetime>
  </property>
  <property fmtid="{D5CDD505-2E9C-101B-9397-08002B2CF9AE}" pid="3" name="Template Version">
    <vt:filetime>2008-08-07T12:00:00Z</vt:filetime>
  </property>
  <property fmtid="{D5CDD505-2E9C-101B-9397-08002B2CF9AE}" pid="4" name="Template Copyright">
    <vt:lpwstr>This template was created by Paul Martinsen, July 2005, 2008 (c) All rights reserved.</vt:lpwstr>
  </property>
</Properties>
</file>